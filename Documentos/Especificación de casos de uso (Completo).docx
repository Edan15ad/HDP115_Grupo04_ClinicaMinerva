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D578" w14:textId="539B62FF" w:rsidR="3B3C0D33" w:rsidRDefault="3B3C0D33" w:rsidP="0DEF0C6A">
      <w:pPr>
        <w:pStyle w:val="Encabezado1"/>
        <w:jc w:val="right"/>
      </w:pPr>
      <w:r w:rsidRPr="0DEF0C6A">
        <w:rPr>
          <w:highlight w:val="yellow"/>
          <w:lang w:val="es-ES"/>
        </w:rPr>
        <w:t xml:space="preserve">Sistema de Gestión de Exámenes Clínicos - Clínica “Minerva” </w:t>
      </w:r>
    </w:p>
    <w:p w14:paraId="3B52D8AC" w14:textId="77777777" w:rsidR="009D3FB2" w:rsidRDefault="009D3FB2">
      <w:pPr>
        <w:pStyle w:val="Encabezado1"/>
        <w:jc w:val="right"/>
        <w:rPr>
          <w:lang w:val="es-ES"/>
        </w:rPr>
      </w:pPr>
      <w:r>
        <w:rPr>
          <w:lang w:val="es-ES"/>
        </w:rPr>
        <w:t>Especificación de Casos de Uso</w:t>
      </w:r>
    </w:p>
    <w:p w14:paraId="744F2189" w14:textId="77777777" w:rsidR="009D3FB2" w:rsidRDefault="009D3FB2">
      <w:pPr>
        <w:jc w:val="right"/>
        <w:rPr>
          <w:lang w:val="es-ES"/>
        </w:rPr>
      </w:pPr>
    </w:p>
    <w:p w14:paraId="1AC689EB" w14:textId="77777777" w:rsidR="009D3FB2" w:rsidRDefault="009D3FB2">
      <w:pPr>
        <w:jc w:val="right"/>
        <w:rPr>
          <w:lang w:val="es-ES"/>
        </w:rPr>
      </w:pPr>
    </w:p>
    <w:p w14:paraId="4DA5CDAB" w14:textId="0B64CC7A" w:rsidR="009D3FB2" w:rsidRDefault="009D3FB2" w:rsidP="0DEF0C6A">
      <w:pPr>
        <w:pStyle w:val="Encabezado1"/>
        <w:jc w:val="right"/>
        <w:rPr>
          <w:sz w:val="28"/>
          <w:szCs w:val="28"/>
          <w:lang w:val="es-ES"/>
        </w:rPr>
      </w:pPr>
      <w:r w:rsidRPr="0DEF0C6A">
        <w:rPr>
          <w:sz w:val="28"/>
          <w:szCs w:val="28"/>
          <w:lang w:val="es-ES"/>
        </w:rPr>
        <w:t xml:space="preserve">Versión </w:t>
      </w:r>
      <w:r w:rsidR="737AB42D" w:rsidRPr="0DEF0C6A">
        <w:rPr>
          <w:sz w:val="28"/>
          <w:szCs w:val="28"/>
          <w:lang w:val="es-ES"/>
        </w:rPr>
        <w:t>1.0</w:t>
      </w:r>
      <w:r w:rsidR="7936DC37" w:rsidRPr="0DEF0C6A">
        <w:rPr>
          <w:sz w:val="28"/>
          <w:szCs w:val="28"/>
          <w:lang w:val="es-ES"/>
        </w:rPr>
        <w:t xml:space="preserve"> Fecha abril de 2026</w:t>
      </w:r>
    </w:p>
    <w:p w14:paraId="6CCFF608" w14:textId="77777777" w:rsidR="009D3FB2" w:rsidRDefault="009D3FB2">
      <w:pPr>
        <w:jc w:val="right"/>
        <w:rPr>
          <w:sz w:val="28"/>
          <w:lang w:val="es-ES"/>
        </w:rPr>
      </w:pPr>
    </w:p>
    <w:p w14:paraId="011E73BE" w14:textId="77777777" w:rsidR="009D3FB2" w:rsidRDefault="009D3FB2">
      <w:pPr>
        <w:rPr>
          <w:sz w:val="28"/>
          <w:lang w:val="es-ES"/>
        </w:rPr>
      </w:pPr>
    </w:p>
    <w:p w14:paraId="084AE39E" w14:textId="77777777" w:rsidR="009D3FB2" w:rsidRDefault="009D3FB2">
      <w:pPr>
        <w:pStyle w:val="Textoindependiente"/>
        <w:rPr>
          <w:lang w:val="es-ES"/>
        </w:rPr>
      </w:pPr>
    </w:p>
    <w:p w14:paraId="3C0AE297" w14:textId="77777777" w:rsidR="009D3FB2" w:rsidRDefault="009D3FB2">
      <w:pPr>
        <w:pStyle w:val="Textoindependiente"/>
        <w:rPr>
          <w:lang w:val="es-ES"/>
        </w:rPr>
      </w:pPr>
    </w:p>
    <w:p w14:paraId="5F852E1F" w14:textId="5F9517FA" w:rsidR="009D3FB2" w:rsidRDefault="009D3FB2">
      <w:pPr>
        <w:pStyle w:val="Textoindependiente21"/>
        <w:ind w:left="720"/>
        <w:rPr>
          <w:lang w:val="es-ES"/>
        </w:rPr>
        <w:sectPr w:rsidR="009D3FB2">
          <w:headerReference w:type="default" r:id="rId11"/>
          <w:footerReference w:type="default" r:id="rId12"/>
          <w:pgSz w:w="12240" w:h="15840"/>
          <w:pgMar w:top="1440" w:right="1440" w:bottom="1440" w:left="1440" w:header="720" w:footer="720" w:gutter="0"/>
          <w:cols w:space="720"/>
          <w:docGrid w:linePitch="360"/>
        </w:sectPr>
      </w:pPr>
    </w:p>
    <w:p w14:paraId="1347466A" w14:textId="77777777" w:rsidR="009D3FB2" w:rsidRDefault="009D3FB2">
      <w:pPr>
        <w:pStyle w:val="Encabezado1"/>
        <w:rPr>
          <w:lang w:val="es-ES"/>
        </w:rPr>
      </w:pPr>
    </w:p>
    <w:p w14:paraId="3064FA3F" w14:textId="77777777" w:rsidR="009D3FB2" w:rsidRDefault="009D3FB2">
      <w:pPr>
        <w:pStyle w:val="Encabezado1"/>
        <w:rPr>
          <w:lang w:val="es-ES"/>
        </w:rPr>
      </w:pPr>
      <w:r>
        <w:rPr>
          <w:lang w:val="es-ES"/>
        </w:rPr>
        <w:t>Historial de Revisiones</w:t>
      </w:r>
    </w:p>
    <w:p w14:paraId="2CE0FD08" w14:textId="77777777" w:rsidR="009D3FB2" w:rsidRDefault="009D3FB2">
      <w:pPr>
        <w:rPr>
          <w:lang w:val="es-ES"/>
        </w:rPr>
      </w:pPr>
    </w:p>
    <w:tbl>
      <w:tblPr>
        <w:tblW w:w="0" w:type="auto"/>
        <w:tblInd w:w="-14" w:type="dxa"/>
        <w:tblLayout w:type="fixed"/>
        <w:tblLook w:val="0000" w:firstRow="0" w:lastRow="0" w:firstColumn="0" w:lastColumn="0" w:noHBand="0" w:noVBand="0"/>
      </w:tblPr>
      <w:tblGrid>
        <w:gridCol w:w="2304"/>
        <w:gridCol w:w="1152"/>
        <w:gridCol w:w="3744"/>
        <w:gridCol w:w="2334"/>
      </w:tblGrid>
      <w:tr w:rsidR="009D3FB2" w14:paraId="5A4F97C6" w14:textId="77777777" w:rsidTr="0DEF0C6A">
        <w:tc>
          <w:tcPr>
            <w:tcW w:w="2304" w:type="dxa"/>
            <w:tcBorders>
              <w:top w:val="single" w:sz="6" w:space="0" w:color="000000" w:themeColor="text1"/>
              <w:left w:val="single" w:sz="6" w:space="0" w:color="000000" w:themeColor="text1"/>
              <w:bottom w:val="single" w:sz="6" w:space="0" w:color="000000" w:themeColor="text1"/>
            </w:tcBorders>
          </w:tcPr>
          <w:p w14:paraId="4E57F3F2" w14:textId="77777777" w:rsidR="009D3FB2" w:rsidRDefault="009D3FB2">
            <w:pPr>
              <w:pStyle w:val="Tabletext"/>
              <w:jc w:val="center"/>
            </w:pPr>
            <w:r>
              <w:rPr>
                <w:b/>
                <w:lang w:val="es-ES"/>
              </w:rPr>
              <w:t>Fecha</w:t>
            </w:r>
          </w:p>
        </w:tc>
        <w:tc>
          <w:tcPr>
            <w:tcW w:w="1152" w:type="dxa"/>
            <w:tcBorders>
              <w:top w:val="single" w:sz="6" w:space="0" w:color="000000" w:themeColor="text1"/>
              <w:left w:val="single" w:sz="6" w:space="0" w:color="000000" w:themeColor="text1"/>
              <w:bottom w:val="single" w:sz="6" w:space="0" w:color="000000" w:themeColor="text1"/>
            </w:tcBorders>
          </w:tcPr>
          <w:p w14:paraId="1F36752A" w14:textId="77777777" w:rsidR="009D3FB2" w:rsidRDefault="009D3FB2">
            <w:pPr>
              <w:pStyle w:val="Tabletext"/>
              <w:jc w:val="center"/>
            </w:pPr>
            <w:r>
              <w:rPr>
                <w:b/>
                <w:lang w:val="es-ES"/>
              </w:rPr>
              <w:t>Versión</w:t>
            </w:r>
          </w:p>
        </w:tc>
        <w:tc>
          <w:tcPr>
            <w:tcW w:w="3744" w:type="dxa"/>
            <w:tcBorders>
              <w:top w:val="single" w:sz="6" w:space="0" w:color="000000" w:themeColor="text1"/>
              <w:left w:val="single" w:sz="6" w:space="0" w:color="000000" w:themeColor="text1"/>
              <w:bottom w:val="single" w:sz="6" w:space="0" w:color="000000" w:themeColor="text1"/>
            </w:tcBorders>
          </w:tcPr>
          <w:p w14:paraId="07399577" w14:textId="77777777" w:rsidR="009D3FB2" w:rsidRDefault="009D3FB2">
            <w:pPr>
              <w:pStyle w:val="Tabletext"/>
              <w:jc w:val="center"/>
            </w:pPr>
            <w:r>
              <w:rPr>
                <w:b/>
                <w:lang w:val="es-ES"/>
              </w:rPr>
              <w:t>Descripción</w:t>
            </w:r>
          </w:p>
        </w:tc>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27BB77" w14:textId="77777777" w:rsidR="009D3FB2" w:rsidRDefault="009D3FB2">
            <w:pPr>
              <w:pStyle w:val="Tabletext"/>
              <w:jc w:val="center"/>
            </w:pPr>
            <w:r>
              <w:rPr>
                <w:b/>
                <w:lang w:val="es-ES"/>
              </w:rPr>
              <w:t>Autor</w:t>
            </w:r>
          </w:p>
        </w:tc>
      </w:tr>
      <w:tr w:rsidR="009D3FB2" w14:paraId="31D48F87" w14:textId="77777777" w:rsidTr="0DEF0C6A">
        <w:tc>
          <w:tcPr>
            <w:tcW w:w="2304" w:type="dxa"/>
            <w:tcBorders>
              <w:top w:val="single" w:sz="6" w:space="0" w:color="000000" w:themeColor="text1"/>
              <w:left w:val="single" w:sz="6" w:space="0" w:color="000000" w:themeColor="text1"/>
              <w:bottom w:val="single" w:sz="6" w:space="0" w:color="000000" w:themeColor="text1"/>
            </w:tcBorders>
          </w:tcPr>
          <w:p w14:paraId="3A7E7513" w14:textId="75CD0139" w:rsidR="009D3FB2" w:rsidRDefault="31296815" w:rsidP="0DEF0C6A">
            <w:pPr>
              <w:pStyle w:val="Tabletext"/>
              <w:jc w:val="both"/>
            </w:pPr>
            <w:r w:rsidRPr="0DEF0C6A">
              <w:rPr>
                <w:lang w:val="es-ES"/>
              </w:rPr>
              <w:t>20/03/2026</w:t>
            </w:r>
          </w:p>
        </w:tc>
        <w:tc>
          <w:tcPr>
            <w:tcW w:w="1152" w:type="dxa"/>
            <w:tcBorders>
              <w:top w:val="single" w:sz="6" w:space="0" w:color="000000" w:themeColor="text1"/>
              <w:left w:val="single" w:sz="6" w:space="0" w:color="000000" w:themeColor="text1"/>
              <w:bottom w:val="single" w:sz="6" w:space="0" w:color="000000" w:themeColor="text1"/>
            </w:tcBorders>
          </w:tcPr>
          <w:p w14:paraId="205E3431" w14:textId="35363156" w:rsidR="009D3FB2" w:rsidRDefault="31296815" w:rsidP="0DEF0C6A">
            <w:pPr>
              <w:pStyle w:val="Tabletext"/>
              <w:jc w:val="both"/>
            </w:pPr>
            <w:r w:rsidRPr="0DEF0C6A">
              <w:rPr>
                <w:lang w:val="es-ES"/>
              </w:rPr>
              <w:t>0.</w:t>
            </w:r>
            <w:r w:rsidR="6D1DE943" w:rsidRPr="0DEF0C6A">
              <w:rPr>
                <w:lang w:val="es-ES"/>
              </w:rPr>
              <w:t>1</w:t>
            </w:r>
          </w:p>
        </w:tc>
        <w:tc>
          <w:tcPr>
            <w:tcW w:w="3744" w:type="dxa"/>
            <w:tcBorders>
              <w:top w:val="single" w:sz="6" w:space="0" w:color="000000" w:themeColor="text1"/>
              <w:left w:val="single" w:sz="6" w:space="0" w:color="000000" w:themeColor="text1"/>
              <w:bottom w:val="single" w:sz="6" w:space="0" w:color="000000" w:themeColor="text1"/>
            </w:tcBorders>
          </w:tcPr>
          <w:p w14:paraId="590510EB" w14:textId="5F451B62" w:rsidR="009D3FB2" w:rsidRPr="00AA337F" w:rsidRDefault="009D3FB2">
            <w:pPr>
              <w:pStyle w:val="Tabletext"/>
              <w:jc w:val="both"/>
              <w:rPr>
                <w:lang w:val="es-SV"/>
              </w:rPr>
            </w:pPr>
            <w:r w:rsidRPr="0DEF0C6A">
              <w:rPr>
                <w:lang w:val="es-ES"/>
              </w:rPr>
              <w:t>Versión preliminar</w:t>
            </w:r>
            <w:r w:rsidR="4FCD39E9" w:rsidRPr="0DEF0C6A">
              <w:rPr>
                <w:lang w:val="es-ES"/>
              </w:rPr>
              <w:t>.</w:t>
            </w:r>
          </w:p>
        </w:tc>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D57A05" w14:textId="7B525853" w:rsidR="009D3FB2" w:rsidRDefault="4FCD39E9" w:rsidP="0DEF0C6A">
            <w:pPr>
              <w:pStyle w:val="Tabletext"/>
              <w:rPr>
                <w:lang w:val="es-ES"/>
              </w:rPr>
            </w:pPr>
            <w:r w:rsidRPr="0DEF0C6A">
              <w:rPr>
                <w:lang w:val="es-ES"/>
              </w:rPr>
              <w:t>Jose Martin Gonsalez Alfaro</w:t>
            </w:r>
          </w:p>
          <w:p w14:paraId="3266EE66" w14:textId="06393ED5" w:rsidR="009D3FB2" w:rsidRDefault="009D3FB2" w:rsidP="0DEF0C6A">
            <w:pPr>
              <w:pStyle w:val="Tabletext"/>
              <w:jc w:val="both"/>
              <w:rPr>
                <w:lang w:val="es-ES"/>
              </w:rPr>
            </w:pPr>
          </w:p>
        </w:tc>
      </w:tr>
      <w:tr w:rsidR="009D3FB2" w14:paraId="562D01B4" w14:textId="77777777" w:rsidTr="0DEF0C6A">
        <w:tc>
          <w:tcPr>
            <w:tcW w:w="2304" w:type="dxa"/>
            <w:tcBorders>
              <w:top w:val="single" w:sz="6" w:space="0" w:color="000000" w:themeColor="text1"/>
              <w:left w:val="single" w:sz="6" w:space="0" w:color="000000" w:themeColor="text1"/>
              <w:bottom w:val="single" w:sz="6" w:space="0" w:color="000000" w:themeColor="text1"/>
            </w:tcBorders>
          </w:tcPr>
          <w:p w14:paraId="42930B07" w14:textId="57BA908A" w:rsidR="009D3FB2" w:rsidRDefault="4742B570">
            <w:pPr>
              <w:pStyle w:val="Tabletext"/>
              <w:snapToGrid w:val="0"/>
              <w:rPr>
                <w:lang w:val="es-ES"/>
              </w:rPr>
            </w:pPr>
            <w:r w:rsidRPr="0DEF0C6A">
              <w:rPr>
                <w:lang w:val="es-ES"/>
              </w:rPr>
              <w:t>25/03/2026</w:t>
            </w:r>
          </w:p>
        </w:tc>
        <w:tc>
          <w:tcPr>
            <w:tcW w:w="1152" w:type="dxa"/>
            <w:tcBorders>
              <w:top w:val="single" w:sz="6" w:space="0" w:color="000000" w:themeColor="text1"/>
              <w:left w:val="single" w:sz="6" w:space="0" w:color="000000" w:themeColor="text1"/>
              <w:bottom w:val="single" w:sz="6" w:space="0" w:color="000000" w:themeColor="text1"/>
            </w:tcBorders>
          </w:tcPr>
          <w:p w14:paraId="1E1AF558" w14:textId="426528D9" w:rsidR="009D3FB2" w:rsidRDefault="4742B570">
            <w:pPr>
              <w:pStyle w:val="Tabletext"/>
              <w:snapToGrid w:val="0"/>
              <w:rPr>
                <w:lang w:val="es-ES"/>
              </w:rPr>
            </w:pPr>
            <w:r w:rsidRPr="0DEF0C6A">
              <w:rPr>
                <w:lang w:val="es-ES"/>
              </w:rPr>
              <w:t>0.</w:t>
            </w:r>
            <w:r w:rsidR="6EA5982B" w:rsidRPr="0DEF0C6A">
              <w:rPr>
                <w:lang w:val="es-ES"/>
              </w:rPr>
              <w:t>5</w:t>
            </w:r>
          </w:p>
        </w:tc>
        <w:tc>
          <w:tcPr>
            <w:tcW w:w="3744" w:type="dxa"/>
            <w:tcBorders>
              <w:top w:val="single" w:sz="6" w:space="0" w:color="000000" w:themeColor="text1"/>
              <w:left w:val="single" w:sz="6" w:space="0" w:color="000000" w:themeColor="text1"/>
              <w:bottom w:val="single" w:sz="6" w:space="0" w:color="000000" w:themeColor="text1"/>
            </w:tcBorders>
          </w:tcPr>
          <w:p w14:paraId="0B42F6BB" w14:textId="2EBD57A4" w:rsidR="009D3FB2" w:rsidRDefault="4742B570">
            <w:pPr>
              <w:pStyle w:val="Tabletext"/>
              <w:snapToGrid w:val="0"/>
              <w:rPr>
                <w:lang w:val="es-ES"/>
              </w:rPr>
            </w:pPr>
            <w:r w:rsidRPr="0DEF0C6A">
              <w:rPr>
                <w:lang w:val="es-ES"/>
              </w:rPr>
              <w:t>Diseño de diagramas de casos de uso y secuencia</w:t>
            </w:r>
          </w:p>
        </w:tc>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D75F29" w14:textId="7B525853" w:rsidR="009D3FB2" w:rsidRDefault="4742B570" w:rsidP="0DEF0C6A">
            <w:pPr>
              <w:pStyle w:val="Tabletext"/>
              <w:snapToGrid w:val="0"/>
              <w:rPr>
                <w:lang w:val="es-ES"/>
              </w:rPr>
            </w:pPr>
            <w:r w:rsidRPr="0DEF0C6A">
              <w:rPr>
                <w:lang w:val="es-ES"/>
              </w:rPr>
              <w:t>Jose Martin Gonsalez Alfaro</w:t>
            </w:r>
          </w:p>
          <w:p w14:paraId="23001B88" w14:textId="41F8ECD1" w:rsidR="009D3FB2" w:rsidRDefault="4742B570">
            <w:pPr>
              <w:pStyle w:val="Tabletext"/>
              <w:snapToGrid w:val="0"/>
              <w:rPr>
                <w:lang w:val="es-ES"/>
              </w:rPr>
            </w:pPr>
            <w:r w:rsidRPr="0DEF0C6A">
              <w:rPr>
                <w:lang w:val="es-ES"/>
              </w:rPr>
              <w:t>Raul Alejandro Mejia Portillo</w:t>
            </w:r>
          </w:p>
        </w:tc>
      </w:tr>
      <w:tr w:rsidR="009D3FB2" w14:paraId="70DCE9FE" w14:textId="77777777" w:rsidTr="0DEF0C6A">
        <w:tc>
          <w:tcPr>
            <w:tcW w:w="2304" w:type="dxa"/>
            <w:tcBorders>
              <w:top w:val="single" w:sz="6" w:space="0" w:color="000000" w:themeColor="text1"/>
              <w:left w:val="single" w:sz="6" w:space="0" w:color="000000" w:themeColor="text1"/>
              <w:bottom w:val="single" w:sz="6" w:space="0" w:color="000000" w:themeColor="text1"/>
            </w:tcBorders>
          </w:tcPr>
          <w:p w14:paraId="17A7334E" w14:textId="1A59905B" w:rsidR="009D3FB2" w:rsidRDefault="4742B570">
            <w:pPr>
              <w:pStyle w:val="Tabletext"/>
              <w:snapToGrid w:val="0"/>
              <w:rPr>
                <w:lang w:val="es-ES"/>
              </w:rPr>
            </w:pPr>
            <w:r w:rsidRPr="0DEF0C6A">
              <w:rPr>
                <w:lang w:val="es-ES"/>
              </w:rPr>
              <w:t>12/04/2026</w:t>
            </w:r>
          </w:p>
        </w:tc>
        <w:tc>
          <w:tcPr>
            <w:tcW w:w="1152" w:type="dxa"/>
            <w:tcBorders>
              <w:top w:val="single" w:sz="6" w:space="0" w:color="000000" w:themeColor="text1"/>
              <w:left w:val="single" w:sz="6" w:space="0" w:color="000000" w:themeColor="text1"/>
              <w:bottom w:val="single" w:sz="6" w:space="0" w:color="000000" w:themeColor="text1"/>
            </w:tcBorders>
          </w:tcPr>
          <w:p w14:paraId="0467F3CF" w14:textId="7D432FC5" w:rsidR="009D3FB2" w:rsidRDefault="4742B570">
            <w:pPr>
              <w:pStyle w:val="Tabletext"/>
              <w:snapToGrid w:val="0"/>
              <w:rPr>
                <w:lang w:val="es-ES"/>
              </w:rPr>
            </w:pPr>
            <w:r w:rsidRPr="0DEF0C6A">
              <w:rPr>
                <w:lang w:val="es-ES"/>
              </w:rPr>
              <w:t>1.0</w:t>
            </w:r>
          </w:p>
        </w:tc>
        <w:tc>
          <w:tcPr>
            <w:tcW w:w="3744" w:type="dxa"/>
            <w:tcBorders>
              <w:top w:val="single" w:sz="6" w:space="0" w:color="000000" w:themeColor="text1"/>
              <w:left w:val="single" w:sz="6" w:space="0" w:color="000000" w:themeColor="text1"/>
              <w:bottom w:val="single" w:sz="6" w:space="0" w:color="000000" w:themeColor="text1"/>
            </w:tcBorders>
          </w:tcPr>
          <w:p w14:paraId="2300EFB8" w14:textId="528CDFEF" w:rsidR="009D3FB2" w:rsidRDefault="4742B570">
            <w:pPr>
              <w:pStyle w:val="Tabletext"/>
              <w:snapToGrid w:val="0"/>
              <w:rPr>
                <w:lang w:val="es-ES"/>
              </w:rPr>
            </w:pPr>
            <w:r w:rsidRPr="0DEF0C6A">
              <w:rPr>
                <w:lang w:val="es-ES"/>
              </w:rPr>
              <w:t>Version final para entrega</w:t>
            </w:r>
          </w:p>
        </w:tc>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EF0EDA" w14:textId="3AE7804D" w:rsidR="009D3FB2" w:rsidRDefault="4742B570" w:rsidP="0DEF0C6A">
            <w:pPr>
              <w:pStyle w:val="Tabletext"/>
              <w:snapToGrid w:val="0"/>
              <w:rPr>
                <w:lang w:val="es-ES"/>
              </w:rPr>
            </w:pPr>
            <w:r w:rsidRPr="0DEF0C6A">
              <w:rPr>
                <w:lang w:val="es-ES"/>
              </w:rPr>
              <w:t>Jose Martin Gonzalez Alfaro</w:t>
            </w:r>
          </w:p>
          <w:p w14:paraId="71053998" w14:textId="5E20534F" w:rsidR="009D3FB2" w:rsidRDefault="4742B570" w:rsidP="0DEF0C6A">
            <w:pPr>
              <w:pStyle w:val="Tabletext"/>
              <w:snapToGrid w:val="0"/>
              <w:rPr>
                <w:lang w:val="es-ES"/>
              </w:rPr>
            </w:pPr>
            <w:r w:rsidRPr="0DEF0C6A">
              <w:rPr>
                <w:lang w:val="es-ES"/>
              </w:rPr>
              <w:t>Raul Alejandro Mejia Portillo</w:t>
            </w:r>
          </w:p>
          <w:p w14:paraId="1BDE4A76" w14:textId="3D5528BF" w:rsidR="009D3FB2" w:rsidRDefault="4742B570" w:rsidP="0DEF0C6A">
            <w:pPr>
              <w:pStyle w:val="Tabletext"/>
              <w:snapToGrid w:val="0"/>
              <w:rPr>
                <w:lang w:val="es-ES"/>
              </w:rPr>
            </w:pPr>
            <w:r w:rsidRPr="0DEF0C6A">
              <w:rPr>
                <w:lang w:val="es-ES"/>
              </w:rPr>
              <w:t>Daniel Eduardo Gonzales Solano</w:t>
            </w:r>
          </w:p>
          <w:p w14:paraId="75F91D10" w14:textId="152D5526" w:rsidR="009D3FB2" w:rsidRDefault="4742B570">
            <w:pPr>
              <w:pStyle w:val="Tabletext"/>
              <w:snapToGrid w:val="0"/>
              <w:rPr>
                <w:lang w:val="es-ES"/>
              </w:rPr>
            </w:pPr>
            <w:r w:rsidRPr="0DEF0C6A">
              <w:rPr>
                <w:lang w:val="es-ES"/>
              </w:rPr>
              <w:t>Elías Ronaldo Acevedo Alfaro</w:t>
            </w:r>
          </w:p>
        </w:tc>
      </w:tr>
      <w:tr w:rsidR="009D3FB2" w14:paraId="22ACF942" w14:textId="77777777" w:rsidTr="0DEF0C6A">
        <w:tc>
          <w:tcPr>
            <w:tcW w:w="2304" w:type="dxa"/>
            <w:tcBorders>
              <w:top w:val="single" w:sz="6" w:space="0" w:color="000000" w:themeColor="text1"/>
              <w:left w:val="single" w:sz="6" w:space="0" w:color="000000" w:themeColor="text1"/>
              <w:bottom w:val="single" w:sz="6" w:space="0" w:color="000000" w:themeColor="text1"/>
            </w:tcBorders>
          </w:tcPr>
          <w:p w14:paraId="6609A6CA" w14:textId="77777777" w:rsidR="009D3FB2" w:rsidRDefault="009D3FB2">
            <w:pPr>
              <w:pStyle w:val="Tabletext"/>
              <w:snapToGrid w:val="0"/>
              <w:rPr>
                <w:lang w:val="es-ES"/>
              </w:rPr>
            </w:pPr>
          </w:p>
        </w:tc>
        <w:tc>
          <w:tcPr>
            <w:tcW w:w="1152" w:type="dxa"/>
            <w:tcBorders>
              <w:top w:val="single" w:sz="6" w:space="0" w:color="000000" w:themeColor="text1"/>
              <w:left w:val="single" w:sz="6" w:space="0" w:color="000000" w:themeColor="text1"/>
              <w:bottom w:val="single" w:sz="6" w:space="0" w:color="000000" w:themeColor="text1"/>
            </w:tcBorders>
          </w:tcPr>
          <w:p w14:paraId="1B50746B" w14:textId="77777777" w:rsidR="009D3FB2" w:rsidRDefault="009D3FB2">
            <w:pPr>
              <w:pStyle w:val="Tabletext"/>
              <w:snapToGrid w:val="0"/>
              <w:rPr>
                <w:lang w:val="es-ES"/>
              </w:rPr>
            </w:pPr>
          </w:p>
        </w:tc>
        <w:tc>
          <w:tcPr>
            <w:tcW w:w="3744" w:type="dxa"/>
            <w:tcBorders>
              <w:top w:val="single" w:sz="6" w:space="0" w:color="000000" w:themeColor="text1"/>
              <w:left w:val="single" w:sz="6" w:space="0" w:color="000000" w:themeColor="text1"/>
              <w:bottom w:val="single" w:sz="6" w:space="0" w:color="000000" w:themeColor="text1"/>
            </w:tcBorders>
          </w:tcPr>
          <w:p w14:paraId="788EE8F6" w14:textId="77777777" w:rsidR="009D3FB2" w:rsidRDefault="009D3FB2">
            <w:pPr>
              <w:pStyle w:val="Tabletext"/>
              <w:snapToGrid w:val="0"/>
              <w:rPr>
                <w:lang w:val="es-ES"/>
              </w:rPr>
            </w:pPr>
          </w:p>
        </w:tc>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8C1922" w14:textId="77777777" w:rsidR="009D3FB2" w:rsidRDefault="009D3FB2">
            <w:pPr>
              <w:pStyle w:val="Tabletext"/>
              <w:snapToGrid w:val="0"/>
              <w:rPr>
                <w:lang w:val="es-ES"/>
              </w:rPr>
            </w:pPr>
          </w:p>
        </w:tc>
      </w:tr>
    </w:tbl>
    <w:p w14:paraId="60E30C87" w14:textId="77777777" w:rsidR="009D3FB2" w:rsidRDefault="009D3FB2">
      <w:pPr>
        <w:rPr>
          <w:lang w:val="es-ES"/>
        </w:rPr>
      </w:pPr>
    </w:p>
    <w:p w14:paraId="01646FB0" w14:textId="77777777" w:rsidR="00AA337F" w:rsidRDefault="00AA337F">
      <w:pPr>
        <w:rPr>
          <w:lang w:val="es-ES"/>
        </w:rPr>
      </w:pPr>
      <w:r>
        <w:rPr>
          <w:lang w:val="es-ES"/>
        </w:rPr>
        <w:t xml:space="preserve">Avance </w:t>
      </w:r>
    </w:p>
    <w:p w14:paraId="051D61D9" w14:textId="77777777" w:rsidR="00AA337F" w:rsidRDefault="00AA337F">
      <w:pPr>
        <w:rPr>
          <w:lang w:val="es-SV"/>
        </w:rPr>
      </w:pPr>
      <w:r w:rsidRPr="00AA337F">
        <w:rPr>
          <w:lang w:val="es-SV"/>
        </w:rPr>
        <w:t>Instrumentos de captura de información del tema propuesto</w:t>
      </w:r>
    </w:p>
    <w:p w14:paraId="21E5A81A" w14:textId="77777777" w:rsidR="00BC694B" w:rsidRDefault="00BC694B">
      <w:pPr>
        <w:rPr>
          <w:lang w:val="es-SV"/>
        </w:rPr>
      </w:pPr>
    </w:p>
    <w:p w14:paraId="6B42769A" w14:textId="77777777" w:rsidR="00BC694B" w:rsidRPr="00AA337F" w:rsidRDefault="00BC694B">
      <w:pPr>
        <w:rPr>
          <w:lang w:val="es-SV"/>
        </w:rPr>
      </w:pPr>
    </w:p>
    <w:sdt>
      <w:sdtPr>
        <w:rPr>
          <w:rFonts w:ascii="Times New Roman" w:eastAsia="Times New Roman" w:hAnsi="Times New Roman" w:cs="Times New Roman"/>
          <w:color w:val="auto"/>
          <w:sz w:val="20"/>
          <w:szCs w:val="20"/>
          <w:lang w:val="es-ES" w:eastAsia="zh-CN"/>
        </w:rPr>
        <w:id w:val="-640039101"/>
        <w:docPartObj>
          <w:docPartGallery w:val="Table of Contents"/>
          <w:docPartUnique/>
        </w:docPartObj>
      </w:sdtPr>
      <w:sdtEndPr>
        <w:rPr>
          <w:b/>
          <w:bCs/>
        </w:rPr>
      </w:sdtEndPr>
      <w:sdtContent>
        <w:p w14:paraId="610FC004" w14:textId="0167DDAB" w:rsidR="00BC694B" w:rsidRDefault="00BC694B">
          <w:pPr>
            <w:pStyle w:val="TtuloTDC"/>
          </w:pPr>
          <w:r>
            <w:rPr>
              <w:lang w:val="es-ES"/>
            </w:rPr>
            <w:t>Contenido</w:t>
          </w:r>
        </w:p>
        <w:p w14:paraId="45AFD3EF" w14:textId="170E7837" w:rsidR="00355DEC" w:rsidRDefault="00BC694B">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r>
            <w:fldChar w:fldCharType="begin"/>
          </w:r>
          <w:r>
            <w:instrText xml:space="preserve"> TOC \o "1-3" \h \z \u </w:instrText>
          </w:r>
          <w:r>
            <w:fldChar w:fldCharType="separate"/>
          </w:r>
          <w:hyperlink w:anchor="_Toc226736200" w:history="1">
            <w:r w:rsidR="00355DEC" w:rsidRPr="009E51BF">
              <w:rPr>
                <w:rStyle w:val="Hipervnculo"/>
                <w:noProof/>
              </w:rPr>
              <w:t>1.</w:t>
            </w:r>
            <w:r w:rsidR="00355DEC">
              <w:rPr>
                <w:rFonts w:asciiTheme="minorHAnsi" w:eastAsiaTheme="minorEastAsia" w:hAnsiTheme="minorHAnsi" w:cstheme="minorBidi"/>
                <w:noProof/>
                <w:kern w:val="2"/>
                <w:sz w:val="24"/>
                <w:szCs w:val="24"/>
                <w:lang w:val="es-SV" w:eastAsia="es-SV"/>
                <w14:ligatures w14:val="standardContextual"/>
              </w:rPr>
              <w:tab/>
            </w:r>
            <w:r w:rsidR="00355DEC" w:rsidRPr="00552056">
              <w:rPr>
                <w:rStyle w:val="Hipervnculo"/>
                <w:b/>
                <w:bCs/>
                <w:noProof/>
              </w:rPr>
              <w:t>Registro de paciente</w:t>
            </w:r>
            <w:r w:rsidR="00355DEC" w:rsidRPr="00552056">
              <w:rPr>
                <w:b/>
                <w:bCs/>
                <w:noProof/>
                <w:webHidden/>
              </w:rPr>
              <w:tab/>
            </w:r>
            <w:r w:rsidR="00355DEC">
              <w:rPr>
                <w:noProof/>
                <w:webHidden/>
              </w:rPr>
              <w:fldChar w:fldCharType="begin"/>
            </w:r>
            <w:r w:rsidR="00355DEC">
              <w:rPr>
                <w:noProof/>
                <w:webHidden/>
              </w:rPr>
              <w:instrText xml:space="preserve"> PAGEREF _Toc226736200 \h </w:instrText>
            </w:r>
            <w:r w:rsidR="00355DEC">
              <w:rPr>
                <w:noProof/>
                <w:webHidden/>
              </w:rPr>
            </w:r>
            <w:r w:rsidR="00355DEC">
              <w:rPr>
                <w:noProof/>
                <w:webHidden/>
              </w:rPr>
              <w:fldChar w:fldCharType="separate"/>
            </w:r>
            <w:r w:rsidR="00355DEC">
              <w:rPr>
                <w:noProof/>
                <w:webHidden/>
              </w:rPr>
              <w:t>8</w:t>
            </w:r>
            <w:r w:rsidR="00355DEC">
              <w:rPr>
                <w:noProof/>
                <w:webHidden/>
              </w:rPr>
              <w:fldChar w:fldCharType="end"/>
            </w:r>
          </w:hyperlink>
        </w:p>
        <w:p w14:paraId="05625437" w14:textId="5E827E87"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1" w:history="1">
            <w:r w:rsidRPr="009E51BF">
              <w:rPr>
                <w:rStyle w:val="Hipervnculo"/>
                <w:noProof/>
              </w:rPr>
              <w:t>1.1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Descripción</w:t>
            </w:r>
            <w:r>
              <w:rPr>
                <w:noProof/>
                <w:webHidden/>
              </w:rPr>
              <w:tab/>
            </w:r>
            <w:r>
              <w:rPr>
                <w:noProof/>
                <w:webHidden/>
              </w:rPr>
              <w:fldChar w:fldCharType="begin"/>
            </w:r>
            <w:r>
              <w:rPr>
                <w:noProof/>
                <w:webHidden/>
              </w:rPr>
              <w:instrText xml:space="preserve"> PAGEREF _Toc226736201 \h </w:instrText>
            </w:r>
            <w:r>
              <w:rPr>
                <w:noProof/>
                <w:webHidden/>
              </w:rPr>
            </w:r>
            <w:r>
              <w:rPr>
                <w:noProof/>
                <w:webHidden/>
              </w:rPr>
              <w:fldChar w:fldCharType="separate"/>
            </w:r>
            <w:r>
              <w:rPr>
                <w:noProof/>
                <w:webHidden/>
              </w:rPr>
              <w:t>8</w:t>
            </w:r>
            <w:r>
              <w:rPr>
                <w:noProof/>
                <w:webHidden/>
              </w:rPr>
              <w:fldChar w:fldCharType="end"/>
            </w:r>
          </w:hyperlink>
        </w:p>
        <w:p w14:paraId="28457409" w14:textId="6F3DE3E6"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02" w:history="1">
            <w:r w:rsidRPr="009E51BF">
              <w:rPr>
                <w:rStyle w:val="Hipervnculo"/>
                <w:noProof/>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de Eventos</w:t>
            </w:r>
            <w:r>
              <w:rPr>
                <w:noProof/>
                <w:webHidden/>
              </w:rPr>
              <w:tab/>
            </w:r>
            <w:r>
              <w:rPr>
                <w:noProof/>
                <w:webHidden/>
              </w:rPr>
              <w:fldChar w:fldCharType="begin"/>
            </w:r>
            <w:r>
              <w:rPr>
                <w:noProof/>
                <w:webHidden/>
              </w:rPr>
              <w:instrText xml:space="preserve"> PAGEREF _Toc226736202 \h </w:instrText>
            </w:r>
            <w:r>
              <w:rPr>
                <w:noProof/>
                <w:webHidden/>
              </w:rPr>
            </w:r>
            <w:r>
              <w:rPr>
                <w:noProof/>
                <w:webHidden/>
              </w:rPr>
              <w:fldChar w:fldCharType="separate"/>
            </w:r>
            <w:r>
              <w:rPr>
                <w:noProof/>
                <w:webHidden/>
              </w:rPr>
              <w:t>8</w:t>
            </w:r>
            <w:r>
              <w:rPr>
                <w:noProof/>
                <w:webHidden/>
              </w:rPr>
              <w:fldChar w:fldCharType="end"/>
            </w:r>
          </w:hyperlink>
        </w:p>
        <w:p w14:paraId="0B813DA3" w14:textId="678070DA"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3" w:history="1">
            <w:r w:rsidRPr="009E51BF">
              <w:rPr>
                <w:rStyle w:val="Hipervnculo"/>
                <w:noProof/>
              </w:rPr>
              <w:t>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Básico</w:t>
            </w:r>
            <w:r>
              <w:rPr>
                <w:noProof/>
                <w:webHidden/>
              </w:rPr>
              <w:tab/>
            </w:r>
            <w:r>
              <w:rPr>
                <w:noProof/>
                <w:webHidden/>
              </w:rPr>
              <w:fldChar w:fldCharType="begin"/>
            </w:r>
            <w:r>
              <w:rPr>
                <w:noProof/>
                <w:webHidden/>
              </w:rPr>
              <w:instrText xml:space="preserve"> PAGEREF _Toc226736203 \h </w:instrText>
            </w:r>
            <w:r>
              <w:rPr>
                <w:noProof/>
                <w:webHidden/>
              </w:rPr>
            </w:r>
            <w:r>
              <w:rPr>
                <w:noProof/>
                <w:webHidden/>
              </w:rPr>
              <w:fldChar w:fldCharType="separate"/>
            </w:r>
            <w:r>
              <w:rPr>
                <w:noProof/>
                <w:webHidden/>
              </w:rPr>
              <w:t>8</w:t>
            </w:r>
            <w:r>
              <w:rPr>
                <w:noProof/>
                <w:webHidden/>
              </w:rPr>
              <w:fldChar w:fldCharType="end"/>
            </w:r>
          </w:hyperlink>
        </w:p>
        <w:p w14:paraId="78264AD0" w14:textId="6552EF9E"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04" w:history="1">
            <w:r w:rsidRPr="009E51BF">
              <w:rPr>
                <w:rStyle w:val="Hipervnculo"/>
                <w:noProof/>
                <w:lang w:val="es-ES"/>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Flujos Alternativos</w:t>
            </w:r>
            <w:r>
              <w:rPr>
                <w:noProof/>
                <w:webHidden/>
              </w:rPr>
              <w:tab/>
            </w:r>
            <w:r>
              <w:rPr>
                <w:noProof/>
                <w:webHidden/>
              </w:rPr>
              <w:fldChar w:fldCharType="begin"/>
            </w:r>
            <w:r>
              <w:rPr>
                <w:noProof/>
                <w:webHidden/>
              </w:rPr>
              <w:instrText xml:space="preserve"> PAGEREF _Toc226736204 \h </w:instrText>
            </w:r>
            <w:r>
              <w:rPr>
                <w:noProof/>
                <w:webHidden/>
              </w:rPr>
            </w:r>
            <w:r>
              <w:rPr>
                <w:noProof/>
                <w:webHidden/>
              </w:rPr>
              <w:fldChar w:fldCharType="separate"/>
            </w:r>
            <w:r>
              <w:rPr>
                <w:noProof/>
                <w:webHidden/>
              </w:rPr>
              <w:t>8</w:t>
            </w:r>
            <w:r>
              <w:rPr>
                <w:noProof/>
                <w:webHidden/>
              </w:rPr>
              <w:fldChar w:fldCharType="end"/>
            </w:r>
          </w:hyperlink>
        </w:p>
        <w:p w14:paraId="7010FB08" w14:textId="7F9EE92E"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5" w:history="1">
            <w:r w:rsidRPr="009E51BF">
              <w:rPr>
                <w:rStyle w:val="Hipervnculo"/>
                <w:noProof/>
                <w:lang w:val="es-ES"/>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Datos incompletos</w:t>
            </w:r>
            <w:r>
              <w:rPr>
                <w:noProof/>
                <w:webHidden/>
              </w:rPr>
              <w:tab/>
            </w:r>
            <w:r>
              <w:rPr>
                <w:noProof/>
                <w:webHidden/>
              </w:rPr>
              <w:fldChar w:fldCharType="begin"/>
            </w:r>
            <w:r>
              <w:rPr>
                <w:noProof/>
                <w:webHidden/>
              </w:rPr>
              <w:instrText xml:space="preserve"> PAGEREF _Toc226736205 \h </w:instrText>
            </w:r>
            <w:r>
              <w:rPr>
                <w:noProof/>
                <w:webHidden/>
              </w:rPr>
            </w:r>
            <w:r>
              <w:rPr>
                <w:noProof/>
                <w:webHidden/>
              </w:rPr>
              <w:fldChar w:fldCharType="separate"/>
            </w:r>
            <w:r>
              <w:rPr>
                <w:noProof/>
                <w:webHidden/>
              </w:rPr>
              <w:t>8</w:t>
            </w:r>
            <w:r>
              <w:rPr>
                <w:noProof/>
                <w:webHidden/>
              </w:rPr>
              <w:fldChar w:fldCharType="end"/>
            </w:r>
          </w:hyperlink>
        </w:p>
        <w:p w14:paraId="567B4A48" w14:textId="3F56E6FF"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6" w:history="1">
            <w:r w:rsidRPr="009E51BF">
              <w:rPr>
                <w:rStyle w:val="Hipervnculo"/>
                <w:noProof/>
                <w:lang w:val="es-ES"/>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Usuario ya registrado</w:t>
            </w:r>
            <w:r>
              <w:rPr>
                <w:noProof/>
                <w:webHidden/>
              </w:rPr>
              <w:tab/>
            </w:r>
            <w:r>
              <w:rPr>
                <w:noProof/>
                <w:webHidden/>
              </w:rPr>
              <w:fldChar w:fldCharType="begin"/>
            </w:r>
            <w:r>
              <w:rPr>
                <w:noProof/>
                <w:webHidden/>
              </w:rPr>
              <w:instrText xml:space="preserve"> PAGEREF _Toc226736206 \h </w:instrText>
            </w:r>
            <w:r>
              <w:rPr>
                <w:noProof/>
                <w:webHidden/>
              </w:rPr>
            </w:r>
            <w:r>
              <w:rPr>
                <w:noProof/>
                <w:webHidden/>
              </w:rPr>
              <w:fldChar w:fldCharType="separate"/>
            </w:r>
            <w:r>
              <w:rPr>
                <w:noProof/>
                <w:webHidden/>
              </w:rPr>
              <w:t>8</w:t>
            </w:r>
            <w:r>
              <w:rPr>
                <w:noProof/>
                <w:webHidden/>
              </w:rPr>
              <w:fldChar w:fldCharType="end"/>
            </w:r>
          </w:hyperlink>
        </w:p>
        <w:p w14:paraId="52DD870B" w14:textId="0F761017"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07" w:history="1">
            <w:r w:rsidRPr="009E51BF">
              <w:rPr>
                <w:rStyle w:val="Hipervnculo"/>
                <w:noProof/>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Precondiciones</w:t>
            </w:r>
            <w:r>
              <w:rPr>
                <w:noProof/>
                <w:webHidden/>
              </w:rPr>
              <w:tab/>
            </w:r>
            <w:r>
              <w:rPr>
                <w:noProof/>
                <w:webHidden/>
              </w:rPr>
              <w:fldChar w:fldCharType="begin"/>
            </w:r>
            <w:r>
              <w:rPr>
                <w:noProof/>
                <w:webHidden/>
              </w:rPr>
              <w:instrText xml:space="preserve"> PAGEREF _Toc226736207 \h </w:instrText>
            </w:r>
            <w:r>
              <w:rPr>
                <w:noProof/>
                <w:webHidden/>
              </w:rPr>
            </w:r>
            <w:r>
              <w:rPr>
                <w:noProof/>
                <w:webHidden/>
              </w:rPr>
              <w:fldChar w:fldCharType="separate"/>
            </w:r>
            <w:r>
              <w:rPr>
                <w:noProof/>
                <w:webHidden/>
              </w:rPr>
              <w:t>8</w:t>
            </w:r>
            <w:r>
              <w:rPr>
                <w:noProof/>
                <w:webHidden/>
              </w:rPr>
              <w:fldChar w:fldCharType="end"/>
            </w:r>
          </w:hyperlink>
        </w:p>
        <w:p w14:paraId="17929780" w14:textId="11C02CED"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8" w:history="1">
            <w:r w:rsidRPr="009E51BF">
              <w:rPr>
                <w:rStyle w:val="Hipervnculo"/>
                <w:noProof/>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usuario debe tener acceso a internet</w:t>
            </w:r>
            <w:r>
              <w:rPr>
                <w:noProof/>
                <w:webHidden/>
              </w:rPr>
              <w:tab/>
            </w:r>
            <w:r>
              <w:rPr>
                <w:noProof/>
                <w:webHidden/>
              </w:rPr>
              <w:fldChar w:fldCharType="begin"/>
            </w:r>
            <w:r>
              <w:rPr>
                <w:noProof/>
                <w:webHidden/>
              </w:rPr>
              <w:instrText xml:space="preserve"> PAGEREF _Toc226736208 \h </w:instrText>
            </w:r>
            <w:r>
              <w:rPr>
                <w:noProof/>
                <w:webHidden/>
              </w:rPr>
            </w:r>
            <w:r>
              <w:rPr>
                <w:noProof/>
                <w:webHidden/>
              </w:rPr>
              <w:fldChar w:fldCharType="separate"/>
            </w:r>
            <w:r>
              <w:rPr>
                <w:noProof/>
                <w:webHidden/>
              </w:rPr>
              <w:t>8</w:t>
            </w:r>
            <w:r>
              <w:rPr>
                <w:noProof/>
                <w:webHidden/>
              </w:rPr>
              <w:fldChar w:fldCharType="end"/>
            </w:r>
          </w:hyperlink>
        </w:p>
        <w:p w14:paraId="6DCACF8E" w14:textId="4A26697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09" w:history="1">
            <w:r w:rsidRPr="009E51BF">
              <w:rPr>
                <w:rStyle w:val="Hipervnculo"/>
                <w:noProof/>
              </w:rPr>
              <w:t>4.2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sistema debe estar disponible</w:t>
            </w:r>
            <w:r>
              <w:rPr>
                <w:noProof/>
                <w:webHidden/>
              </w:rPr>
              <w:tab/>
            </w:r>
            <w:r>
              <w:rPr>
                <w:noProof/>
                <w:webHidden/>
              </w:rPr>
              <w:fldChar w:fldCharType="begin"/>
            </w:r>
            <w:r>
              <w:rPr>
                <w:noProof/>
                <w:webHidden/>
              </w:rPr>
              <w:instrText xml:space="preserve"> PAGEREF _Toc226736209 \h </w:instrText>
            </w:r>
            <w:r>
              <w:rPr>
                <w:noProof/>
                <w:webHidden/>
              </w:rPr>
            </w:r>
            <w:r>
              <w:rPr>
                <w:noProof/>
                <w:webHidden/>
              </w:rPr>
              <w:fldChar w:fldCharType="separate"/>
            </w:r>
            <w:r>
              <w:rPr>
                <w:noProof/>
                <w:webHidden/>
              </w:rPr>
              <w:t>8</w:t>
            </w:r>
            <w:r>
              <w:rPr>
                <w:noProof/>
                <w:webHidden/>
              </w:rPr>
              <w:fldChar w:fldCharType="end"/>
            </w:r>
          </w:hyperlink>
        </w:p>
        <w:p w14:paraId="1889746C" w14:textId="4C74E8F4"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10" w:history="1">
            <w:r w:rsidRPr="009E51BF">
              <w:rPr>
                <w:rStyle w:val="Hipervnculo"/>
                <w:noProof/>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Poscondiciones</w:t>
            </w:r>
            <w:r>
              <w:rPr>
                <w:noProof/>
                <w:webHidden/>
              </w:rPr>
              <w:tab/>
            </w:r>
            <w:r>
              <w:rPr>
                <w:noProof/>
                <w:webHidden/>
              </w:rPr>
              <w:fldChar w:fldCharType="begin"/>
            </w:r>
            <w:r>
              <w:rPr>
                <w:noProof/>
                <w:webHidden/>
              </w:rPr>
              <w:instrText xml:space="preserve"> PAGEREF _Toc226736210 \h </w:instrText>
            </w:r>
            <w:r>
              <w:rPr>
                <w:noProof/>
                <w:webHidden/>
              </w:rPr>
            </w:r>
            <w:r>
              <w:rPr>
                <w:noProof/>
                <w:webHidden/>
              </w:rPr>
              <w:fldChar w:fldCharType="separate"/>
            </w:r>
            <w:r>
              <w:rPr>
                <w:noProof/>
                <w:webHidden/>
              </w:rPr>
              <w:t>8</w:t>
            </w:r>
            <w:r>
              <w:rPr>
                <w:noProof/>
                <w:webHidden/>
              </w:rPr>
              <w:fldChar w:fldCharType="end"/>
            </w:r>
          </w:hyperlink>
        </w:p>
        <w:p w14:paraId="6C441432" w14:textId="442564B9"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11" w:history="1">
            <w:r w:rsidRPr="009E51BF">
              <w:rPr>
                <w:rStyle w:val="Hipervnculo"/>
                <w:noProof/>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paciente queda registrado en la base de datos</w:t>
            </w:r>
            <w:r>
              <w:rPr>
                <w:noProof/>
                <w:webHidden/>
              </w:rPr>
              <w:tab/>
            </w:r>
            <w:r>
              <w:rPr>
                <w:noProof/>
                <w:webHidden/>
              </w:rPr>
              <w:fldChar w:fldCharType="begin"/>
            </w:r>
            <w:r>
              <w:rPr>
                <w:noProof/>
                <w:webHidden/>
              </w:rPr>
              <w:instrText xml:space="preserve"> PAGEREF _Toc226736211 \h </w:instrText>
            </w:r>
            <w:r>
              <w:rPr>
                <w:noProof/>
                <w:webHidden/>
              </w:rPr>
            </w:r>
            <w:r>
              <w:rPr>
                <w:noProof/>
                <w:webHidden/>
              </w:rPr>
              <w:fldChar w:fldCharType="separate"/>
            </w:r>
            <w:r>
              <w:rPr>
                <w:noProof/>
                <w:webHidden/>
              </w:rPr>
              <w:t>8</w:t>
            </w:r>
            <w:r>
              <w:rPr>
                <w:noProof/>
                <w:webHidden/>
              </w:rPr>
              <w:fldChar w:fldCharType="end"/>
            </w:r>
          </w:hyperlink>
        </w:p>
        <w:p w14:paraId="0AC7AE84" w14:textId="353DFB02"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12" w:history="1">
            <w:r w:rsidRPr="009E51BF">
              <w:rPr>
                <w:rStyle w:val="Hipervnculo"/>
                <w:noProof/>
              </w:rPr>
              <w:t>5.2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paciente podrá iniciar sesión en el sistema</w:t>
            </w:r>
            <w:r>
              <w:rPr>
                <w:noProof/>
                <w:webHidden/>
              </w:rPr>
              <w:tab/>
            </w:r>
            <w:r>
              <w:rPr>
                <w:noProof/>
                <w:webHidden/>
              </w:rPr>
              <w:fldChar w:fldCharType="begin"/>
            </w:r>
            <w:r>
              <w:rPr>
                <w:noProof/>
                <w:webHidden/>
              </w:rPr>
              <w:instrText xml:space="preserve"> PAGEREF _Toc226736212 \h </w:instrText>
            </w:r>
            <w:r>
              <w:rPr>
                <w:noProof/>
                <w:webHidden/>
              </w:rPr>
            </w:r>
            <w:r>
              <w:rPr>
                <w:noProof/>
                <w:webHidden/>
              </w:rPr>
              <w:fldChar w:fldCharType="separate"/>
            </w:r>
            <w:r>
              <w:rPr>
                <w:noProof/>
                <w:webHidden/>
              </w:rPr>
              <w:t>8</w:t>
            </w:r>
            <w:r>
              <w:rPr>
                <w:noProof/>
                <w:webHidden/>
              </w:rPr>
              <w:fldChar w:fldCharType="end"/>
            </w:r>
          </w:hyperlink>
        </w:p>
        <w:p w14:paraId="297EA43E" w14:textId="371092A7"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13" w:history="1">
            <w:r w:rsidRPr="009E51BF">
              <w:rPr>
                <w:rStyle w:val="Hipervnculo"/>
                <w:noProof/>
              </w:rPr>
              <w:t>6.</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Puntos de Extensión</w:t>
            </w:r>
            <w:r>
              <w:rPr>
                <w:noProof/>
                <w:webHidden/>
              </w:rPr>
              <w:tab/>
            </w:r>
            <w:r>
              <w:rPr>
                <w:noProof/>
                <w:webHidden/>
              </w:rPr>
              <w:fldChar w:fldCharType="begin"/>
            </w:r>
            <w:r>
              <w:rPr>
                <w:noProof/>
                <w:webHidden/>
              </w:rPr>
              <w:instrText xml:space="preserve"> PAGEREF _Toc226736213 \h </w:instrText>
            </w:r>
            <w:r>
              <w:rPr>
                <w:noProof/>
                <w:webHidden/>
              </w:rPr>
            </w:r>
            <w:r>
              <w:rPr>
                <w:noProof/>
                <w:webHidden/>
              </w:rPr>
              <w:fldChar w:fldCharType="separate"/>
            </w:r>
            <w:r>
              <w:rPr>
                <w:noProof/>
                <w:webHidden/>
              </w:rPr>
              <w:t>8</w:t>
            </w:r>
            <w:r>
              <w:rPr>
                <w:noProof/>
                <w:webHidden/>
              </w:rPr>
              <w:fldChar w:fldCharType="end"/>
            </w:r>
          </w:hyperlink>
        </w:p>
        <w:p w14:paraId="7A6FB164" w14:textId="7971571E" w:rsidR="00355DEC" w:rsidRDefault="00355DEC">
          <w:pPr>
            <w:pStyle w:val="TDC2"/>
            <w:rPr>
              <w:rFonts w:asciiTheme="minorHAnsi" w:eastAsiaTheme="minorEastAsia" w:hAnsiTheme="minorHAnsi" w:cstheme="minorBidi"/>
              <w:noProof/>
              <w:kern w:val="2"/>
              <w:sz w:val="24"/>
              <w:szCs w:val="24"/>
              <w:lang w:val="es-SV" w:eastAsia="es-SV"/>
              <w14:ligatures w14:val="standardContextual"/>
            </w:rPr>
          </w:pPr>
          <w:hyperlink w:anchor="_Toc226736214" w:history="1">
            <w:r w:rsidRPr="009E51BF">
              <w:rPr>
                <w:rStyle w:val="Hipervnculo"/>
                <w:noProof/>
                <w:lang w:val="es-ES"/>
              </w:rPr>
              <w:t>6.1 Verificación de correo electrónico</w:t>
            </w:r>
            <w:r>
              <w:rPr>
                <w:noProof/>
                <w:webHidden/>
              </w:rPr>
              <w:tab/>
            </w:r>
            <w:r>
              <w:rPr>
                <w:noProof/>
                <w:webHidden/>
              </w:rPr>
              <w:fldChar w:fldCharType="begin"/>
            </w:r>
            <w:r>
              <w:rPr>
                <w:noProof/>
                <w:webHidden/>
              </w:rPr>
              <w:instrText xml:space="preserve"> PAGEREF _Toc226736214 \h </w:instrText>
            </w:r>
            <w:r>
              <w:rPr>
                <w:noProof/>
                <w:webHidden/>
              </w:rPr>
            </w:r>
            <w:r>
              <w:rPr>
                <w:noProof/>
                <w:webHidden/>
              </w:rPr>
              <w:fldChar w:fldCharType="separate"/>
            </w:r>
            <w:r>
              <w:rPr>
                <w:noProof/>
                <w:webHidden/>
              </w:rPr>
              <w:t>8</w:t>
            </w:r>
            <w:r>
              <w:rPr>
                <w:noProof/>
                <w:webHidden/>
              </w:rPr>
              <w:fldChar w:fldCharType="end"/>
            </w:r>
          </w:hyperlink>
        </w:p>
        <w:p w14:paraId="29F5457C" w14:textId="7605F13A"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15" w:history="1">
            <w:r w:rsidRPr="009E51BF">
              <w:rPr>
                <w:rStyle w:val="Hipervnculo"/>
                <w:noProof/>
              </w:rPr>
              <w:t>1.</w:t>
            </w:r>
            <w:r>
              <w:rPr>
                <w:rFonts w:asciiTheme="minorHAnsi" w:eastAsiaTheme="minorEastAsia" w:hAnsiTheme="minorHAnsi" w:cstheme="minorBidi"/>
                <w:noProof/>
                <w:kern w:val="2"/>
                <w:sz w:val="24"/>
                <w:szCs w:val="24"/>
                <w:lang w:val="es-SV" w:eastAsia="es-SV"/>
                <w14:ligatures w14:val="standardContextual"/>
              </w:rPr>
              <w:tab/>
            </w:r>
            <w:r w:rsidRPr="00552056">
              <w:rPr>
                <w:rStyle w:val="Hipervnculo"/>
                <w:b/>
                <w:bCs/>
                <w:noProof/>
              </w:rPr>
              <w:t>Inicio de sesion</w:t>
            </w:r>
            <w:r>
              <w:rPr>
                <w:noProof/>
                <w:webHidden/>
              </w:rPr>
              <w:tab/>
            </w:r>
            <w:r>
              <w:rPr>
                <w:noProof/>
                <w:webHidden/>
              </w:rPr>
              <w:fldChar w:fldCharType="begin"/>
            </w:r>
            <w:r>
              <w:rPr>
                <w:noProof/>
                <w:webHidden/>
              </w:rPr>
              <w:instrText xml:space="preserve"> PAGEREF _Toc226736215 \h </w:instrText>
            </w:r>
            <w:r>
              <w:rPr>
                <w:noProof/>
                <w:webHidden/>
              </w:rPr>
            </w:r>
            <w:r>
              <w:rPr>
                <w:noProof/>
                <w:webHidden/>
              </w:rPr>
              <w:fldChar w:fldCharType="separate"/>
            </w:r>
            <w:r>
              <w:rPr>
                <w:noProof/>
                <w:webHidden/>
              </w:rPr>
              <w:t>9</w:t>
            </w:r>
            <w:r>
              <w:rPr>
                <w:noProof/>
                <w:webHidden/>
              </w:rPr>
              <w:fldChar w:fldCharType="end"/>
            </w:r>
          </w:hyperlink>
        </w:p>
        <w:p w14:paraId="41777F23" w14:textId="04381363"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16"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Descripción</w:t>
            </w:r>
            <w:r>
              <w:rPr>
                <w:noProof/>
                <w:webHidden/>
              </w:rPr>
              <w:tab/>
            </w:r>
            <w:r>
              <w:rPr>
                <w:noProof/>
                <w:webHidden/>
              </w:rPr>
              <w:fldChar w:fldCharType="begin"/>
            </w:r>
            <w:r>
              <w:rPr>
                <w:noProof/>
                <w:webHidden/>
              </w:rPr>
              <w:instrText xml:space="preserve"> PAGEREF _Toc226736216 \h </w:instrText>
            </w:r>
            <w:r>
              <w:rPr>
                <w:noProof/>
                <w:webHidden/>
              </w:rPr>
            </w:r>
            <w:r>
              <w:rPr>
                <w:noProof/>
                <w:webHidden/>
              </w:rPr>
              <w:fldChar w:fldCharType="separate"/>
            </w:r>
            <w:r>
              <w:rPr>
                <w:noProof/>
                <w:webHidden/>
              </w:rPr>
              <w:t>9</w:t>
            </w:r>
            <w:r>
              <w:rPr>
                <w:noProof/>
                <w:webHidden/>
              </w:rPr>
              <w:fldChar w:fldCharType="end"/>
            </w:r>
          </w:hyperlink>
        </w:p>
        <w:p w14:paraId="20553A6F" w14:textId="6FB2F780"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17" w:history="1">
            <w:r w:rsidRPr="009E51BF">
              <w:rPr>
                <w:rStyle w:val="Hipervnculo"/>
                <w:noProof/>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de Eventos</w:t>
            </w:r>
            <w:r>
              <w:rPr>
                <w:noProof/>
                <w:webHidden/>
              </w:rPr>
              <w:tab/>
            </w:r>
            <w:r>
              <w:rPr>
                <w:noProof/>
                <w:webHidden/>
              </w:rPr>
              <w:fldChar w:fldCharType="begin"/>
            </w:r>
            <w:r>
              <w:rPr>
                <w:noProof/>
                <w:webHidden/>
              </w:rPr>
              <w:instrText xml:space="preserve"> PAGEREF _Toc226736217 \h </w:instrText>
            </w:r>
            <w:r>
              <w:rPr>
                <w:noProof/>
                <w:webHidden/>
              </w:rPr>
            </w:r>
            <w:r>
              <w:rPr>
                <w:noProof/>
                <w:webHidden/>
              </w:rPr>
              <w:fldChar w:fldCharType="separate"/>
            </w:r>
            <w:r>
              <w:rPr>
                <w:noProof/>
                <w:webHidden/>
              </w:rPr>
              <w:t>9</w:t>
            </w:r>
            <w:r>
              <w:rPr>
                <w:noProof/>
                <w:webHidden/>
              </w:rPr>
              <w:fldChar w:fldCharType="end"/>
            </w:r>
          </w:hyperlink>
        </w:p>
        <w:p w14:paraId="00AF6A34" w14:textId="59CAAD4A"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18" w:history="1">
            <w:r w:rsidRPr="009E51BF">
              <w:rPr>
                <w:rStyle w:val="Hipervnculo"/>
                <w:noProof/>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Básico</w:t>
            </w:r>
            <w:r>
              <w:rPr>
                <w:noProof/>
                <w:webHidden/>
              </w:rPr>
              <w:tab/>
            </w:r>
            <w:r>
              <w:rPr>
                <w:noProof/>
                <w:webHidden/>
              </w:rPr>
              <w:fldChar w:fldCharType="begin"/>
            </w:r>
            <w:r>
              <w:rPr>
                <w:noProof/>
                <w:webHidden/>
              </w:rPr>
              <w:instrText xml:space="preserve"> PAGEREF _Toc226736218 \h </w:instrText>
            </w:r>
            <w:r>
              <w:rPr>
                <w:noProof/>
                <w:webHidden/>
              </w:rPr>
            </w:r>
            <w:r>
              <w:rPr>
                <w:noProof/>
                <w:webHidden/>
              </w:rPr>
              <w:fldChar w:fldCharType="separate"/>
            </w:r>
            <w:r>
              <w:rPr>
                <w:noProof/>
                <w:webHidden/>
              </w:rPr>
              <w:t>9</w:t>
            </w:r>
            <w:r>
              <w:rPr>
                <w:noProof/>
                <w:webHidden/>
              </w:rPr>
              <w:fldChar w:fldCharType="end"/>
            </w:r>
          </w:hyperlink>
        </w:p>
        <w:p w14:paraId="6489F101" w14:textId="39F8BA78"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19" w:history="1">
            <w:r w:rsidRPr="009E51BF">
              <w:rPr>
                <w:rStyle w:val="Hipervnculo"/>
                <w:noProof/>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Flujos Alternativos</w:t>
            </w:r>
            <w:r>
              <w:rPr>
                <w:noProof/>
                <w:webHidden/>
              </w:rPr>
              <w:tab/>
            </w:r>
            <w:r>
              <w:rPr>
                <w:noProof/>
                <w:webHidden/>
              </w:rPr>
              <w:fldChar w:fldCharType="begin"/>
            </w:r>
            <w:r>
              <w:rPr>
                <w:noProof/>
                <w:webHidden/>
              </w:rPr>
              <w:instrText xml:space="preserve"> PAGEREF _Toc226736219 \h </w:instrText>
            </w:r>
            <w:r>
              <w:rPr>
                <w:noProof/>
                <w:webHidden/>
              </w:rPr>
            </w:r>
            <w:r>
              <w:rPr>
                <w:noProof/>
                <w:webHidden/>
              </w:rPr>
              <w:fldChar w:fldCharType="separate"/>
            </w:r>
            <w:r>
              <w:rPr>
                <w:noProof/>
                <w:webHidden/>
              </w:rPr>
              <w:t>9</w:t>
            </w:r>
            <w:r>
              <w:rPr>
                <w:noProof/>
                <w:webHidden/>
              </w:rPr>
              <w:fldChar w:fldCharType="end"/>
            </w:r>
          </w:hyperlink>
        </w:p>
        <w:p w14:paraId="1AEFA256" w14:textId="726017F4"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20" w:history="1">
            <w:r w:rsidRPr="009E51BF">
              <w:rPr>
                <w:rStyle w:val="Hipervnculo"/>
                <w:noProof/>
              </w:rPr>
              <w:t>3.2.1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Credenciales incorrectas</w:t>
            </w:r>
            <w:r>
              <w:rPr>
                <w:noProof/>
                <w:webHidden/>
              </w:rPr>
              <w:tab/>
            </w:r>
            <w:r>
              <w:rPr>
                <w:noProof/>
                <w:webHidden/>
              </w:rPr>
              <w:fldChar w:fldCharType="begin"/>
            </w:r>
            <w:r>
              <w:rPr>
                <w:noProof/>
                <w:webHidden/>
              </w:rPr>
              <w:instrText xml:space="preserve"> PAGEREF _Toc226736220 \h </w:instrText>
            </w:r>
            <w:r>
              <w:rPr>
                <w:noProof/>
                <w:webHidden/>
              </w:rPr>
            </w:r>
            <w:r>
              <w:rPr>
                <w:noProof/>
                <w:webHidden/>
              </w:rPr>
              <w:fldChar w:fldCharType="separate"/>
            </w:r>
            <w:r>
              <w:rPr>
                <w:noProof/>
                <w:webHidden/>
              </w:rPr>
              <w:t>9</w:t>
            </w:r>
            <w:r>
              <w:rPr>
                <w:noProof/>
                <w:webHidden/>
              </w:rPr>
              <w:fldChar w:fldCharType="end"/>
            </w:r>
          </w:hyperlink>
        </w:p>
        <w:p w14:paraId="76337C8E" w14:textId="3D6081A2"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21" w:history="1">
            <w:r w:rsidRPr="009E51BF">
              <w:rPr>
                <w:rStyle w:val="Hipervnculo"/>
                <w:noProof/>
              </w:rPr>
              <w:t>3.2.2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Usuario no registrado</w:t>
            </w:r>
            <w:r>
              <w:rPr>
                <w:noProof/>
                <w:webHidden/>
              </w:rPr>
              <w:tab/>
            </w:r>
            <w:r>
              <w:rPr>
                <w:noProof/>
                <w:webHidden/>
              </w:rPr>
              <w:fldChar w:fldCharType="begin"/>
            </w:r>
            <w:r>
              <w:rPr>
                <w:noProof/>
                <w:webHidden/>
              </w:rPr>
              <w:instrText xml:space="preserve"> PAGEREF _Toc226736221 \h </w:instrText>
            </w:r>
            <w:r>
              <w:rPr>
                <w:noProof/>
                <w:webHidden/>
              </w:rPr>
            </w:r>
            <w:r>
              <w:rPr>
                <w:noProof/>
                <w:webHidden/>
              </w:rPr>
              <w:fldChar w:fldCharType="separate"/>
            </w:r>
            <w:r>
              <w:rPr>
                <w:noProof/>
                <w:webHidden/>
              </w:rPr>
              <w:t>9</w:t>
            </w:r>
            <w:r>
              <w:rPr>
                <w:noProof/>
                <w:webHidden/>
              </w:rPr>
              <w:fldChar w:fldCharType="end"/>
            </w:r>
          </w:hyperlink>
        </w:p>
        <w:p w14:paraId="303E4015" w14:textId="2B6BA9B2"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22" w:history="1">
            <w:r w:rsidRPr="009E51BF">
              <w:rPr>
                <w:rStyle w:val="Hipervnculo"/>
                <w:noProof/>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Precondiciones</w:t>
            </w:r>
            <w:r>
              <w:rPr>
                <w:noProof/>
                <w:webHidden/>
              </w:rPr>
              <w:tab/>
            </w:r>
            <w:r>
              <w:rPr>
                <w:noProof/>
                <w:webHidden/>
              </w:rPr>
              <w:fldChar w:fldCharType="begin"/>
            </w:r>
            <w:r>
              <w:rPr>
                <w:noProof/>
                <w:webHidden/>
              </w:rPr>
              <w:instrText xml:space="preserve"> PAGEREF _Toc226736222 \h </w:instrText>
            </w:r>
            <w:r>
              <w:rPr>
                <w:noProof/>
                <w:webHidden/>
              </w:rPr>
            </w:r>
            <w:r>
              <w:rPr>
                <w:noProof/>
                <w:webHidden/>
              </w:rPr>
              <w:fldChar w:fldCharType="separate"/>
            </w:r>
            <w:r>
              <w:rPr>
                <w:noProof/>
                <w:webHidden/>
              </w:rPr>
              <w:t>9</w:t>
            </w:r>
            <w:r>
              <w:rPr>
                <w:noProof/>
                <w:webHidden/>
              </w:rPr>
              <w:fldChar w:fldCharType="end"/>
            </w:r>
          </w:hyperlink>
        </w:p>
        <w:p w14:paraId="5F2D4011" w14:textId="7EACDC8D"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23" w:history="1">
            <w:r w:rsidRPr="009E51BF">
              <w:rPr>
                <w:rStyle w:val="Hipervnculo"/>
                <w:noProof/>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usuario debe estar registrado en el sistema</w:t>
            </w:r>
            <w:r>
              <w:rPr>
                <w:noProof/>
                <w:webHidden/>
              </w:rPr>
              <w:tab/>
            </w:r>
            <w:r>
              <w:rPr>
                <w:noProof/>
                <w:webHidden/>
              </w:rPr>
              <w:fldChar w:fldCharType="begin"/>
            </w:r>
            <w:r>
              <w:rPr>
                <w:noProof/>
                <w:webHidden/>
              </w:rPr>
              <w:instrText xml:space="preserve"> PAGEREF _Toc226736223 \h </w:instrText>
            </w:r>
            <w:r>
              <w:rPr>
                <w:noProof/>
                <w:webHidden/>
              </w:rPr>
            </w:r>
            <w:r>
              <w:rPr>
                <w:noProof/>
                <w:webHidden/>
              </w:rPr>
              <w:fldChar w:fldCharType="separate"/>
            </w:r>
            <w:r>
              <w:rPr>
                <w:noProof/>
                <w:webHidden/>
              </w:rPr>
              <w:t>9</w:t>
            </w:r>
            <w:r>
              <w:rPr>
                <w:noProof/>
                <w:webHidden/>
              </w:rPr>
              <w:fldChar w:fldCharType="end"/>
            </w:r>
          </w:hyperlink>
        </w:p>
        <w:p w14:paraId="65FFAF3B" w14:textId="402ED91A"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24" w:history="1">
            <w:r w:rsidRPr="009E51BF">
              <w:rPr>
                <w:rStyle w:val="Hipervnculo"/>
                <w:noProof/>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Poscondiciones</w:t>
            </w:r>
            <w:r>
              <w:rPr>
                <w:noProof/>
                <w:webHidden/>
              </w:rPr>
              <w:tab/>
            </w:r>
            <w:r>
              <w:rPr>
                <w:noProof/>
                <w:webHidden/>
              </w:rPr>
              <w:fldChar w:fldCharType="begin"/>
            </w:r>
            <w:r>
              <w:rPr>
                <w:noProof/>
                <w:webHidden/>
              </w:rPr>
              <w:instrText xml:space="preserve"> PAGEREF _Toc226736224 \h </w:instrText>
            </w:r>
            <w:r>
              <w:rPr>
                <w:noProof/>
                <w:webHidden/>
              </w:rPr>
            </w:r>
            <w:r>
              <w:rPr>
                <w:noProof/>
                <w:webHidden/>
              </w:rPr>
              <w:fldChar w:fldCharType="separate"/>
            </w:r>
            <w:r>
              <w:rPr>
                <w:noProof/>
                <w:webHidden/>
              </w:rPr>
              <w:t>9</w:t>
            </w:r>
            <w:r>
              <w:rPr>
                <w:noProof/>
                <w:webHidden/>
              </w:rPr>
              <w:fldChar w:fldCharType="end"/>
            </w:r>
          </w:hyperlink>
        </w:p>
        <w:p w14:paraId="1CF24938" w14:textId="4F679BF9"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25" w:history="1">
            <w:r w:rsidRPr="009E51BF">
              <w:rPr>
                <w:rStyle w:val="Hipervnculo"/>
                <w:noProof/>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usuario accede al sistema según su rol</w:t>
            </w:r>
            <w:r>
              <w:rPr>
                <w:noProof/>
                <w:webHidden/>
              </w:rPr>
              <w:tab/>
            </w:r>
            <w:r>
              <w:rPr>
                <w:noProof/>
                <w:webHidden/>
              </w:rPr>
              <w:fldChar w:fldCharType="begin"/>
            </w:r>
            <w:r>
              <w:rPr>
                <w:noProof/>
                <w:webHidden/>
              </w:rPr>
              <w:instrText xml:space="preserve"> PAGEREF _Toc226736225 \h </w:instrText>
            </w:r>
            <w:r>
              <w:rPr>
                <w:noProof/>
                <w:webHidden/>
              </w:rPr>
            </w:r>
            <w:r>
              <w:rPr>
                <w:noProof/>
                <w:webHidden/>
              </w:rPr>
              <w:fldChar w:fldCharType="separate"/>
            </w:r>
            <w:r>
              <w:rPr>
                <w:noProof/>
                <w:webHidden/>
              </w:rPr>
              <w:t>9</w:t>
            </w:r>
            <w:r>
              <w:rPr>
                <w:noProof/>
                <w:webHidden/>
              </w:rPr>
              <w:fldChar w:fldCharType="end"/>
            </w:r>
          </w:hyperlink>
        </w:p>
        <w:p w14:paraId="15EFBA92" w14:textId="6C37E90B" w:rsidR="00355DEC" w:rsidRPr="00552056" w:rsidRDefault="00355DEC">
          <w:pPr>
            <w:pStyle w:val="TDC1"/>
            <w:tabs>
              <w:tab w:val="left" w:pos="432"/>
            </w:tabs>
            <w:rPr>
              <w:rFonts w:asciiTheme="minorHAnsi" w:eastAsiaTheme="minorEastAsia" w:hAnsiTheme="minorHAnsi" w:cstheme="minorBidi"/>
              <w:b/>
              <w:bCs/>
              <w:noProof/>
              <w:kern w:val="2"/>
              <w:sz w:val="24"/>
              <w:szCs w:val="24"/>
              <w:lang w:val="es-SV" w:eastAsia="es-SV"/>
              <w14:ligatures w14:val="standardContextual"/>
            </w:rPr>
          </w:pPr>
          <w:hyperlink w:anchor="_Toc226736226" w:history="1">
            <w:r w:rsidRPr="00552056">
              <w:rPr>
                <w:rStyle w:val="Hipervnculo"/>
                <w:b/>
                <w:bCs/>
                <w:noProof/>
              </w:rPr>
              <w:t>1.</w:t>
            </w:r>
            <w:r w:rsidRPr="00552056">
              <w:rPr>
                <w:rFonts w:asciiTheme="minorHAnsi" w:eastAsiaTheme="minorEastAsia" w:hAnsiTheme="minorHAnsi" w:cstheme="minorBidi"/>
                <w:b/>
                <w:bCs/>
                <w:noProof/>
                <w:kern w:val="2"/>
                <w:sz w:val="24"/>
                <w:szCs w:val="24"/>
                <w:lang w:val="es-SV" w:eastAsia="es-SV"/>
                <w14:ligatures w14:val="standardContextual"/>
              </w:rPr>
              <w:tab/>
            </w:r>
            <w:r w:rsidRPr="00552056">
              <w:rPr>
                <w:rStyle w:val="Hipervnculo"/>
                <w:b/>
                <w:bCs/>
                <w:noProof/>
              </w:rPr>
              <w:t>Solicitud de examen clínico</w:t>
            </w:r>
            <w:r w:rsidRPr="00552056">
              <w:rPr>
                <w:b/>
                <w:bCs/>
                <w:noProof/>
                <w:webHidden/>
              </w:rPr>
              <w:tab/>
            </w:r>
            <w:r w:rsidRPr="00552056">
              <w:rPr>
                <w:noProof/>
                <w:webHidden/>
              </w:rPr>
              <w:fldChar w:fldCharType="begin"/>
            </w:r>
            <w:r w:rsidRPr="00552056">
              <w:rPr>
                <w:noProof/>
                <w:webHidden/>
              </w:rPr>
              <w:instrText xml:space="preserve"> PAGEREF _Toc226736226 \h </w:instrText>
            </w:r>
            <w:r w:rsidRPr="00552056">
              <w:rPr>
                <w:noProof/>
                <w:webHidden/>
              </w:rPr>
            </w:r>
            <w:r w:rsidRPr="00552056">
              <w:rPr>
                <w:noProof/>
                <w:webHidden/>
              </w:rPr>
              <w:fldChar w:fldCharType="separate"/>
            </w:r>
            <w:r w:rsidRPr="00552056">
              <w:rPr>
                <w:noProof/>
                <w:webHidden/>
              </w:rPr>
              <w:t>10</w:t>
            </w:r>
            <w:r w:rsidRPr="00552056">
              <w:rPr>
                <w:noProof/>
                <w:webHidden/>
              </w:rPr>
              <w:fldChar w:fldCharType="end"/>
            </w:r>
          </w:hyperlink>
        </w:p>
        <w:p w14:paraId="28D5229F" w14:textId="2E667E59"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27"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Descripción</w:t>
            </w:r>
            <w:r>
              <w:rPr>
                <w:noProof/>
                <w:webHidden/>
              </w:rPr>
              <w:tab/>
            </w:r>
            <w:r>
              <w:rPr>
                <w:noProof/>
                <w:webHidden/>
              </w:rPr>
              <w:fldChar w:fldCharType="begin"/>
            </w:r>
            <w:r>
              <w:rPr>
                <w:noProof/>
                <w:webHidden/>
              </w:rPr>
              <w:instrText xml:space="preserve"> PAGEREF _Toc226736227 \h </w:instrText>
            </w:r>
            <w:r>
              <w:rPr>
                <w:noProof/>
                <w:webHidden/>
              </w:rPr>
            </w:r>
            <w:r>
              <w:rPr>
                <w:noProof/>
                <w:webHidden/>
              </w:rPr>
              <w:fldChar w:fldCharType="separate"/>
            </w:r>
            <w:r>
              <w:rPr>
                <w:noProof/>
                <w:webHidden/>
              </w:rPr>
              <w:t>10</w:t>
            </w:r>
            <w:r>
              <w:rPr>
                <w:noProof/>
                <w:webHidden/>
              </w:rPr>
              <w:fldChar w:fldCharType="end"/>
            </w:r>
          </w:hyperlink>
        </w:p>
        <w:p w14:paraId="139DEE5A" w14:textId="6EC90F19"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28" w:history="1">
            <w:r w:rsidRPr="009E51BF">
              <w:rPr>
                <w:rStyle w:val="Hipervnculo"/>
                <w:noProof/>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de Eventos</w:t>
            </w:r>
            <w:r>
              <w:rPr>
                <w:noProof/>
                <w:webHidden/>
              </w:rPr>
              <w:tab/>
            </w:r>
            <w:r>
              <w:rPr>
                <w:noProof/>
                <w:webHidden/>
              </w:rPr>
              <w:fldChar w:fldCharType="begin"/>
            </w:r>
            <w:r>
              <w:rPr>
                <w:noProof/>
                <w:webHidden/>
              </w:rPr>
              <w:instrText xml:space="preserve"> PAGEREF _Toc226736228 \h </w:instrText>
            </w:r>
            <w:r>
              <w:rPr>
                <w:noProof/>
                <w:webHidden/>
              </w:rPr>
            </w:r>
            <w:r>
              <w:rPr>
                <w:noProof/>
                <w:webHidden/>
              </w:rPr>
              <w:fldChar w:fldCharType="separate"/>
            </w:r>
            <w:r>
              <w:rPr>
                <w:noProof/>
                <w:webHidden/>
              </w:rPr>
              <w:t>10</w:t>
            </w:r>
            <w:r>
              <w:rPr>
                <w:noProof/>
                <w:webHidden/>
              </w:rPr>
              <w:fldChar w:fldCharType="end"/>
            </w:r>
          </w:hyperlink>
        </w:p>
        <w:p w14:paraId="2CCDBC34" w14:textId="0809DC9F"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29" w:history="1">
            <w:r w:rsidRPr="009E51BF">
              <w:rPr>
                <w:rStyle w:val="Hipervnculo"/>
                <w:noProof/>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 Básico</w:t>
            </w:r>
            <w:r>
              <w:rPr>
                <w:noProof/>
                <w:webHidden/>
              </w:rPr>
              <w:tab/>
            </w:r>
            <w:r>
              <w:rPr>
                <w:noProof/>
                <w:webHidden/>
              </w:rPr>
              <w:fldChar w:fldCharType="begin"/>
            </w:r>
            <w:r>
              <w:rPr>
                <w:noProof/>
                <w:webHidden/>
              </w:rPr>
              <w:instrText xml:space="preserve"> PAGEREF _Toc226736229 \h </w:instrText>
            </w:r>
            <w:r>
              <w:rPr>
                <w:noProof/>
                <w:webHidden/>
              </w:rPr>
            </w:r>
            <w:r>
              <w:rPr>
                <w:noProof/>
                <w:webHidden/>
              </w:rPr>
              <w:fldChar w:fldCharType="separate"/>
            </w:r>
            <w:r>
              <w:rPr>
                <w:noProof/>
                <w:webHidden/>
              </w:rPr>
              <w:t>10</w:t>
            </w:r>
            <w:r>
              <w:rPr>
                <w:noProof/>
                <w:webHidden/>
              </w:rPr>
              <w:fldChar w:fldCharType="end"/>
            </w:r>
          </w:hyperlink>
        </w:p>
        <w:p w14:paraId="6BB9D1A2" w14:textId="1C6F7547"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30" w:history="1">
            <w:r w:rsidRPr="009E51BF">
              <w:rPr>
                <w:rStyle w:val="Hipervnculo"/>
                <w:noProof/>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Flujos Alternativos</w:t>
            </w:r>
            <w:r>
              <w:rPr>
                <w:noProof/>
                <w:webHidden/>
              </w:rPr>
              <w:tab/>
            </w:r>
            <w:r>
              <w:rPr>
                <w:noProof/>
                <w:webHidden/>
              </w:rPr>
              <w:fldChar w:fldCharType="begin"/>
            </w:r>
            <w:r>
              <w:rPr>
                <w:noProof/>
                <w:webHidden/>
              </w:rPr>
              <w:instrText xml:space="preserve"> PAGEREF _Toc226736230 \h </w:instrText>
            </w:r>
            <w:r>
              <w:rPr>
                <w:noProof/>
                <w:webHidden/>
              </w:rPr>
            </w:r>
            <w:r>
              <w:rPr>
                <w:noProof/>
                <w:webHidden/>
              </w:rPr>
              <w:fldChar w:fldCharType="separate"/>
            </w:r>
            <w:r>
              <w:rPr>
                <w:noProof/>
                <w:webHidden/>
              </w:rPr>
              <w:t>10</w:t>
            </w:r>
            <w:r>
              <w:rPr>
                <w:noProof/>
                <w:webHidden/>
              </w:rPr>
              <w:fldChar w:fldCharType="end"/>
            </w:r>
          </w:hyperlink>
        </w:p>
        <w:p w14:paraId="52AC1D46" w14:textId="530ECD57"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31" w:history="1">
            <w:r w:rsidRPr="009E51BF">
              <w:rPr>
                <w:rStyle w:val="Hipervnculo"/>
                <w:noProof/>
              </w:rPr>
              <w:t>3.2.1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Horario no disponible</w:t>
            </w:r>
            <w:r>
              <w:rPr>
                <w:noProof/>
                <w:webHidden/>
              </w:rPr>
              <w:tab/>
            </w:r>
            <w:r>
              <w:rPr>
                <w:noProof/>
                <w:webHidden/>
              </w:rPr>
              <w:fldChar w:fldCharType="begin"/>
            </w:r>
            <w:r>
              <w:rPr>
                <w:noProof/>
                <w:webHidden/>
              </w:rPr>
              <w:instrText xml:space="preserve"> PAGEREF _Toc226736231 \h </w:instrText>
            </w:r>
            <w:r>
              <w:rPr>
                <w:noProof/>
                <w:webHidden/>
              </w:rPr>
            </w:r>
            <w:r>
              <w:rPr>
                <w:noProof/>
                <w:webHidden/>
              </w:rPr>
              <w:fldChar w:fldCharType="separate"/>
            </w:r>
            <w:r>
              <w:rPr>
                <w:noProof/>
                <w:webHidden/>
              </w:rPr>
              <w:t>10</w:t>
            </w:r>
            <w:r>
              <w:rPr>
                <w:noProof/>
                <w:webHidden/>
              </w:rPr>
              <w:fldChar w:fldCharType="end"/>
            </w:r>
          </w:hyperlink>
        </w:p>
        <w:p w14:paraId="2FEBF626" w14:textId="61775B5C"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32" w:history="1">
            <w:r w:rsidRPr="009E51BF">
              <w:rPr>
                <w:rStyle w:val="Hipervnculo"/>
                <w:noProof/>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Precondiciones</w:t>
            </w:r>
            <w:r>
              <w:rPr>
                <w:noProof/>
                <w:webHidden/>
              </w:rPr>
              <w:tab/>
            </w:r>
            <w:r>
              <w:rPr>
                <w:noProof/>
                <w:webHidden/>
              </w:rPr>
              <w:fldChar w:fldCharType="begin"/>
            </w:r>
            <w:r>
              <w:rPr>
                <w:noProof/>
                <w:webHidden/>
              </w:rPr>
              <w:instrText xml:space="preserve"> PAGEREF _Toc226736232 \h </w:instrText>
            </w:r>
            <w:r>
              <w:rPr>
                <w:noProof/>
                <w:webHidden/>
              </w:rPr>
            </w:r>
            <w:r>
              <w:rPr>
                <w:noProof/>
                <w:webHidden/>
              </w:rPr>
              <w:fldChar w:fldCharType="separate"/>
            </w:r>
            <w:r>
              <w:rPr>
                <w:noProof/>
                <w:webHidden/>
              </w:rPr>
              <w:t>10</w:t>
            </w:r>
            <w:r>
              <w:rPr>
                <w:noProof/>
                <w:webHidden/>
              </w:rPr>
              <w:fldChar w:fldCharType="end"/>
            </w:r>
          </w:hyperlink>
        </w:p>
        <w:p w14:paraId="0A4EE2FB" w14:textId="76D7CC97"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33" w:history="1">
            <w:r w:rsidRPr="009E51BF">
              <w:rPr>
                <w:rStyle w:val="Hipervnculo"/>
                <w:noProof/>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paciente debe estar autenticado</w:t>
            </w:r>
            <w:r>
              <w:rPr>
                <w:noProof/>
                <w:webHidden/>
              </w:rPr>
              <w:tab/>
            </w:r>
            <w:r>
              <w:rPr>
                <w:noProof/>
                <w:webHidden/>
              </w:rPr>
              <w:fldChar w:fldCharType="begin"/>
            </w:r>
            <w:r>
              <w:rPr>
                <w:noProof/>
                <w:webHidden/>
              </w:rPr>
              <w:instrText xml:space="preserve"> PAGEREF _Toc226736233 \h </w:instrText>
            </w:r>
            <w:r>
              <w:rPr>
                <w:noProof/>
                <w:webHidden/>
              </w:rPr>
            </w:r>
            <w:r>
              <w:rPr>
                <w:noProof/>
                <w:webHidden/>
              </w:rPr>
              <w:fldChar w:fldCharType="separate"/>
            </w:r>
            <w:r>
              <w:rPr>
                <w:noProof/>
                <w:webHidden/>
              </w:rPr>
              <w:t>10</w:t>
            </w:r>
            <w:r>
              <w:rPr>
                <w:noProof/>
                <w:webHidden/>
              </w:rPr>
              <w:fldChar w:fldCharType="end"/>
            </w:r>
          </w:hyperlink>
        </w:p>
        <w:p w14:paraId="0F665C20" w14:textId="11E12904"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34" w:history="1">
            <w:r w:rsidRPr="009E51BF">
              <w:rPr>
                <w:rStyle w:val="Hipervnculo"/>
                <w:noProof/>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Poscondiciones</w:t>
            </w:r>
            <w:r>
              <w:rPr>
                <w:noProof/>
                <w:webHidden/>
              </w:rPr>
              <w:tab/>
            </w:r>
            <w:r>
              <w:rPr>
                <w:noProof/>
                <w:webHidden/>
              </w:rPr>
              <w:fldChar w:fldCharType="begin"/>
            </w:r>
            <w:r>
              <w:rPr>
                <w:noProof/>
                <w:webHidden/>
              </w:rPr>
              <w:instrText xml:space="preserve"> PAGEREF _Toc226736234 \h </w:instrText>
            </w:r>
            <w:r>
              <w:rPr>
                <w:noProof/>
                <w:webHidden/>
              </w:rPr>
            </w:r>
            <w:r>
              <w:rPr>
                <w:noProof/>
                <w:webHidden/>
              </w:rPr>
              <w:fldChar w:fldCharType="separate"/>
            </w:r>
            <w:r>
              <w:rPr>
                <w:noProof/>
                <w:webHidden/>
              </w:rPr>
              <w:t>10</w:t>
            </w:r>
            <w:r>
              <w:rPr>
                <w:noProof/>
                <w:webHidden/>
              </w:rPr>
              <w:fldChar w:fldCharType="end"/>
            </w:r>
          </w:hyperlink>
        </w:p>
        <w:p w14:paraId="64E90027" w14:textId="44AEA562"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35" w:history="1">
            <w:r w:rsidRPr="009E51BF">
              <w:rPr>
                <w:rStyle w:val="Hipervnculo"/>
                <w:noProof/>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La solicitud queda registrada en el sistema</w:t>
            </w:r>
            <w:r>
              <w:rPr>
                <w:noProof/>
                <w:webHidden/>
              </w:rPr>
              <w:tab/>
            </w:r>
            <w:r>
              <w:rPr>
                <w:noProof/>
                <w:webHidden/>
              </w:rPr>
              <w:fldChar w:fldCharType="begin"/>
            </w:r>
            <w:r>
              <w:rPr>
                <w:noProof/>
                <w:webHidden/>
              </w:rPr>
              <w:instrText xml:space="preserve"> PAGEREF _Toc226736235 \h </w:instrText>
            </w:r>
            <w:r>
              <w:rPr>
                <w:noProof/>
                <w:webHidden/>
              </w:rPr>
            </w:r>
            <w:r>
              <w:rPr>
                <w:noProof/>
                <w:webHidden/>
              </w:rPr>
              <w:fldChar w:fldCharType="separate"/>
            </w:r>
            <w:r>
              <w:rPr>
                <w:noProof/>
                <w:webHidden/>
              </w:rPr>
              <w:t>10</w:t>
            </w:r>
            <w:r>
              <w:rPr>
                <w:noProof/>
                <w:webHidden/>
              </w:rPr>
              <w:fldChar w:fldCharType="end"/>
            </w:r>
          </w:hyperlink>
        </w:p>
        <w:p w14:paraId="59B7D1C6" w14:textId="01AA3B22"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36" w:history="1">
            <w:r w:rsidRPr="009E51BF">
              <w:rPr>
                <w:rStyle w:val="Hipervnculo"/>
                <w:noProof/>
              </w:rPr>
              <w:t>1.</w:t>
            </w:r>
            <w:r>
              <w:rPr>
                <w:rFonts w:asciiTheme="minorHAnsi" w:eastAsiaTheme="minorEastAsia" w:hAnsiTheme="minorHAnsi" w:cstheme="minorBidi"/>
                <w:noProof/>
                <w:kern w:val="2"/>
                <w:sz w:val="24"/>
                <w:szCs w:val="24"/>
                <w:lang w:val="es-SV" w:eastAsia="es-SV"/>
                <w14:ligatures w14:val="standardContextual"/>
              </w:rPr>
              <w:tab/>
            </w:r>
            <w:r w:rsidRPr="00552056">
              <w:rPr>
                <w:rStyle w:val="Hipervnculo"/>
                <w:b/>
                <w:bCs/>
                <w:noProof/>
              </w:rPr>
              <w:t>Gestión de exámenes</w:t>
            </w:r>
            <w:r>
              <w:rPr>
                <w:noProof/>
                <w:webHidden/>
              </w:rPr>
              <w:tab/>
            </w:r>
            <w:r>
              <w:rPr>
                <w:noProof/>
                <w:webHidden/>
              </w:rPr>
              <w:fldChar w:fldCharType="begin"/>
            </w:r>
            <w:r>
              <w:rPr>
                <w:noProof/>
                <w:webHidden/>
              </w:rPr>
              <w:instrText xml:space="preserve"> PAGEREF _Toc226736236 \h </w:instrText>
            </w:r>
            <w:r>
              <w:rPr>
                <w:noProof/>
                <w:webHidden/>
              </w:rPr>
            </w:r>
            <w:r>
              <w:rPr>
                <w:noProof/>
                <w:webHidden/>
              </w:rPr>
              <w:fldChar w:fldCharType="separate"/>
            </w:r>
            <w:r>
              <w:rPr>
                <w:noProof/>
                <w:webHidden/>
              </w:rPr>
              <w:t>11</w:t>
            </w:r>
            <w:r>
              <w:rPr>
                <w:noProof/>
                <w:webHidden/>
              </w:rPr>
              <w:fldChar w:fldCharType="end"/>
            </w:r>
          </w:hyperlink>
        </w:p>
        <w:p w14:paraId="7BF79190" w14:textId="15D46A8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37" w:history="1">
            <w:r w:rsidRPr="009E51BF">
              <w:rPr>
                <w:rStyle w:val="Hipervnculo"/>
                <w:noProof/>
              </w:rPr>
              <w:t>1.1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Descripción</w:t>
            </w:r>
            <w:r>
              <w:rPr>
                <w:noProof/>
                <w:webHidden/>
              </w:rPr>
              <w:tab/>
            </w:r>
            <w:r>
              <w:rPr>
                <w:noProof/>
                <w:webHidden/>
              </w:rPr>
              <w:fldChar w:fldCharType="begin"/>
            </w:r>
            <w:r>
              <w:rPr>
                <w:noProof/>
                <w:webHidden/>
              </w:rPr>
              <w:instrText xml:space="preserve"> PAGEREF _Toc226736237 \h </w:instrText>
            </w:r>
            <w:r>
              <w:rPr>
                <w:noProof/>
                <w:webHidden/>
              </w:rPr>
            </w:r>
            <w:r>
              <w:rPr>
                <w:noProof/>
                <w:webHidden/>
              </w:rPr>
              <w:fldChar w:fldCharType="separate"/>
            </w:r>
            <w:r>
              <w:rPr>
                <w:noProof/>
                <w:webHidden/>
              </w:rPr>
              <w:t>11</w:t>
            </w:r>
            <w:r>
              <w:rPr>
                <w:noProof/>
                <w:webHidden/>
              </w:rPr>
              <w:fldChar w:fldCharType="end"/>
            </w:r>
          </w:hyperlink>
        </w:p>
        <w:p w14:paraId="63982C15" w14:textId="41C54AFC"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38"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de Eventos</w:t>
            </w:r>
            <w:r>
              <w:rPr>
                <w:noProof/>
                <w:webHidden/>
              </w:rPr>
              <w:tab/>
            </w:r>
            <w:r>
              <w:rPr>
                <w:noProof/>
                <w:webHidden/>
              </w:rPr>
              <w:fldChar w:fldCharType="begin"/>
            </w:r>
            <w:r>
              <w:rPr>
                <w:noProof/>
                <w:webHidden/>
              </w:rPr>
              <w:instrText xml:space="preserve"> PAGEREF _Toc226736238 \h </w:instrText>
            </w:r>
            <w:r>
              <w:rPr>
                <w:noProof/>
                <w:webHidden/>
              </w:rPr>
            </w:r>
            <w:r>
              <w:rPr>
                <w:noProof/>
                <w:webHidden/>
              </w:rPr>
              <w:fldChar w:fldCharType="separate"/>
            </w:r>
            <w:r>
              <w:rPr>
                <w:noProof/>
                <w:webHidden/>
              </w:rPr>
              <w:t>11</w:t>
            </w:r>
            <w:r>
              <w:rPr>
                <w:noProof/>
                <w:webHidden/>
              </w:rPr>
              <w:fldChar w:fldCharType="end"/>
            </w:r>
          </w:hyperlink>
        </w:p>
        <w:p w14:paraId="5FE01BAF" w14:textId="037DB1CF"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39" w:history="1">
            <w:r w:rsidRPr="009E51BF">
              <w:rPr>
                <w:rStyle w:val="Hipervnculo"/>
                <w:noProof/>
                <w:lang w:val="es-ES"/>
              </w:rPr>
              <w:t>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Básico</w:t>
            </w:r>
            <w:r>
              <w:rPr>
                <w:noProof/>
                <w:webHidden/>
              </w:rPr>
              <w:tab/>
            </w:r>
            <w:r>
              <w:rPr>
                <w:noProof/>
                <w:webHidden/>
              </w:rPr>
              <w:fldChar w:fldCharType="begin"/>
            </w:r>
            <w:r>
              <w:rPr>
                <w:noProof/>
                <w:webHidden/>
              </w:rPr>
              <w:instrText xml:space="preserve"> PAGEREF _Toc226736239 \h </w:instrText>
            </w:r>
            <w:r>
              <w:rPr>
                <w:noProof/>
                <w:webHidden/>
              </w:rPr>
            </w:r>
            <w:r>
              <w:rPr>
                <w:noProof/>
                <w:webHidden/>
              </w:rPr>
              <w:fldChar w:fldCharType="separate"/>
            </w:r>
            <w:r>
              <w:rPr>
                <w:noProof/>
                <w:webHidden/>
              </w:rPr>
              <w:t>11</w:t>
            </w:r>
            <w:r>
              <w:rPr>
                <w:noProof/>
                <w:webHidden/>
              </w:rPr>
              <w:fldChar w:fldCharType="end"/>
            </w:r>
          </w:hyperlink>
        </w:p>
        <w:p w14:paraId="339304A8" w14:textId="11CC3778"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40" w:history="1">
            <w:r w:rsidRPr="009E51BF">
              <w:rPr>
                <w:rStyle w:val="Hipervnculo"/>
                <w:noProof/>
                <w:lang w:val="es-ES"/>
              </w:rPr>
              <w:t>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Flujos Alternativos</w:t>
            </w:r>
            <w:r>
              <w:rPr>
                <w:noProof/>
                <w:webHidden/>
              </w:rPr>
              <w:tab/>
            </w:r>
            <w:r>
              <w:rPr>
                <w:noProof/>
                <w:webHidden/>
              </w:rPr>
              <w:fldChar w:fldCharType="begin"/>
            </w:r>
            <w:r>
              <w:rPr>
                <w:noProof/>
                <w:webHidden/>
              </w:rPr>
              <w:instrText xml:space="preserve"> PAGEREF _Toc226736240 \h </w:instrText>
            </w:r>
            <w:r>
              <w:rPr>
                <w:noProof/>
                <w:webHidden/>
              </w:rPr>
            </w:r>
            <w:r>
              <w:rPr>
                <w:noProof/>
                <w:webHidden/>
              </w:rPr>
              <w:fldChar w:fldCharType="separate"/>
            </w:r>
            <w:r>
              <w:rPr>
                <w:noProof/>
                <w:webHidden/>
              </w:rPr>
              <w:t>11</w:t>
            </w:r>
            <w:r>
              <w:rPr>
                <w:noProof/>
                <w:webHidden/>
              </w:rPr>
              <w:fldChar w:fldCharType="end"/>
            </w:r>
          </w:hyperlink>
        </w:p>
        <w:p w14:paraId="2A267314" w14:textId="4A2CC5B1"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41" w:history="1">
            <w:r w:rsidRPr="009E51BF">
              <w:rPr>
                <w:rStyle w:val="Hipervnculo"/>
                <w:noProof/>
                <w:lang w:val="es-ES"/>
              </w:rPr>
              <w:t>2.2.1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Sin registros encontrados: Si no hay citas para la fecha seleccionada, el sistema muestra el                        mensaje: "No existen solicitudes programadas para este día".</w:t>
            </w:r>
            <w:r>
              <w:rPr>
                <w:noProof/>
                <w:webHidden/>
              </w:rPr>
              <w:tab/>
            </w:r>
            <w:r>
              <w:rPr>
                <w:noProof/>
                <w:webHidden/>
              </w:rPr>
              <w:fldChar w:fldCharType="begin"/>
            </w:r>
            <w:r>
              <w:rPr>
                <w:noProof/>
                <w:webHidden/>
              </w:rPr>
              <w:instrText xml:space="preserve"> PAGEREF _Toc226736241 \h </w:instrText>
            </w:r>
            <w:r>
              <w:rPr>
                <w:noProof/>
                <w:webHidden/>
              </w:rPr>
            </w:r>
            <w:r>
              <w:rPr>
                <w:noProof/>
                <w:webHidden/>
              </w:rPr>
              <w:fldChar w:fldCharType="separate"/>
            </w:r>
            <w:r>
              <w:rPr>
                <w:noProof/>
                <w:webHidden/>
              </w:rPr>
              <w:t>11</w:t>
            </w:r>
            <w:r>
              <w:rPr>
                <w:noProof/>
                <w:webHidden/>
              </w:rPr>
              <w:fldChar w:fldCharType="end"/>
            </w:r>
          </w:hyperlink>
        </w:p>
        <w:p w14:paraId="20199C23" w14:textId="196DDEC4"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42" w:history="1">
            <w:r w:rsidRPr="009E51BF">
              <w:rPr>
                <w:rStyle w:val="Hipervnculo"/>
                <w:noProof/>
                <w:lang w:val="es-ES"/>
              </w:rPr>
              <w:t>2.2.2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Error en actualización: Si hay un fallo de red al cambiar un estado, el sistema notifica: "Error al actualizar; intente nuevamente".</w:t>
            </w:r>
            <w:r>
              <w:rPr>
                <w:noProof/>
                <w:webHidden/>
              </w:rPr>
              <w:tab/>
            </w:r>
            <w:r>
              <w:rPr>
                <w:noProof/>
                <w:webHidden/>
              </w:rPr>
              <w:fldChar w:fldCharType="begin"/>
            </w:r>
            <w:r>
              <w:rPr>
                <w:noProof/>
                <w:webHidden/>
              </w:rPr>
              <w:instrText xml:space="preserve"> PAGEREF _Toc226736242 \h </w:instrText>
            </w:r>
            <w:r>
              <w:rPr>
                <w:noProof/>
                <w:webHidden/>
              </w:rPr>
            </w:r>
            <w:r>
              <w:rPr>
                <w:noProof/>
                <w:webHidden/>
              </w:rPr>
              <w:fldChar w:fldCharType="separate"/>
            </w:r>
            <w:r>
              <w:rPr>
                <w:noProof/>
                <w:webHidden/>
              </w:rPr>
              <w:t>11</w:t>
            </w:r>
            <w:r>
              <w:rPr>
                <w:noProof/>
                <w:webHidden/>
              </w:rPr>
              <w:fldChar w:fldCharType="end"/>
            </w:r>
          </w:hyperlink>
        </w:p>
        <w:p w14:paraId="1187A456" w14:textId="6FCBAB4B"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43" w:history="1">
            <w:r w:rsidRPr="009E51BF">
              <w:rPr>
                <w:rStyle w:val="Hipervnculo"/>
                <w:noProof/>
                <w:lang w:val="es-ES"/>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Precondiciones</w:t>
            </w:r>
            <w:r>
              <w:rPr>
                <w:noProof/>
                <w:webHidden/>
              </w:rPr>
              <w:tab/>
            </w:r>
            <w:r>
              <w:rPr>
                <w:noProof/>
                <w:webHidden/>
              </w:rPr>
              <w:fldChar w:fldCharType="begin"/>
            </w:r>
            <w:r>
              <w:rPr>
                <w:noProof/>
                <w:webHidden/>
              </w:rPr>
              <w:instrText xml:space="preserve"> PAGEREF _Toc226736243 \h </w:instrText>
            </w:r>
            <w:r>
              <w:rPr>
                <w:noProof/>
                <w:webHidden/>
              </w:rPr>
            </w:r>
            <w:r>
              <w:rPr>
                <w:noProof/>
                <w:webHidden/>
              </w:rPr>
              <w:fldChar w:fldCharType="separate"/>
            </w:r>
            <w:r>
              <w:rPr>
                <w:noProof/>
                <w:webHidden/>
              </w:rPr>
              <w:t>11</w:t>
            </w:r>
            <w:r>
              <w:rPr>
                <w:noProof/>
                <w:webHidden/>
              </w:rPr>
              <w:fldChar w:fldCharType="end"/>
            </w:r>
          </w:hyperlink>
        </w:p>
        <w:p w14:paraId="1BB844DF" w14:textId="419062A6"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44" w:history="1">
            <w:r w:rsidRPr="009E51BF">
              <w:rPr>
                <w:rStyle w:val="Hipervnculo"/>
                <w:noProof/>
                <w:lang w:val="es-ES"/>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La recepcionista debe estar autenticada con el rol administrativo.</w:t>
            </w:r>
            <w:r>
              <w:rPr>
                <w:noProof/>
                <w:webHidden/>
              </w:rPr>
              <w:tab/>
            </w:r>
            <w:r>
              <w:rPr>
                <w:noProof/>
                <w:webHidden/>
              </w:rPr>
              <w:fldChar w:fldCharType="begin"/>
            </w:r>
            <w:r>
              <w:rPr>
                <w:noProof/>
                <w:webHidden/>
              </w:rPr>
              <w:instrText xml:space="preserve"> PAGEREF _Toc226736244 \h </w:instrText>
            </w:r>
            <w:r>
              <w:rPr>
                <w:noProof/>
                <w:webHidden/>
              </w:rPr>
            </w:r>
            <w:r>
              <w:rPr>
                <w:noProof/>
                <w:webHidden/>
              </w:rPr>
              <w:fldChar w:fldCharType="separate"/>
            </w:r>
            <w:r>
              <w:rPr>
                <w:noProof/>
                <w:webHidden/>
              </w:rPr>
              <w:t>11</w:t>
            </w:r>
            <w:r>
              <w:rPr>
                <w:noProof/>
                <w:webHidden/>
              </w:rPr>
              <w:fldChar w:fldCharType="end"/>
            </w:r>
          </w:hyperlink>
        </w:p>
        <w:p w14:paraId="0736D962" w14:textId="44028B2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45" w:history="1">
            <w:r w:rsidRPr="009E51BF">
              <w:rPr>
                <w:rStyle w:val="Hipervnculo"/>
                <w:noProof/>
                <w:lang w:val="es-ES"/>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sistema debe tener acceso a la tabla de solicitudes en la base de datos.</w:t>
            </w:r>
            <w:r>
              <w:rPr>
                <w:noProof/>
                <w:webHidden/>
              </w:rPr>
              <w:tab/>
            </w:r>
            <w:r>
              <w:rPr>
                <w:noProof/>
                <w:webHidden/>
              </w:rPr>
              <w:fldChar w:fldCharType="begin"/>
            </w:r>
            <w:r>
              <w:rPr>
                <w:noProof/>
                <w:webHidden/>
              </w:rPr>
              <w:instrText xml:space="preserve"> PAGEREF _Toc226736245 \h </w:instrText>
            </w:r>
            <w:r>
              <w:rPr>
                <w:noProof/>
                <w:webHidden/>
              </w:rPr>
            </w:r>
            <w:r>
              <w:rPr>
                <w:noProof/>
                <w:webHidden/>
              </w:rPr>
              <w:fldChar w:fldCharType="separate"/>
            </w:r>
            <w:r>
              <w:rPr>
                <w:noProof/>
                <w:webHidden/>
              </w:rPr>
              <w:t>11</w:t>
            </w:r>
            <w:r>
              <w:rPr>
                <w:noProof/>
                <w:webHidden/>
              </w:rPr>
              <w:fldChar w:fldCharType="end"/>
            </w:r>
          </w:hyperlink>
        </w:p>
        <w:p w14:paraId="5E3E4B2F" w14:textId="0ED10ACC"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46" w:history="1">
            <w:r w:rsidRPr="009E51BF">
              <w:rPr>
                <w:rStyle w:val="Hipervnculo"/>
                <w:noProof/>
                <w:lang w:val="es-ES"/>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Poscondiciones</w:t>
            </w:r>
            <w:r>
              <w:rPr>
                <w:noProof/>
                <w:webHidden/>
              </w:rPr>
              <w:tab/>
            </w:r>
            <w:r>
              <w:rPr>
                <w:noProof/>
                <w:webHidden/>
              </w:rPr>
              <w:fldChar w:fldCharType="begin"/>
            </w:r>
            <w:r>
              <w:rPr>
                <w:noProof/>
                <w:webHidden/>
              </w:rPr>
              <w:instrText xml:space="preserve"> PAGEREF _Toc226736246 \h </w:instrText>
            </w:r>
            <w:r>
              <w:rPr>
                <w:noProof/>
                <w:webHidden/>
              </w:rPr>
            </w:r>
            <w:r>
              <w:rPr>
                <w:noProof/>
                <w:webHidden/>
              </w:rPr>
              <w:fldChar w:fldCharType="separate"/>
            </w:r>
            <w:r>
              <w:rPr>
                <w:noProof/>
                <w:webHidden/>
              </w:rPr>
              <w:t>11</w:t>
            </w:r>
            <w:r>
              <w:rPr>
                <w:noProof/>
                <w:webHidden/>
              </w:rPr>
              <w:fldChar w:fldCharType="end"/>
            </w:r>
          </w:hyperlink>
        </w:p>
        <w:p w14:paraId="16D727F6" w14:textId="52C4755A"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47" w:history="1">
            <w:r w:rsidRPr="009E51BF">
              <w:rPr>
                <w:rStyle w:val="Hipervnculo"/>
                <w:noProof/>
                <w:lang w:val="es-ES"/>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sistema mantiene actualizado el tablero de control para el personal de laboratorio.</w:t>
            </w:r>
            <w:r>
              <w:rPr>
                <w:noProof/>
                <w:webHidden/>
              </w:rPr>
              <w:tab/>
            </w:r>
            <w:r>
              <w:rPr>
                <w:noProof/>
                <w:webHidden/>
              </w:rPr>
              <w:fldChar w:fldCharType="begin"/>
            </w:r>
            <w:r>
              <w:rPr>
                <w:noProof/>
                <w:webHidden/>
              </w:rPr>
              <w:instrText xml:space="preserve"> PAGEREF _Toc226736247 \h </w:instrText>
            </w:r>
            <w:r>
              <w:rPr>
                <w:noProof/>
                <w:webHidden/>
              </w:rPr>
            </w:r>
            <w:r>
              <w:rPr>
                <w:noProof/>
                <w:webHidden/>
              </w:rPr>
              <w:fldChar w:fldCharType="separate"/>
            </w:r>
            <w:r>
              <w:rPr>
                <w:noProof/>
                <w:webHidden/>
              </w:rPr>
              <w:t>11</w:t>
            </w:r>
            <w:r>
              <w:rPr>
                <w:noProof/>
                <w:webHidden/>
              </w:rPr>
              <w:fldChar w:fldCharType="end"/>
            </w:r>
          </w:hyperlink>
        </w:p>
        <w:p w14:paraId="5724D2B2" w14:textId="30E0545F"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48" w:history="1">
            <w:r w:rsidRPr="009E51BF">
              <w:rPr>
                <w:rStyle w:val="Hipervnculo"/>
                <w:noProof/>
                <w:lang w:val="es-ES"/>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Puntos de Extension</w:t>
            </w:r>
            <w:r>
              <w:rPr>
                <w:noProof/>
                <w:webHidden/>
              </w:rPr>
              <w:tab/>
            </w:r>
            <w:r>
              <w:rPr>
                <w:noProof/>
                <w:webHidden/>
              </w:rPr>
              <w:fldChar w:fldCharType="begin"/>
            </w:r>
            <w:r>
              <w:rPr>
                <w:noProof/>
                <w:webHidden/>
              </w:rPr>
              <w:instrText xml:space="preserve"> PAGEREF _Toc226736248 \h </w:instrText>
            </w:r>
            <w:r>
              <w:rPr>
                <w:noProof/>
                <w:webHidden/>
              </w:rPr>
            </w:r>
            <w:r>
              <w:rPr>
                <w:noProof/>
                <w:webHidden/>
              </w:rPr>
              <w:fldChar w:fldCharType="separate"/>
            </w:r>
            <w:r>
              <w:rPr>
                <w:noProof/>
                <w:webHidden/>
              </w:rPr>
              <w:t>11</w:t>
            </w:r>
            <w:r>
              <w:rPr>
                <w:noProof/>
                <w:webHidden/>
              </w:rPr>
              <w:fldChar w:fldCharType="end"/>
            </w:r>
          </w:hyperlink>
        </w:p>
        <w:p w14:paraId="3AB3D7B2" w14:textId="1F9B2B90"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49" w:history="1">
            <w:r w:rsidRPr="009E51BF">
              <w:rPr>
                <w:rStyle w:val="Hipervnculo"/>
                <w:noProof/>
                <w:lang w:val="es-ES"/>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Modificación de datos del paciente: Durante la gestión, la recepcionista puede extender el flujo para corregir o actualizar información de contacto si se detecta un error en el registro inicial.</w:t>
            </w:r>
            <w:r>
              <w:rPr>
                <w:noProof/>
                <w:webHidden/>
              </w:rPr>
              <w:tab/>
            </w:r>
            <w:r>
              <w:rPr>
                <w:noProof/>
                <w:webHidden/>
              </w:rPr>
              <w:fldChar w:fldCharType="begin"/>
            </w:r>
            <w:r>
              <w:rPr>
                <w:noProof/>
                <w:webHidden/>
              </w:rPr>
              <w:instrText xml:space="preserve"> PAGEREF _Toc226736249 \h </w:instrText>
            </w:r>
            <w:r>
              <w:rPr>
                <w:noProof/>
                <w:webHidden/>
              </w:rPr>
            </w:r>
            <w:r>
              <w:rPr>
                <w:noProof/>
                <w:webHidden/>
              </w:rPr>
              <w:fldChar w:fldCharType="separate"/>
            </w:r>
            <w:r>
              <w:rPr>
                <w:noProof/>
                <w:webHidden/>
              </w:rPr>
              <w:t>11</w:t>
            </w:r>
            <w:r>
              <w:rPr>
                <w:noProof/>
                <w:webHidden/>
              </w:rPr>
              <w:fldChar w:fldCharType="end"/>
            </w:r>
          </w:hyperlink>
        </w:p>
        <w:p w14:paraId="2066AA1F" w14:textId="06B8EBA3"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0" w:history="1">
            <w:r w:rsidRPr="009E51BF">
              <w:rPr>
                <w:rStyle w:val="Hipervnculo"/>
                <w:noProof/>
                <w:lang w:val="es-ES"/>
              </w:rPr>
              <w:t>5.2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Cancelación de cita: Si el paciente lo solicita, el flujo puede derivar en la anulación de la solicitud y liberación del horario en la base de datos.</w:t>
            </w:r>
            <w:r>
              <w:rPr>
                <w:noProof/>
                <w:webHidden/>
              </w:rPr>
              <w:tab/>
            </w:r>
            <w:r>
              <w:rPr>
                <w:noProof/>
                <w:webHidden/>
              </w:rPr>
              <w:fldChar w:fldCharType="begin"/>
            </w:r>
            <w:r>
              <w:rPr>
                <w:noProof/>
                <w:webHidden/>
              </w:rPr>
              <w:instrText xml:space="preserve"> PAGEREF _Toc226736250 \h </w:instrText>
            </w:r>
            <w:r>
              <w:rPr>
                <w:noProof/>
                <w:webHidden/>
              </w:rPr>
            </w:r>
            <w:r>
              <w:rPr>
                <w:noProof/>
                <w:webHidden/>
              </w:rPr>
              <w:fldChar w:fldCharType="separate"/>
            </w:r>
            <w:r>
              <w:rPr>
                <w:noProof/>
                <w:webHidden/>
              </w:rPr>
              <w:t>11</w:t>
            </w:r>
            <w:r>
              <w:rPr>
                <w:noProof/>
                <w:webHidden/>
              </w:rPr>
              <w:fldChar w:fldCharType="end"/>
            </w:r>
          </w:hyperlink>
        </w:p>
        <w:p w14:paraId="1D9934AA" w14:textId="1DC2A793"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51" w:history="1">
            <w:r w:rsidRPr="009E51BF">
              <w:rPr>
                <w:rStyle w:val="Hipervnculo"/>
                <w:noProof/>
              </w:rPr>
              <w:t>1.</w:t>
            </w:r>
            <w:r>
              <w:rPr>
                <w:rFonts w:asciiTheme="minorHAnsi" w:eastAsiaTheme="minorEastAsia" w:hAnsiTheme="minorHAnsi" w:cstheme="minorBidi"/>
                <w:noProof/>
                <w:kern w:val="2"/>
                <w:sz w:val="24"/>
                <w:szCs w:val="24"/>
                <w:lang w:val="es-SV" w:eastAsia="es-SV"/>
                <w14:ligatures w14:val="standardContextual"/>
              </w:rPr>
              <w:tab/>
            </w:r>
            <w:r w:rsidRPr="00552056">
              <w:rPr>
                <w:rStyle w:val="Hipervnculo"/>
                <w:b/>
                <w:bCs/>
                <w:noProof/>
              </w:rPr>
              <w:t>Generación e impresión de resultados</w:t>
            </w:r>
            <w:r>
              <w:rPr>
                <w:noProof/>
                <w:webHidden/>
              </w:rPr>
              <w:tab/>
            </w:r>
            <w:r>
              <w:rPr>
                <w:noProof/>
                <w:webHidden/>
              </w:rPr>
              <w:fldChar w:fldCharType="begin"/>
            </w:r>
            <w:r>
              <w:rPr>
                <w:noProof/>
                <w:webHidden/>
              </w:rPr>
              <w:instrText xml:space="preserve"> PAGEREF _Toc226736251 \h </w:instrText>
            </w:r>
            <w:r>
              <w:rPr>
                <w:noProof/>
                <w:webHidden/>
              </w:rPr>
            </w:r>
            <w:r>
              <w:rPr>
                <w:noProof/>
                <w:webHidden/>
              </w:rPr>
              <w:fldChar w:fldCharType="separate"/>
            </w:r>
            <w:r>
              <w:rPr>
                <w:noProof/>
                <w:webHidden/>
              </w:rPr>
              <w:t>12</w:t>
            </w:r>
            <w:r>
              <w:rPr>
                <w:noProof/>
                <w:webHidden/>
              </w:rPr>
              <w:fldChar w:fldCharType="end"/>
            </w:r>
          </w:hyperlink>
        </w:p>
        <w:p w14:paraId="19862997" w14:textId="4F900079"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2" w:history="1">
            <w:r w:rsidRPr="009E51BF">
              <w:rPr>
                <w:rStyle w:val="Hipervnculo"/>
                <w:noProof/>
                <w:lang w:val="es-ES"/>
              </w:rPr>
              <w:t>1.1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Descripción</w:t>
            </w:r>
            <w:r>
              <w:rPr>
                <w:noProof/>
                <w:webHidden/>
              </w:rPr>
              <w:tab/>
            </w:r>
            <w:r>
              <w:rPr>
                <w:noProof/>
                <w:webHidden/>
              </w:rPr>
              <w:fldChar w:fldCharType="begin"/>
            </w:r>
            <w:r>
              <w:rPr>
                <w:noProof/>
                <w:webHidden/>
              </w:rPr>
              <w:instrText xml:space="preserve"> PAGEREF _Toc226736252 \h </w:instrText>
            </w:r>
            <w:r>
              <w:rPr>
                <w:noProof/>
                <w:webHidden/>
              </w:rPr>
            </w:r>
            <w:r>
              <w:rPr>
                <w:noProof/>
                <w:webHidden/>
              </w:rPr>
              <w:fldChar w:fldCharType="separate"/>
            </w:r>
            <w:r>
              <w:rPr>
                <w:noProof/>
                <w:webHidden/>
              </w:rPr>
              <w:t>12</w:t>
            </w:r>
            <w:r>
              <w:rPr>
                <w:noProof/>
                <w:webHidden/>
              </w:rPr>
              <w:fldChar w:fldCharType="end"/>
            </w:r>
          </w:hyperlink>
        </w:p>
        <w:p w14:paraId="4AF63270" w14:textId="55F55BD5"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53"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de Eventos</w:t>
            </w:r>
            <w:r>
              <w:rPr>
                <w:noProof/>
                <w:webHidden/>
              </w:rPr>
              <w:tab/>
            </w:r>
            <w:r>
              <w:rPr>
                <w:noProof/>
                <w:webHidden/>
              </w:rPr>
              <w:fldChar w:fldCharType="begin"/>
            </w:r>
            <w:r>
              <w:rPr>
                <w:noProof/>
                <w:webHidden/>
              </w:rPr>
              <w:instrText xml:space="preserve"> PAGEREF _Toc226736253 \h </w:instrText>
            </w:r>
            <w:r>
              <w:rPr>
                <w:noProof/>
                <w:webHidden/>
              </w:rPr>
            </w:r>
            <w:r>
              <w:rPr>
                <w:noProof/>
                <w:webHidden/>
              </w:rPr>
              <w:fldChar w:fldCharType="separate"/>
            </w:r>
            <w:r>
              <w:rPr>
                <w:noProof/>
                <w:webHidden/>
              </w:rPr>
              <w:t>12</w:t>
            </w:r>
            <w:r>
              <w:rPr>
                <w:noProof/>
                <w:webHidden/>
              </w:rPr>
              <w:fldChar w:fldCharType="end"/>
            </w:r>
          </w:hyperlink>
        </w:p>
        <w:p w14:paraId="61F9CF72" w14:textId="29559864"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4" w:history="1">
            <w:r w:rsidRPr="009E51BF">
              <w:rPr>
                <w:rStyle w:val="Hipervnculo"/>
                <w:noProof/>
                <w:lang w:val="es-ES"/>
              </w:rPr>
              <w:t>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Básico</w:t>
            </w:r>
            <w:r>
              <w:rPr>
                <w:noProof/>
                <w:webHidden/>
              </w:rPr>
              <w:tab/>
            </w:r>
            <w:r>
              <w:rPr>
                <w:noProof/>
                <w:webHidden/>
              </w:rPr>
              <w:fldChar w:fldCharType="begin"/>
            </w:r>
            <w:r>
              <w:rPr>
                <w:noProof/>
                <w:webHidden/>
              </w:rPr>
              <w:instrText xml:space="preserve"> PAGEREF _Toc226736254 \h </w:instrText>
            </w:r>
            <w:r>
              <w:rPr>
                <w:noProof/>
                <w:webHidden/>
              </w:rPr>
            </w:r>
            <w:r>
              <w:rPr>
                <w:noProof/>
                <w:webHidden/>
              </w:rPr>
              <w:fldChar w:fldCharType="separate"/>
            </w:r>
            <w:r>
              <w:rPr>
                <w:noProof/>
                <w:webHidden/>
              </w:rPr>
              <w:t>12</w:t>
            </w:r>
            <w:r>
              <w:rPr>
                <w:noProof/>
                <w:webHidden/>
              </w:rPr>
              <w:fldChar w:fldCharType="end"/>
            </w:r>
          </w:hyperlink>
        </w:p>
        <w:p w14:paraId="479843AC" w14:textId="23B6956A"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5" w:history="1">
            <w:r w:rsidRPr="009E51BF">
              <w:rPr>
                <w:rStyle w:val="Hipervnculo"/>
                <w:noProof/>
                <w:lang w:val="es-ES"/>
              </w:rPr>
              <w:t>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Flujos Alternativos</w:t>
            </w:r>
            <w:r>
              <w:rPr>
                <w:noProof/>
                <w:webHidden/>
              </w:rPr>
              <w:tab/>
            </w:r>
            <w:r>
              <w:rPr>
                <w:noProof/>
                <w:webHidden/>
              </w:rPr>
              <w:fldChar w:fldCharType="begin"/>
            </w:r>
            <w:r>
              <w:rPr>
                <w:noProof/>
                <w:webHidden/>
              </w:rPr>
              <w:instrText xml:space="preserve"> PAGEREF _Toc226736255 \h </w:instrText>
            </w:r>
            <w:r>
              <w:rPr>
                <w:noProof/>
                <w:webHidden/>
              </w:rPr>
            </w:r>
            <w:r>
              <w:rPr>
                <w:noProof/>
                <w:webHidden/>
              </w:rPr>
              <w:fldChar w:fldCharType="separate"/>
            </w:r>
            <w:r>
              <w:rPr>
                <w:noProof/>
                <w:webHidden/>
              </w:rPr>
              <w:t>12</w:t>
            </w:r>
            <w:r>
              <w:rPr>
                <w:noProof/>
                <w:webHidden/>
              </w:rPr>
              <w:fldChar w:fldCharType="end"/>
            </w:r>
          </w:hyperlink>
        </w:p>
        <w:p w14:paraId="3768EF9B" w14:textId="38758086"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56" w:history="1">
            <w:r w:rsidRPr="009E51BF">
              <w:rPr>
                <w:rStyle w:val="Hipervnculo"/>
                <w:noProof/>
                <w:lang w:val="es-ES"/>
              </w:rPr>
              <w:t>2.2.1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Fallo en el servidor de correo: Si el servicio SMTP no responde, el sistema reintenta el envío tres veces y, si falla, notifica a la recepcionista para envío manual.</w:t>
            </w:r>
            <w:r>
              <w:rPr>
                <w:noProof/>
                <w:webHidden/>
              </w:rPr>
              <w:tab/>
            </w:r>
            <w:r>
              <w:rPr>
                <w:noProof/>
                <w:webHidden/>
              </w:rPr>
              <w:fldChar w:fldCharType="begin"/>
            </w:r>
            <w:r>
              <w:rPr>
                <w:noProof/>
                <w:webHidden/>
              </w:rPr>
              <w:instrText xml:space="preserve"> PAGEREF _Toc226736256 \h </w:instrText>
            </w:r>
            <w:r>
              <w:rPr>
                <w:noProof/>
                <w:webHidden/>
              </w:rPr>
            </w:r>
            <w:r>
              <w:rPr>
                <w:noProof/>
                <w:webHidden/>
              </w:rPr>
              <w:fldChar w:fldCharType="separate"/>
            </w:r>
            <w:r>
              <w:rPr>
                <w:noProof/>
                <w:webHidden/>
              </w:rPr>
              <w:t>12</w:t>
            </w:r>
            <w:r>
              <w:rPr>
                <w:noProof/>
                <w:webHidden/>
              </w:rPr>
              <w:fldChar w:fldCharType="end"/>
            </w:r>
          </w:hyperlink>
        </w:p>
        <w:p w14:paraId="4FBCEA25" w14:textId="6C7A7E01"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57" w:history="1">
            <w:r w:rsidRPr="009E51BF">
              <w:rPr>
                <w:rStyle w:val="Hipervnculo"/>
                <w:noProof/>
                <w:lang w:val="es-ES"/>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Precondiciones</w:t>
            </w:r>
            <w:r>
              <w:rPr>
                <w:noProof/>
                <w:webHidden/>
              </w:rPr>
              <w:tab/>
            </w:r>
            <w:r>
              <w:rPr>
                <w:noProof/>
                <w:webHidden/>
              </w:rPr>
              <w:fldChar w:fldCharType="begin"/>
            </w:r>
            <w:r>
              <w:rPr>
                <w:noProof/>
                <w:webHidden/>
              </w:rPr>
              <w:instrText xml:space="preserve"> PAGEREF _Toc226736257 \h </w:instrText>
            </w:r>
            <w:r>
              <w:rPr>
                <w:noProof/>
                <w:webHidden/>
              </w:rPr>
            </w:r>
            <w:r>
              <w:rPr>
                <w:noProof/>
                <w:webHidden/>
              </w:rPr>
              <w:fldChar w:fldCharType="separate"/>
            </w:r>
            <w:r>
              <w:rPr>
                <w:noProof/>
                <w:webHidden/>
              </w:rPr>
              <w:t>12</w:t>
            </w:r>
            <w:r>
              <w:rPr>
                <w:noProof/>
                <w:webHidden/>
              </w:rPr>
              <w:fldChar w:fldCharType="end"/>
            </w:r>
          </w:hyperlink>
        </w:p>
        <w:p w14:paraId="1D6F694E" w14:textId="7DBADFB3"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8" w:history="1">
            <w:r w:rsidRPr="009E51BF">
              <w:rPr>
                <w:rStyle w:val="Hipervnculo"/>
                <w:noProof/>
                <w:lang w:val="es-ES"/>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paciente debe tener un correo electrónico válido en su perfil.</w:t>
            </w:r>
            <w:r>
              <w:rPr>
                <w:noProof/>
                <w:webHidden/>
              </w:rPr>
              <w:tab/>
            </w:r>
            <w:r>
              <w:rPr>
                <w:noProof/>
                <w:webHidden/>
              </w:rPr>
              <w:fldChar w:fldCharType="begin"/>
            </w:r>
            <w:r>
              <w:rPr>
                <w:noProof/>
                <w:webHidden/>
              </w:rPr>
              <w:instrText xml:space="preserve"> PAGEREF _Toc226736258 \h </w:instrText>
            </w:r>
            <w:r>
              <w:rPr>
                <w:noProof/>
                <w:webHidden/>
              </w:rPr>
            </w:r>
            <w:r>
              <w:rPr>
                <w:noProof/>
                <w:webHidden/>
              </w:rPr>
              <w:fldChar w:fldCharType="separate"/>
            </w:r>
            <w:r>
              <w:rPr>
                <w:noProof/>
                <w:webHidden/>
              </w:rPr>
              <w:t>12</w:t>
            </w:r>
            <w:r>
              <w:rPr>
                <w:noProof/>
                <w:webHidden/>
              </w:rPr>
              <w:fldChar w:fldCharType="end"/>
            </w:r>
          </w:hyperlink>
        </w:p>
        <w:p w14:paraId="5627A356" w14:textId="6E6427F9"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59" w:history="1">
            <w:r w:rsidRPr="009E51BF">
              <w:rPr>
                <w:rStyle w:val="Hipervnculo"/>
                <w:noProof/>
                <w:lang w:val="es-ES"/>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Todos los exámenes de la cita deben estar en estado "Finalizado".</w:t>
            </w:r>
            <w:r>
              <w:rPr>
                <w:noProof/>
                <w:webHidden/>
              </w:rPr>
              <w:tab/>
            </w:r>
            <w:r>
              <w:rPr>
                <w:noProof/>
                <w:webHidden/>
              </w:rPr>
              <w:fldChar w:fldCharType="begin"/>
            </w:r>
            <w:r>
              <w:rPr>
                <w:noProof/>
                <w:webHidden/>
              </w:rPr>
              <w:instrText xml:space="preserve"> PAGEREF _Toc226736259 \h </w:instrText>
            </w:r>
            <w:r>
              <w:rPr>
                <w:noProof/>
                <w:webHidden/>
              </w:rPr>
            </w:r>
            <w:r>
              <w:rPr>
                <w:noProof/>
                <w:webHidden/>
              </w:rPr>
              <w:fldChar w:fldCharType="separate"/>
            </w:r>
            <w:r>
              <w:rPr>
                <w:noProof/>
                <w:webHidden/>
              </w:rPr>
              <w:t>12</w:t>
            </w:r>
            <w:r>
              <w:rPr>
                <w:noProof/>
                <w:webHidden/>
              </w:rPr>
              <w:fldChar w:fldCharType="end"/>
            </w:r>
          </w:hyperlink>
        </w:p>
        <w:p w14:paraId="49B1F774" w14:textId="28061363"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60" w:history="1">
            <w:r w:rsidRPr="009E51BF">
              <w:rPr>
                <w:rStyle w:val="Hipervnculo"/>
                <w:noProof/>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Poscondiciones</w:t>
            </w:r>
            <w:r>
              <w:rPr>
                <w:noProof/>
                <w:webHidden/>
              </w:rPr>
              <w:tab/>
            </w:r>
            <w:r>
              <w:rPr>
                <w:noProof/>
                <w:webHidden/>
              </w:rPr>
              <w:fldChar w:fldCharType="begin"/>
            </w:r>
            <w:r>
              <w:rPr>
                <w:noProof/>
                <w:webHidden/>
              </w:rPr>
              <w:instrText xml:space="preserve"> PAGEREF _Toc226736260 \h </w:instrText>
            </w:r>
            <w:r>
              <w:rPr>
                <w:noProof/>
                <w:webHidden/>
              </w:rPr>
            </w:r>
            <w:r>
              <w:rPr>
                <w:noProof/>
                <w:webHidden/>
              </w:rPr>
              <w:fldChar w:fldCharType="separate"/>
            </w:r>
            <w:r>
              <w:rPr>
                <w:noProof/>
                <w:webHidden/>
              </w:rPr>
              <w:t>12</w:t>
            </w:r>
            <w:r>
              <w:rPr>
                <w:noProof/>
                <w:webHidden/>
              </w:rPr>
              <w:fldChar w:fldCharType="end"/>
            </w:r>
          </w:hyperlink>
        </w:p>
        <w:p w14:paraId="4B6EF57B" w14:textId="21A200D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1" w:history="1">
            <w:r w:rsidRPr="009E51BF">
              <w:rPr>
                <w:rStyle w:val="Hipervnculo"/>
                <w:noProof/>
                <w:lang w:val="es-ES"/>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paciente recibe sus resultados y el estado de la solicitud cambia a "Entregado".</w:t>
            </w:r>
            <w:r>
              <w:rPr>
                <w:noProof/>
                <w:webHidden/>
              </w:rPr>
              <w:tab/>
            </w:r>
            <w:r>
              <w:rPr>
                <w:noProof/>
                <w:webHidden/>
              </w:rPr>
              <w:fldChar w:fldCharType="begin"/>
            </w:r>
            <w:r>
              <w:rPr>
                <w:noProof/>
                <w:webHidden/>
              </w:rPr>
              <w:instrText xml:space="preserve"> PAGEREF _Toc226736261 \h </w:instrText>
            </w:r>
            <w:r>
              <w:rPr>
                <w:noProof/>
                <w:webHidden/>
              </w:rPr>
            </w:r>
            <w:r>
              <w:rPr>
                <w:noProof/>
                <w:webHidden/>
              </w:rPr>
              <w:fldChar w:fldCharType="separate"/>
            </w:r>
            <w:r>
              <w:rPr>
                <w:noProof/>
                <w:webHidden/>
              </w:rPr>
              <w:t>12</w:t>
            </w:r>
            <w:r>
              <w:rPr>
                <w:noProof/>
                <w:webHidden/>
              </w:rPr>
              <w:fldChar w:fldCharType="end"/>
            </w:r>
          </w:hyperlink>
        </w:p>
        <w:p w14:paraId="7ACC4F70" w14:textId="097F3EC0"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62" w:history="1">
            <w:r w:rsidRPr="009E51BF">
              <w:rPr>
                <w:rStyle w:val="Hipervnculo"/>
                <w:noProof/>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Puntos de Extensión</w:t>
            </w:r>
            <w:r>
              <w:rPr>
                <w:noProof/>
                <w:webHidden/>
              </w:rPr>
              <w:tab/>
            </w:r>
            <w:r>
              <w:rPr>
                <w:noProof/>
                <w:webHidden/>
              </w:rPr>
              <w:fldChar w:fldCharType="begin"/>
            </w:r>
            <w:r>
              <w:rPr>
                <w:noProof/>
                <w:webHidden/>
              </w:rPr>
              <w:instrText xml:space="preserve"> PAGEREF _Toc226736262 \h </w:instrText>
            </w:r>
            <w:r>
              <w:rPr>
                <w:noProof/>
                <w:webHidden/>
              </w:rPr>
            </w:r>
            <w:r>
              <w:rPr>
                <w:noProof/>
                <w:webHidden/>
              </w:rPr>
              <w:fldChar w:fldCharType="separate"/>
            </w:r>
            <w:r>
              <w:rPr>
                <w:noProof/>
                <w:webHidden/>
              </w:rPr>
              <w:t>12</w:t>
            </w:r>
            <w:r>
              <w:rPr>
                <w:noProof/>
                <w:webHidden/>
              </w:rPr>
              <w:fldChar w:fldCharType="end"/>
            </w:r>
          </w:hyperlink>
        </w:p>
        <w:p w14:paraId="0B108123" w14:textId="4AC12F1C"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3" w:history="1">
            <w:r w:rsidRPr="009E51BF">
              <w:rPr>
                <w:rStyle w:val="Hipervnculo"/>
                <w:noProof/>
                <w:lang w:val="es-ES"/>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Inserción de firma digital personalizada: El sistema permite que el técnico de laboratorio cargue su firma digital específica para que aparezca en el pie de página del reporte PDF generado.</w:t>
            </w:r>
            <w:r>
              <w:rPr>
                <w:noProof/>
                <w:webHidden/>
              </w:rPr>
              <w:tab/>
            </w:r>
            <w:r>
              <w:rPr>
                <w:noProof/>
                <w:webHidden/>
              </w:rPr>
              <w:fldChar w:fldCharType="begin"/>
            </w:r>
            <w:r>
              <w:rPr>
                <w:noProof/>
                <w:webHidden/>
              </w:rPr>
              <w:instrText xml:space="preserve"> PAGEREF _Toc226736263 \h </w:instrText>
            </w:r>
            <w:r>
              <w:rPr>
                <w:noProof/>
                <w:webHidden/>
              </w:rPr>
            </w:r>
            <w:r>
              <w:rPr>
                <w:noProof/>
                <w:webHidden/>
              </w:rPr>
              <w:fldChar w:fldCharType="separate"/>
            </w:r>
            <w:r>
              <w:rPr>
                <w:noProof/>
                <w:webHidden/>
              </w:rPr>
              <w:t>12</w:t>
            </w:r>
            <w:r>
              <w:rPr>
                <w:noProof/>
                <w:webHidden/>
              </w:rPr>
              <w:fldChar w:fldCharType="end"/>
            </w:r>
          </w:hyperlink>
        </w:p>
        <w:p w14:paraId="1336E286" w14:textId="5B813B16"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4" w:history="1">
            <w:r w:rsidRPr="009E51BF">
              <w:rPr>
                <w:rStyle w:val="Hipervnculo"/>
                <w:noProof/>
                <w:lang w:val="es-ES"/>
              </w:rPr>
              <w:t>5.2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Agregar observaciones adicionales: En exámenes complejos, el flujo permite extender el reporte para incluir una página de anexos con comentarios detallados del laboratorista.</w:t>
            </w:r>
            <w:r>
              <w:rPr>
                <w:noProof/>
                <w:webHidden/>
              </w:rPr>
              <w:tab/>
            </w:r>
            <w:r>
              <w:rPr>
                <w:noProof/>
                <w:webHidden/>
              </w:rPr>
              <w:fldChar w:fldCharType="begin"/>
            </w:r>
            <w:r>
              <w:rPr>
                <w:noProof/>
                <w:webHidden/>
              </w:rPr>
              <w:instrText xml:space="preserve"> PAGEREF _Toc226736264 \h </w:instrText>
            </w:r>
            <w:r>
              <w:rPr>
                <w:noProof/>
                <w:webHidden/>
              </w:rPr>
            </w:r>
            <w:r>
              <w:rPr>
                <w:noProof/>
                <w:webHidden/>
              </w:rPr>
              <w:fldChar w:fldCharType="separate"/>
            </w:r>
            <w:r>
              <w:rPr>
                <w:noProof/>
                <w:webHidden/>
              </w:rPr>
              <w:t>12</w:t>
            </w:r>
            <w:r>
              <w:rPr>
                <w:noProof/>
                <w:webHidden/>
              </w:rPr>
              <w:fldChar w:fldCharType="end"/>
            </w:r>
          </w:hyperlink>
        </w:p>
        <w:p w14:paraId="3B9CFB1B" w14:textId="1E34E288"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65" w:history="1">
            <w:r w:rsidRPr="009E51BF">
              <w:rPr>
                <w:rStyle w:val="Hipervnculo"/>
                <w:noProof/>
              </w:rPr>
              <w:t>1.</w:t>
            </w:r>
            <w:r w:rsidRPr="00552056">
              <w:rPr>
                <w:rFonts w:asciiTheme="minorHAnsi" w:eastAsiaTheme="minorEastAsia" w:hAnsiTheme="minorHAnsi" w:cstheme="minorBidi"/>
                <w:b/>
                <w:bCs/>
                <w:noProof/>
                <w:kern w:val="2"/>
                <w:sz w:val="24"/>
                <w:szCs w:val="24"/>
                <w:lang w:val="es-SV" w:eastAsia="es-SV"/>
                <w14:ligatures w14:val="standardContextual"/>
              </w:rPr>
              <w:tab/>
            </w:r>
            <w:r w:rsidRPr="00552056">
              <w:rPr>
                <w:rStyle w:val="Hipervnculo"/>
                <w:b/>
                <w:bCs/>
                <w:noProof/>
              </w:rPr>
              <w:t>Envio de resultados por correo</w:t>
            </w:r>
            <w:r>
              <w:rPr>
                <w:noProof/>
                <w:webHidden/>
              </w:rPr>
              <w:tab/>
            </w:r>
            <w:r>
              <w:rPr>
                <w:noProof/>
                <w:webHidden/>
              </w:rPr>
              <w:fldChar w:fldCharType="begin"/>
            </w:r>
            <w:r>
              <w:rPr>
                <w:noProof/>
                <w:webHidden/>
              </w:rPr>
              <w:instrText xml:space="preserve"> PAGEREF _Toc226736265 \h </w:instrText>
            </w:r>
            <w:r>
              <w:rPr>
                <w:noProof/>
                <w:webHidden/>
              </w:rPr>
            </w:r>
            <w:r>
              <w:rPr>
                <w:noProof/>
                <w:webHidden/>
              </w:rPr>
              <w:fldChar w:fldCharType="separate"/>
            </w:r>
            <w:r>
              <w:rPr>
                <w:noProof/>
                <w:webHidden/>
              </w:rPr>
              <w:t>13</w:t>
            </w:r>
            <w:r>
              <w:rPr>
                <w:noProof/>
                <w:webHidden/>
              </w:rPr>
              <w:fldChar w:fldCharType="end"/>
            </w:r>
          </w:hyperlink>
        </w:p>
        <w:p w14:paraId="105A1F24" w14:textId="43337B9D"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6" w:history="1">
            <w:r w:rsidRPr="009E51BF">
              <w:rPr>
                <w:rStyle w:val="Hipervnculo"/>
                <w:noProof/>
                <w:lang w:val="es-ES"/>
              </w:rPr>
              <w:t>1.1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Descripción</w:t>
            </w:r>
            <w:r>
              <w:rPr>
                <w:noProof/>
                <w:webHidden/>
              </w:rPr>
              <w:tab/>
            </w:r>
            <w:r>
              <w:rPr>
                <w:noProof/>
                <w:webHidden/>
              </w:rPr>
              <w:fldChar w:fldCharType="begin"/>
            </w:r>
            <w:r>
              <w:rPr>
                <w:noProof/>
                <w:webHidden/>
              </w:rPr>
              <w:instrText xml:space="preserve"> PAGEREF _Toc226736266 \h </w:instrText>
            </w:r>
            <w:r>
              <w:rPr>
                <w:noProof/>
                <w:webHidden/>
              </w:rPr>
            </w:r>
            <w:r>
              <w:rPr>
                <w:noProof/>
                <w:webHidden/>
              </w:rPr>
              <w:fldChar w:fldCharType="separate"/>
            </w:r>
            <w:r>
              <w:rPr>
                <w:noProof/>
                <w:webHidden/>
              </w:rPr>
              <w:t>13</w:t>
            </w:r>
            <w:r>
              <w:rPr>
                <w:noProof/>
                <w:webHidden/>
              </w:rPr>
              <w:fldChar w:fldCharType="end"/>
            </w:r>
          </w:hyperlink>
        </w:p>
        <w:p w14:paraId="6C6963DE" w14:textId="67B1D81D"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67"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de Eventos</w:t>
            </w:r>
            <w:r>
              <w:rPr>
                <w:noProof/>
                <w:webHidden/>
              </w:rPr>
              <w:tab/>
            </w:r>
            <w:r>
              <w:rPr>
                <w:noProof/>
                <w:webHidden/>
              </w:rPr>
              <w:fldChar w:fldCharType="begin"/>
            </w:r>
            <w:r>
              <w:rPr>
                <w:noProof/>
                <w:webHidden/>
              </w:rPr>
              <w:instrText xml:space="preserve"> PAGEREF _Toc226736267 \h </w:instrText>
            </w:r>
            <w:r>
              <w:rPr>
                <w:noProof/>
                <w:webHidden/>
              </w:rPr>
            </w:r>
            <w:r>
              <w:rPr>
                <w:noProof/>
                <w:webHidden/>
              </w:rPr>
              <w:fldChar w:fldCharType="separate"/>
            </w:r>
            <w:r>
              <w:rPr>
                <w:noProof/>
                <w:webHidden/>
              </w:rPr>
              <w:t>13</w:t>
            </w:r>
            <w:r>
              <w:rPr>
                <w:noProof/>
                <w:webHidden/>
              </w:rPr>
              <w:fldChar w:fldCharType="end"/>
            </w:r>
          </w:hyperlink>
        </w:p>
        <w:p w14:paraId="222939E8" w14:textId="60F187BB"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8" w:history="1">
            <w:r w:rsidRPr="009E51BF">
              <w:rPr>
                <w:rStyle w:val="Hipervnculo"/>
                <w:noProof/>
                <w:lang w:val="es-ES"/>
              </w:rPr>
              <w:t>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Básico</w:t>
            </w:r>
            <w:r>
              <w:rPr>
                <w:noProof/>
                <w:webHidden/>
              </w:rPr>
              <w:tab/>
            </w:r>
            <w:r>
              <w:rPr>
                <w:noProof/>
                <w:webHidden/>
              </w:rPr>
              <w:fldChar w:fldCharType="begin"/>
            </w:r>
            <w:r>
              <w:rPr>
                <w:noProof/>
                <w:webHidden/>
              </w:rPr>
              <w:instrText xml:space="preserve"> PAGEREF _Toc226736268 \h </w:instrText>
            </w:r>
            <w:r>
              <w:rPr>
                <w:noProof/>
                <w:webHidden/>
              </w:rPr>
            </w:r>
            <w:r>
              <w:rPr>
                <w:noProof/>
                <w:webHidden/>
              </w:rPr>
              <w:fldChar w:fldCharType="separate"/>
            </w:r>
            <w:r>
              <w:rPr>
                <w:noProof/>
                <w:webHidden/>
              </w:rPr>
              <w:t>13</w:t>
            </w:r>
            <w:r>
              <w:rPr>
                <w:noProof/>
                <w:webHidden/>
              </w:rPr>
              <w:fldChar w:fldCharType="end"/>
            </w:r>
          </w:hyperlink>
        </w:p>
        <w:p w14:paraId="229F2F4F" w14:textId="3200F8E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69" w:history="1">
            <w:r w:rsidRPr="009E51BF">
              <w:rPr>
                <w:rStyle w:val="Hipervnculo"/>
                <w:noProof/>
                <w:lang w:val="es-ES"/>
              </w:rPr>
              <w:t>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Flujos Alternativos</w:t>
            </w:r>
            <w:r>
              <w:rPr>
                <w:noProof/>
                <w:webHidden/>
              </w:rPr>
              <w:tab/>
            </w:r>
            <w:r>
              <w:rPr>
                <w:noProof/>
                <w:webHidden/>
              </w:rPr>
              <w:fldChar w:fldCharType="begin"/>
            </w:r>
            <w:r>
              <w:rPr>
                <w:noProof/>
                <w:webHidden/>
              </w:rPr>
              <w:instrText xml:space="preserve"> PAGEREF _Toc226736269 \h </w:instrText>
            </w:r>
            <w:r>
              <w:rPr>
                <w:noProof/>
                <w:webHidden/>
              </w:rPr>
            </w:r>
            <w:r>
              <w:rPr>
                <w:noProof/>
                <w:webHidden/>
              </w:rPr>
              <w:fldChar w:fldCharType="separate"/>
            </w:r>
            <w:r>
              <w:rPr>
                <w:noProof/>
                <w:webHidden/>
              </w:rPr>
              <w:t>13</w:t>
            </w:r>
            <w:r>
              <w:rPr>
                <w:noProof/>
                <w:webHidden/>
              </w:rPr>
              <w:fldChar w:fldCharType="end"/>
            </w:r>
          </w:hyperlink>
        </w:p>
        <w:p w14:paraId="4FE69BC0" w14:textId="62FECC02"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70" w:history="1">
            <w:r w:rsidRPr="009E51BF">
              <w:rPr>
                <w:rStyle w:val="Hipervnculo"/>
                <w:noProof/>
                <w:lang w:val="es-ES"/>
              </w:rPr>
              <w:t>2.2.1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Fallo en el servidor de correo: Si el servicio SMTP no responde, el sistema reintenta el envío tres veces y, si falla, notifica a la recepcionista para envío manual.</w:t>
            </w:r>
            <w:r>
              <w:rPr>
                <w:noProof/>
                <w:webHidden/>
              </w:rPr>
              <w:tab/>
            </w:r>
            <w:r>
              <w:rPr>
                <w:noProof/>
                <w:webHidden/>
              </w:rPr>
              <w:fldChar w:fldCharType="begin"/>
            </w:r>
            <w:r>
              <w:rPr>
                <w:noProof/>
                <w:webHidden/>
              </w:rPr>
              <w:instrText xml:space="preserve"> PAGEREF _Toc226736270 \h </w:instrText>
            </w:r>
            <w:r>
              <w:rPr>
                <w:noProof/>
                <w:webHidden/>
              </w:rPr>
            </w:r>
            <w:r>
              <w:rPr>
                <w:noProof/>
                <w:webHidden/>
              </w:rPr>
              <w:fldChar w:fldCharType="separate"/>
            </w:r>
            <w:r>
              <w:rPr>
                <w:noProof/>
                <w:webHidden/>
              </w:rPr>
              <w:t>13</w:t>
            </w:r>
            <w:r>
              <w:rPr>
                <w:noProof/>
                <w:webHidden/>
              </w:rPr>
              <w:fldChar w:fldCharType="end"/>
            </w:r>
          </w:hyperlink>
        </w:p>
        <w:p w14:paraId="5CF1FB7A" w14:textId="72284D71"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71" w:history="1">
            <w:r w:rsidRPr="009E51BF">
              <w:rPr>
                <w:rStyle w:val="Hipervnculo"/>
                <w:noProof/>
                <w:lang w:val="es-ES"/>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Precondiciones</w:t>
            </w:r>
            <w:r>
              <w:rPr>
                <w:noProof/>
                <w:webHidden/>
              </w:rPr>
              <w:tab/>
            </w:r>
            <w:r>
              <w:rPr>
                <w:noProof/>
                <w:webHidden/>
              </w:rPr>
              <w:fldChar w:fldCharType="begin"/>
            </w:r>
            <w:r>
              <w:rPr>
                <w:noProof/>
                <w:webHidden/>
              </w:rPr>
              <w:instrText xml:space="preserve"> PAGEREF _Toc226736271 \h </w:instrText>
            </w:r>
            <w:r>
              <w:rPr>
                <w:noProof/>
                <w:webHidden/>
              </w:rPr>
            </w:r>
            <w:r>
              <w:rPr>
                <w:noProof/>
                <w:webHidden/>
              </w:rPr>
              <w:fldChar w:fldCharType="separate"/>
            </w:r>
            <w:r>
              <w:rPr>
                <w:noProof/>
                <w:webHidden/>
              </w:rPr>
              <w:t>13</w:t>
            </w:r>
            <w:r>
              <w:rPr>
                <w:noProof/>
                <w:webHidden/>
              </w:rPr>
              <w:fldChar w:fldCharType="end"/>
            </w:r>
          </w:hyperlink>
        </w:p>
        <w:p w14:paraId="4A495248" w14:textId="3A55A9BA"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72" w:history="1">
            <w:r w:rsidRPr="009E51BF">
              <w:rPr>
                <w:rStyle w:val="Hipervnculo"/>
                <w:noProof/>
                <w:lang w:val="es-ES"/>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paciente debe tener un correo electrónico válido en su perfil.</w:t>
            </w:r>
            <w:r>
              <w:rPr>
                <w:noProof/>
                <w:webHidden/>
              </w:rPr>
              <w:tab/>
            </w:r>
            <w:r>
              <w:rPr>
                <w:noProof/>
                <w:webHidden/>
              </w:rPr>
              <w:fldChar w:fldCharType="begin"/>
            </w:r>
            <w:r>
              <w:rPr>
                <w:noProof/>
                <w:webHidden/>
              </w:rPr>
              <w:instrText xml:space="preserve"> PAGEREF _Toc226736272 \h </w:instrText>
            </w:r>
            <w:r>
              <w:rPr>
                <w:noProof/>
                <w:webHidden/>
              </w:rPr>
            </w:r>
            <w:r>
              <w:rPr>
                <w:noProof/>
                <w:webHidden/>
              </w:rPr>
              <w:fldChar w:fldCharType="separate"/>
            </w:r>
            <w:r>
              <w:rPr>
                <w:noProof/>
                <w:webHidden/>
              </w:rPr>
              <w:t>13</w:t>
            </w:r>
            <w:r>
              <w:rPr>
                <w:noProof/>
                <w:webHidden/>
              </w:rPr>
              <w:fldChar w:fldCharType="end"/>
            </w:r>
          </w:hyperlink>
        </w:p>
        <w:p w14:paraId="79E681A0" w14:textId="231479F8"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73" w:history="1">
            <w:r w:rsidRPr="009E51BF">
              <w:rPr>
                <w:rStyle w:val="Hipervnculo"/>
                <w:noProof/>
                <w:lang w:val="es-ES"/>
              </w:rPr>
              <w:t>3.2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Todos los exámenes de la cita deben estar en estado "Finalizado".</w:t>
            </w:r>
            <w:r>
              <w:rPr>
                <w:noProof/>
                <w:webHidden/>
              </w:rPr>
              <w:tab/>
            </w:r>
            <w:r>
              <w:rPr>
                <w:noProof/>
                <w:webHidden/>
              </w:rPr>
              <w:fldChar w:fldCharType="begin"/>
            </w:r>
            <w:r>
              <w:rPr>
                <w:noProof/>
                <w:webHidden/>
              </w:rPr>
              <w:instrText xml:space="preserve"> PAGEREF _Toc226736273 \h </w:instrText>
            </w:r>
            <w:r>
              <w:rPr>
                <w:noProof/>
                <w:webHidden/>
              </w:rPr>
            </w:r>
            <w:r>
              <w:rPr>
                <w:noProof/>
                <w:webHidden/>
              </w:rPr>
              <w:fldChar w:fldCharType="separate"/>
            </w:r>
            <w:r>
              <w:rPr>
                <w:noProof/>
                <w:webHidden/>
              </w:rPr>
              <w:t>13</w:t>
            </w:r>
            <w:r>
              <w:rPr>
                <w:noProof/>
                <w:webHidden/>
              </w:rPr>
              <w:fldChar w:fldCharType="end"/>
            </w:r>
          </w:hyperlink>
        </w:p>
        <w:p w14:paraId="1B07BF6E" w14:textId="565B6FD5"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74" w:history="1">
            <w:r w:rsidRPr="009E51BF">
              <w:rPr>
                <w:rStyle w:val="Hipervnculo"/>
                <w:noProof/>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Poscondiciones</w:t>
            </w:r>
            <w:r>
              <w:rPr>
                <w:noProof/>
                <w:webHidden/>
              </w:rPr>
              <w:tab/>
            </w:r>
            <w:r>
              <w:rPr>
                <w:noProof/>
                <w:webHidden/>
              </w:rPr>
              <w:fldChar w:fldCharType="begin"/>
            </w:r>
            <w:r>
              <w:rPr>
                <w:noProof/>
                <w:webHidden/>
              </w:rPr>
              <w:instrText xml:space="preserve"> PAGEREF _Toc226736274 \h </w:instrText>
            </w:r>
            <w:r>
              <w:rPr>
                <w:noProof/>
                <w:webHidden/>
              </w:rPr>
            </w:r>
            <w:r>
              <w:rPr>
                <w:noProof/>
                <w:webHidden/>
              </w:rPr>
              <w:fldChar w:fldCharType="separate"/>
            </w:r>
            <w:r>
              <w:rPr>
                <w:noProof/>
                <w:webHidden/>
              </w:rPr>
              <w:t>13</w:t>
            </w:r>
            <w:r>
              <w:rPr>
                <w:noProof/>
                <w:webHidden/>
              </w:rPr>
              <w:fldChar w:fldCharType="end"/>
            </w:r>
          </w:hyperlink>
        </w:p>
        <w:p w14:paraId="13478C72" w14:textId="436D1ED0"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75" w:history="1">
            <w:r w:rsidRPr="009E51BF">
              <w:rPr>
                <w:rStyle w:val="Hipervnculo"/>
                <w:noProof/>
                <w:lang w:val="es-ES"/>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paciente recibe sus resultados y el estado de la solicitud cambia a "Entregado".</w:t>
            </w:r>
            <w:r>
              <w:rPr>
                <w:noProof/>
                <w:webHidden/>
              </w:rPr>
              <w:tab/>
            </w:r>
            <w:r>
              <w:rPr>
                <w:noProof/>
                <w:webHidden/>
              </w:rPr>
              <w:fldChar w:fldCharType="begin"/>
            </w:r>
            <w:r>
              <w:rPr>
                <w:noProof/>
                <w:webHidden/>
              </w:rPr>
              <w:instrText xml:space="preserve"> PAGEREF _Toc226736275 \h </w:instrText>
            </w:r>
            <w:r>
              <w:rPr>
                <w:noProof/>
                <w:webHidden/>
              </w:rPr>
            </w:r>
            <w:r>
              <w:rPr>
                <w:noProof/>
                <w:webHidden/>
              </w:rPr>
              <w:fldChar w:fldCharType="separate"/>
            </w:r>
            <w:r>
              <w:rPr>
                <w:noProof/>
                <w:webHidden/>
              </w:rPr>
              <w:t>13</w:t>
            </w:r>
            <w:r>
              <w:rPr>
                <w:noProof/>
                <w:webHidden/>
              </w:rPr>
              <w:fldChar w:fldCharType="end"/>
            </w:r>
          </w:hyperlink>
        </w:p>
        <w:p w14:paraId="3AE3AEB5" w14:textId="6365CEB4"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76" w:history="1">
            <w:r w:rsidRPr="009E51BF">
              <w:rPr>
                <w:rStyle w:val="Hipervnculo"/>
                <w:noProof/>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Puntos de Extension</w:t>
            </w:r>
            <w:r>
              <w:rPr>
                <w:noProof/>
                <w:webHidden/>
              </w:rPr>
              <w:tab/>
            </w:r>
            <w:r>
              <w:rPr>
                <w:noProof/>
                <w:webHidden/>
              </w:rPr>
              <w:fldChar w:fldCharType="begin"/>
            </w:r>
            <w:r>
              <w:rPr>
                <w:noProof/>
                <w:webHidden/>
              </w:rPr>
              <w:instrText xml:space="preserve"> PAGEREF _Toc226736276 \h </w:instrText>
            </w:r>
            <w:r>
              <w:rPr>
                <w:noProof/>
                <w:webHidden/>
              </w:rPr>
            </w:r>
            <w:r>
              <w:rPr>
                <w:noProof/>
                <w:webHidden/>
              </w:rPr>
              <w:fldChar w:fldCharType="separate"/>
            </w:r>
            <w:r>
              <w:rPr>
                <w:noProof/>
                <w:webHidden/>
              </w:rPr>
              <w:t>13</w:t>
            </w:r>
            <w:r>
              <w:rPr>
                <w:noProof/>
                <w:webHidden/>
              </w:rPr>
              <w:fldChar w:fldCharType="end"/>
            </w:r>
          </w:hyperlink>
        </w:p>
        <w:p w14:paraId="4BB21F8F" w14:textId="489EE5B3"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77" w:history="1">
            <w:r w:rsidRPr="009E51BF">
              <w:rPr>
                <w:rStyle w:val="Hipervnculo"/>
                <w:noProof/>
                <w:lang w:val="es-ES"/>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Notificación de fallo de entrega: Si el servidor SMTP detecta que el correo no fue entregado (por rebote o dirección inexistente), el sistema extiende el flujo generando una alerta en el panel de la recepcionista para seguimiento manual</w:t>
            </w:r>
            <w:r>
              <w:rPr>
                <w:noProof/>
                <w:webHidden/>
              </w:rPr>
              <w:tab/>
            </w:r>
            <w:r>
              <w:rPr>
                <w:noProof/>
                <w:webHidden/>
              </w:rPr>
              <w:fldChar w:fldCharType="begin"/>
            </w:r>
            <w:r>
              <w:rPr>
                <w:noProof/>
                <w:webHidden/>
              </w:rPr>
              <w:instrText xml:space="preserve"> PAGEREF _Toc226736277 \h </w:instrText>
            </w:r>
            <w:r>
              <w:rPr>
                <w:noProof/>
                <w:webHidden/>
              </w:rPr>
            </w:r>
            <w:r>
              <w:rPr>
                <w:noProof/>
                <w:webHidden/>
              </w:rPr>
              <w:fldChar w:fldCharType="separate"/>
            </w:r>
            <w:r>
              <w:rPr>
                <w:noProof/>
                <w:webHidden/>
              </w:rPr>
              <w:t>13</w:t>
            </w:r>
            <w:r>
              <w:rPr>
                <w:noProof/>
                <w:webHidden/>
              </w:rPr>
              <w:fldChar w:fldCharType="end"/>
            </w:r>
          </w:hyperlink>
        </w:p>
        <w:p w14:paraId="0B718792" w14:textId="0AFAFEF0"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78" w:history="1">
            <w:r w:rsidRPr="009E51BF">
              <w:rPr>
                <w:rStyle w:val="Hipervnculo"/>
                <w:noProof/>
                <w:lang w:val="es-ES"/>
              </w:rPr>
              <w:t>5.2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Adjuntar folleto informativo: Dependiendo del tipo de examen (ej. glucosa), el sistema puede extender el envío adjuntando automáticamente un PDF con recomendaciones previas o posteriores al análisis</w:t>
            </w:r>
            <w:r>
              <w:rPr>
                <w:noProof/>
                <w:webHidden/>
              </w:rPr>
              <w:tab/>
            </w:r>
            <w:r>
              <w:rPr>
                <w:noProof/>
                <w:webHidden/>
              </w:rPr>
              <w:fldChar w:fldCharType="begin"/>
            </w:r>
            <w:r>
              <w:rPr>
                <w:noProof/>
                <w:webHidden/>
              </w:rPr>
              <w:instrText xml:space="preserve"> PAGEREF _Toc226736278 \h </w:instrText>
            </w:r>
            <w:r>
              <w:rPr>
                <w:noProof/>
                <w:webHidden/>
              </w:rPr>
            </w:r>
            <w:r>
              <w:rPr>
                <w:noProof/>
                <w:webHidden/>
              </w:rPr>
              <w:fldChar w:fldCharType="separate"/>
            </w:r>
            <w:r>
              <w:rPr>
                <w:noProof/>
                <w:webHidden/>
              </w:rPr>
              <w:t>13</w:t>
            </w:r>
            <w:r>
              <w:rPr>
                <w:noProof/>
                <w:webHidden/>
              </w:rPr>
              <w:fldChar w:fldCharType="end"/>
            </w:r>
          </w:hyperlink>
        </w:p>
        <w:p w14:paraId="1D6A9E9E" w14:textId="21BBF18C"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79" w:history="1">
            <w:r w:rsidRPr="009E51BF">
              <w:rPr>
                <w:rStyle w:val="Hipervnculo"/>
                <w:noProof/>
              </w:rPr>
              <w:t>1.</w:t>
            </w:r>
            <w:r w:rsidRPr="00552056">
              <w:rPr>
                <w:rFonts w:asciiTheme="minorHAnsi" w:eastAsiaTheme="minorEastAsia" w:hAnsiTheme="minorHAnsi" w:cstheme="minorBidi"/>
                <w:b/>
                <w:bCs/>
                <w:noProof/>
                <w:kern w:val="2"/>
                <w:sz w:val="24"/>
                <w:szCs w:val="24"/>
                <w:lang w:val="es-SV" w:eastAsia="es-SV"/>
                <w14:ligatures w14:val="standardContextual"/>
              </w:rPr>
              <w:tab/>
            </w:r>
            <w:r w:rsidRPr="00552056">
              <w:rPr>
                <w:rStyle w:val="Hipervnculo"/>
                <w:b/>
                <w:bCs/>
                <w:noProof/>
              </w:rPr>
              <w:t>Consulta de historial de examenes</w:t>
            </w:r>
            <w:r>
              <w:rPr>
                <w:noProof/>
                <w:webHidden/>
              </w:rPr>
              <w:tab/>
            </w:r>
            <w:r>
              <w:rPr>
                <w:noProof/>
                <w:webHidden/>
              </w:rPr>
              <w:fldChar w:fldCharType="begin"/>
            </w:r>
            <w:r>
              <w:rPr>
                <w:noProof/>
                <w:webHidden/>
              </w:rPr>
              <w:instrText xml:space="preserve"> PAGEREF _Toc226736279 \h </w:instrText>
            </w:r>
            <w:r>
              <w:rPr>
                <w:noProof/>
                <w:webHidden/>
              </w:rPr>
            </w:r>
            <w:r>
              <w:rPr>
                <w:noProof/>
                <w:webHidden/>
              </w:rPr>
              <w:fldChar w:fldCharType="separate"/>
            </w:r>
            <w:r>
              <w:rPr>
                <w:noProof/>
                <w:webHidden/>
              </w:rPr>
              <w:t>14</w:t>
            </w:r>
            <w:r>
              <w:rPr>
                <w:noProof/>
                <w:webHidden/>
              </w:rPr>
              <w:fldChar w:fldCharType="end"/>
            </w:r>
          </w:hyperlink>
        </w:p>
        <w:p w14:paraId="1E53DE2E" w14:textId="04B52C40"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80" w:history="1">
            <w:r w:rsidRPr="009E51BF">
              <w:rPr>
                <w:rStyle w:val="Hipervnculo"/>
                <w:noProof/>
                <w:lang w:val="es-ES"/>
              </w:rPr>
              <w:t>1.1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Descripción</w:t>
            </w:r>
            <w:r>
              <w:rPr>
                <w:noProof/>
                <w:webHidden/>
              </w:rPr>
              <w:tab/>
            </w:r>
            <w:r>
              <w:rPr>
                <w:noProof/>
                <w:webHidden/>
              </w:rPr>
              <w:fldChar w:fldCharType="begin"/>
            </w:r>
            <w:r>
              <w:rPr>
                <w:noProof/>
                <w:webHidden/>
              </w:rPr>
              <w:instrText xml:space="preserve"> PAGEREF _Toc226736280 \h </w:instrText>
            </w:r>
            <w:r>
              <w:rPr>
                <w:noProof/>
                <w:webHidden/>
              </w:rPr>
            </w:r>
            <w:r>
              <w:rPr>
                <w:noProof/>
                <w:webHidden/>
              </w:rPr>
              <w:fldChar w:fldCharType="separate"/>
            </w:r>
            <w:r>
              <w:rPr>
                <w:noProof/>
                <w:webHidden/>
              </w:rPr>
              <w:t>14</w:t>
            </w:r>
            <w:r>
              <w:rPr>
                <w:noProof/>
                <w:webHidden/>
              </w:rPr>
              <w:fldChar w:fldCharType="end"/>
            </w:r>
          </w:hyperlink>
        </w:p>
        <w:p w14:paraId="127F48D4" w14:textId="0ADEE964"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81" w:history="1">
            <w:r w:rsidRPr="009E51BF">
              <w:rPr>
                <w:rStyle w:val="Hipervnculo"/>
                <w:noProof/>
                <w:lang w:val="es-ES"/>
              </w:rPr>
              <w:t>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de Eventos</w:t>
            </w:r>
            <w:r>
              <w:rPr>
                <w:noProof/>
                <w:webHidden/>
              </w:rPr>
              <w:tab/>
            </w:r>
            <w:r>
              <w:rPr>
                <w:noProof/>
                <w:webHidden/>
              </w:rPr>
              <w:fldChar w:fldCharType="begin"/>
            </w:r>
            <w:r>
              <w:rPr>
                <w:noProof/>
                <w:webHidden/>
              </w:rPr>
              <w:instrText xml:space="preserve"> PAGEREF _Toc226736281 \h </w:instrText>
            </w:r>
            <w:r>
              <w:rPr>
                <w:noProof/>
                <w:webHidden/>
              </w:rPr>
            </w:r>
            <w:r>
              <w:rPr>
                <w:noProof/>
                <w:webHidden/>
              </w:rPr>
              <w:fldChar w:fldCharType="separate"/>
            </w:r>
            <w:r>
              <w:rPr>
                <w:noProof/>
                <w:webHidden/>
              </w:rPr>
              <w:t>14</w:t>
            </w:r>
            <w:r>
              <w:rPr>
                <w:noProof/>
                <w:webHidden/>
              </w:rPr>
              <w:fldChar w:fldCharType="end"/>
            </w:r>
          </w:hyperlink>
        </w:p>
        <w:p w14:paraId="3819B6BF" w14:textId="0149DF8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82" w:history="1">
            <w:r w:rsidRPr="009E51BF">
              <w:rPr>
                <w:rStyle w:val="Hipervnculo"/>
                <w:noProof/>
                <w:lang w:val="es-ES"/>
              </w:rPr>
              <w:t>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 Básico</w:t>
            </w:r>
            <w:r>
              <w:rPr>
                <w:noProof/>
                <w:webHidden/>
              </w:rPr>
              <w:tab/>
            </w:r>
            <w:r>
              <w:rPr>
                <w:noProof/>
                <w:webHidden/>
              </w:rPr>
              <w:fldChar w:fldCharType="begin"/>
            </w:r>
            <w:r>
              <w:rPr>
                <w:noProof/>
                <w:webHidden/>
              </w:rPr>
              <w:instrText xml:space="preserve"> PAGEREF _Toc226736282 \h </w:instrText>
            </w:r>
            <w:r>
              <w:rPr>
                <w:noProof/>
                <w:webHidden/>
              </w:rPr>
            </w:r>
            <w:r>
              <w:rPr>
                <w:noProof/>
                <w:webHidden/>
              </w:rPr>
              <w:fldChar w:fldCharType="separate"/>
            </w:r>
            <w:r>
              <w:rPr>
                <w:noProof/>
                <w:webHidden/>
              </w:rPr>
              <w:t>14</w:t>
            </w:r>
            <w:r>
              <w:rPr>
                <w:noProof/>
                <w:webHidden/>
              </w:rPr>
              <w:fldChar w:fldCharType="end"/>
            </w:r>
          </w:hyperlink>
        </w:p>
        <w:p w14:paraId="4D848D09" w14:textId="253F3264"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83" w:history="1">
            <w:r w:rsidRPr="009E51BF">
              <w:rPr>
                <w:rStyle w:val="Hipervnculo"/>
                <w:noProof/>
                <w:lang w:val="es-ES"/>
              </w:rPr>
              <w:t>2.2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Flujos Alternativos</w:t>
            </w:r>
            <w:r>
              <w:rPr>
                <w:noProof/>
                <w:webHidden/>
              </w:rPr>
              <w:tab/>
            </w:r>
            <w:r>
              <w:rPr>
                <w:noProof/>
                <w:webHidden/>
              </w:rPr>
              <w:fldChar w:fldCharType="begin"/>
            </w:r>
            <w:r>
              <w:rPr>
                <w:noProof/>
                <w:webHidden/>
              </w:rPr>
              <w:instrText xml:space="preserve"> PAGEREF _Toc226736283 \h </w:instrText>
            </w:r>
            <w:r>
              <w:rPr>
                <w:noProof/>
                <w:webHidden/>
              </w:rPr>
            </w:r>
            <w:r>
              <w:rPr>
                <w:noProof/>
                <w:webHidden/>
              </w:rPr>
              <w:fldChar w:fldCharType="separate"/>
            </w:r>
            <w:r>
              <w:rPr>
                <w:noProof/>
                <w:webHidden/>
              </w:rPr>
              <w:t>14</w:t>
            </w:r>
            <w:r>
              <w:rPr>
                <w:noProof/>
                <w:webHidden/>
              </w:rPr>
              <w:fldChar w:fldCharType="end"/>
            </w:r>
          </w:hyperlink>
        </w:p>
        <w:p w14:paraId="71236F54" w14:textId="48F6C4D1" w:rsidR="00355DEC" w:rsidRDefault="00355DEC">
          <w:pPr>
            <w:pStyle w:val="TDC3"/>
            <w:rPr>
              <w:rFonts w:asciiTheme="minorHAnsi" w:eastAsiaTheme="minorEastAsia" w:hAnsiTheme="minorHAnsi" w:cstheme="minorBidi"/>
              <w:noProof/>
              <w:kern w:val="2"/>
              <w:sz w:val="24"/>
              <w:szCs w:val="24"/>
              <w:lang w:val="es-SV" w:eastAsia="es-SV"/>
              <w14:ligatures w14:val="standardContextual"/>
            </w:rPr>
          </w:pPr>
          <w:hyperlink w:anchor="_Toc226736284" w:history="1">
            <w:r w:rsidRPr="009E51BF">
              <w:rPr>
                <w:rStyle w:val="Hipervnculo"/>
                <w:noProof/>
                <w:lang w:val="es-ES"/>
              </w:rPr>
              <w:t>2.2.1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Sin historial: Si es la primera vez del paciente, el sistema muestra: "Aún no posees exámenes registrados en nuestra clínica".</w:t>
            </w:r>
            <w:r>
              <w:rPr>
                <w:noProof/>
                <w:webHidden/>
              </w:rPr>
              <w:tab/>
            </w:r>
            <w:r>
              <w:rPr>
                <w:noProof/>
                <w:webHidden/>
              </w:rPr>
              <w:fldChar w:fldCharType="begin"/>
            </w:r>
            <w:r>
              <w:rPr>
                <w:noProof/>
                <w:webHidden/>
              </w:rPr>
              <w:instrText xml:space="preserve"> PAGEREF _Toc226736284 \h </w:instrText>
            </w:r>
            <w:r>
              <w:rPr>
                <w:noProof/>
                <w:webHidden/>
              </w:rPr>
            </w:r>
            <w:r>
              <w:rPr>
                <w:noProof/>
                <w:webHidden/>
              </w:rPr>
              <w:fldChar w:fldCharType="separate"/>
            </w:r>
            <w:r>
              <w:rPr>
                <w:noProof/>
                <w:webHidden/>
              </w:rPr>
              <w:t>14</w:t>
            </w:r>
            <w:r>
              <w:rPr>
                <w:noProof/>
                <w:webHidden/>
              </w:rPr>
              <w:fldChar w:fldCharType="end"/>
            </w:r>
          </w:hyperlink>
        </w:p>
        <w:p w14:paraId="7772DA48" w14:textId="3D4C60EE"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85" w:history="1">
            <w:r w:rsidRPr="009E51BF">
              <w:rPr>
                <w:rStyle w:val="Hipervnculo"/>
                <w:noProof/>
                <w:lang w:val="es-ES"/>
              </w:rPr>
              <w:t>3.</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Precondiciones</w:t>
            </w:r>
            <w:r>
              <w:rPr>
                <w:noProof/>
                <w:webHidden/>
              </w:rPr>
              <w:tab/>
            </w:r>
            <w:r>
              <w:rPr>
                <w:noProof/>
                <w:webHidden/>
              </w:rPr>
              <w:fldChar w:fldCharType="begin"/>
            </w:r>
            <w:r>
              <w:rPr>
                <w:noProof/>
                <w:webHidden/>
              </w:rPr>
              <w:instrText xml:space="preserve"> PAGEREF _Toc226736285 \h </w:instrText>
            </w:r>
            <w:r>
              <w:rPr>
                <w:noProof/>
                <w:webHidden/>
              </w:rPr>
            </w:r>
            <w:r>
              <w:rPr>
                <w:noProof/>
                <w:webHidden/>
              </w:rPr>
              <w:fldChar w:fldCharType="separate"/>
            </w:r>
            <w:r>
              <w:rPr>
                <w:noProof/>
                <w:webHidden/>
              </w:rPr>
              <w:t>14</w:t>
            </w:r>
            <w:r>
              <w:rPr>
                <w:noProof/>
                <w:webHidden/>
              </w:rPr>
              <w:fldChar w:fldCharType="end"/>
            </w:r>
          </w:hyperlink>
        </w:p>
        <w:p w14:paraId="0C2CE43C" w14:textId="502B120B"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86" w:history="1">
            <w:r w:rsidRPr="009E51BF">
              <w:rPr>
                <w:rStyle w:val="Hipervnculo"/>
                <w:noProof/>
                <w:lang w:val="es-ES"/>
              </w:rPr>
              <w:t>3.1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El paciente debe estar autenticado.</w:t>
            </w:r>
            <w:r>
              <w:rPr>
                <w:noProof/>
                <w:webHidden/>
              </w:rPr>
              <w:tab/>
            </w:r>
            <w:r>
              <w:rPr>
                <w:noProof/>
                <w:webHidden/>
              </w:rPr>
              <w:fldChar w:fldCharType="begin"/>
            </w:r>
            <w:r>
              <w:rPr>
                <w:noProof/>
                <w:webHidden/>
              </w:rPr>
              <w:instrText xml:space="preserve"> PAGEREF _Toc226736286 \h </w:instrText>
            </w:r>
            <w:r>
              <w:rPr>
                <w:noProof/>
                <w:webHidden/>
              </w:rPr>
            </w:r>
            <w:r>
              <w:rPr>
                <w:noProof/>
                <w:webHidden/>
              </w:rPr>
              <w:fldChar w:fldCharType="separate"/>
            </w:r>
            <w:r>
              <w:rPr>
                <w:noProof/>
                <w:webHidden/>
              </w:rPr>
              <w:t>14</w:t>
            </w:r>
            <w:r>
              <w:rPr>
                <w:noProof/>
                <w:webHidden/>
              </w:rPr>
              <w:fldChar w:fldCharType="end"/>
            </w:r>
          </w:hyperlink>
        </w:p>
        <w:p w14:paraId="313C90D0" w14:textId="45A2032B"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87" w:history="1">
            <w:r w:rsidRPr="009E51BF">
              <w:rPr>
                <w:rStyle w:val="Hipervnculo"/>
                <w:noProof/>
                <w:lang w:val="es-ES"/>
              </w:rPr>
              <w:t>4.</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Poscondiciones</w:t>
            </w:r>
            <w:r>
              <w:rPr>
                <w:noProof/>
                <w:webHidden/>
              </w:rPr>
              <w:tab/>
            </w:r>
            <w:r>
              <w:rPr>
                <w:noProof/>
                <w:webHidden/>
              </w:rPr>
              <w:fldChar w:fldCharType="begin"/>
            </w:r>
            <w:r>
              <w:rPr>
                <w:noProof/>
                <w:webHidden/>
              </w:rPr>
              <w:instrText xml:space="preserve"> PAGEREF _Toc226736287 \h </w:instrText>
            </w:r>
            <w:r>
              <w:rPr>
                <w:noProof/>
                <w:webHidden/>
              </w:rPr>
            </w:r>
            <w:r>
              <w:rPr>
                <w:noProof/>
                <w:webHidden/>
              </w:rPr>
              <w:fldChar w:fldCharType="separate"/>
            </w:r>
            <w:r>
              <w:rPr>
                <w:noProof/>
                <w:webHidden/>
              </w:rPr>
              <w:t>14</w:t>
            </w:r>
            <w:r>
              <w:rPr>
                <w:noProof/>
                <w:webHidden/>
              </w:rPr>
              <w:fldChar w:fldCharType="end"/>
            </w:r>
          </w:hyperlink>
        </w:p>
        <w:p w14:paraId="7B8C4C2F" w14:textId="53F8D72D"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88" w:history="1">
            <w:r w:rsidRPr="009E51BF">
              <w:rPr>
                <w:rStyle w:val="Hipervnculo"/>
                <w:noProof/>
              </w:rPr>
              <w:t>4.1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El paciente visualiza su trayectoria médica sin necesidad de intervención administrativa.</w:t>
            </w:r>
            <w:r>
              <w:rPr>
                <w:noProof/>
                <w:webHidden/>
              </w:rPr>
              <w:tab/>
            </w:r>
            <w:r>
              <w:rPr>
                <w:noProof/>
                <w:webHidden/>
              </w:rPr>
              <w:fldChar w:fldCharType="begin"/>
            </w:r>
            <w:r>
              <w:rPr>
                <w:noProof/>
                <w:webHidden/>
              </w:rPr>
              <w:instrText xml:space="preserve"> PAGEREF _Toc226736288 \h </w:instrText>
            </w:r>
            <w:r>
              <w:rPr>
                <w:noProof/>
                <w:webHidden/>
              </w:rPr>
            </w:r>
            <w:r>
              <w:rPr>
                <w:noProof/>
                <w:webHidden/>
              </w:rPr>
              <w:fldChar w:fldCharType="separate"/>
            </w:r>
            <w:r>
              <w:rPr>
                <w:noProof/>
                <w:webHidden/>
              </w:rPr>
              <w:t>14</w:t>
            </w:r>
            <w:r>
              <w:rPr>
                <w:noProof/>
                <w:webHidden/>
              </w:rPr>
              <w:fldChar w:fldCharType="end"/>
            </w:r>
          </w:hyperlink>
        </w:p>
        <w:p w14:paraId="505391FF" w14:textId="68FD7D2D" w:rsidR="00355DEC" w:rsidRDefault="00355DEC">
          <w:pPr>
            <w:pStyle w:val="TDC1"/>
            <w:tabs>
              <w:tab w:val="left" w:pos="432"/>
            </w:tabs>
            <w:rPr>
              <w:rFonts w:asciiTheme="minorHAnsi" w:eastAsiaTheme="minorEastAsia" w:hAnsiTheme="minorHAnsi" w:cstheme="minorBidi"/>
              <w:noProof/>
              <w:kern w:val="2"/>
              <w:sz w:val="24"/>
              <w:szCs w:val="24"/>
              <w:lang w:val="es-SV" w:eastAsia="es-SV"/>
              <w14:ligatures w14:val="standardContextual"/>
            </w:rPr>
          </w:pPr>
          <w:hyperlink w:anchor="_Toc226736289" w:history="1">
            <w:r w:rsidRPr="009E51BF">
              <w:rPr>
                <w:rStyle w:val="Hipervnculo"/>
                <w:noProof/>
                <w:lang w:val="es-ES"/>
              </w:rPr>
              <w:t>5.</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Puntos de Extension</w:t>
            </w:r>
            <w:r>
              <w:rPr>
                <w:noProof/>
                <w:webHidden/>
              </w:rPr>
              <w:tab/>
            </w:r>
            <w:r>
              <w:rPr>
                <w:noProof/>
                <w:webHidden/>
              </w:rPr>
              <w:fldChar w:fldCharType="begin"/>
            </w:r>
            <w:r>
              <w:rPr>
                <w:noProof/>
                <w:webHidden/>
              </w:rPr>
              <w:instrText xml:space="preserve"> PAGEREF _Toc226736289 \h </w:instrText>
            </w:r>
            <w:r>
              <w:rPr>
                <w:noProof/>
                <w:webHidden/>
              </w:rPr>
            </w:r>
            <w:r>
              <w:rPr>
                <w:noProof/>
                <w:webHidden/>
              </w:rPr>
              <w:fldChar w:fldCharType="separate"/>
            </w:r>
            <w:r>
              <w:rPr>
                <w:noProof/>
                <w:webHidden/>
              </w:rPr>
              <w:t>14</w:t>
            </w:r>
            <w:r>
              <w:rPr>
                <w:noProof/>
                <w:webHidden/>
              </w:rPr>
              <w:fldChar w:fldCharType="end"/>
            </w:r>
          </w:hyperlink>
        </w:p>
        <w:p w14:paraId="3114C545" w14:textId="327C8FD1"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90" w:history="1">
            <w:r w:rsidRPr="009E51BF">
              <w:rPr>
                <w:rStyle w:val="Hipervnculo"/>
                <w:noProof/>
                <w:lang w:val="es-ES"/>
              </w:rPr>
              <w:t>5.1</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lang w:val="es-ES"/>
              </w:rPr>
              <w:t>Exportación de historial consolidado: El paciente puede extender la consulta seleccionando múltiples registros para generar un único archivo PDF que resuma su evolución clínica en el tiempo</w:t>
            </w:r>
            <w:r>
              <w:rPr>
                <w:noProof/>
                <w:webHidden/>
              </w:rPr>
              <w:tab/>
            </w:r>
            <w:r>
              <w:rPr>
                <w:noProof/>
                <w:webHidden/>
              </w:rPr>
              <w:fldChar w:fldCharType="begin"/>
            </w:r>
            <w:r>
              <w:rPr>
                <w:noProof/>
                <w:webHidden/>
              </w:rPr>
              <w:instrText xml:space="preserve"> PAGEREF _Toc226736290 \h </w:instrText>
            </w:r>
            <w:r>
              <w:rPr>
                <w:noProof/>
                <w:webHidden/>
              </w:rPr>
            </w:r>
            <w:r>
              <w:rPr>
                <w:noProof/>
                <w:webHidden/>
              </w:rPr>
              <w:fldChar w:fldCharType="separate"/>
            </w:r>
            <w:r>
              <w:rPr>
                <w:noProof/>
                <w:webHidden/>
              </w:rPr>
              <w:t>14</w:t>
            </w:r>
            <w:r>
              <w:rPr>
                <w:noProof/>
                <w:webHidden/>
              </w:rPr>
              <w:fldChar w:fldCharType="end"/>
            </w:r>
          </w:hyperlink>
        </w:p>
        <w:p w14:paraId="04E0B58C" w14:textId="4FD23B16" w:rsidR="00355DEC" w:rsidRDefault="00355DEC">
          <w:pPr>
            <w:pStyle w:val="TDC2"/>
            <w:tabs>
              <w:tab w:val="left" w:pos="1000"/>
            </w:tabs>
            <w:rPr>
              <w:rFonts w:asciiTheme="minorHAnsi" w:eastAsiaTheme="minorEastAsia" w:hAnsiTheme="minorHAnsi" w:cstheme="minorBidi"/>
              <w:noProof/>
              <w:kern w:val="2"/>
              <w:sz w:val="24"/>
              <w:szCs w:val="24"/>
              <w:lang w:val="es-SV" w:eastAsia="es-SV"/>
              <w14:ligatures w14:val="standardContextual"/>
            </w:rPr>
          </w:pPr>
          <w:hyperlink w:anchor="_Toc226736291" w:history="1">
            <w:r w:rsidRPr="009E51BF">
              <w:rPr>
                <w:rStyle w:val="Hipervnculo"/>
                <w:noProof/>
              </w:rPr>
              <w:t>5.2</w:t>
            </w:r>
            <w:r>
              <w:rPr>
                <w:rFonts w:asciiTheme="minorHAnsi" w:eastAsiaTheme="minorEastAsia" w:hAnsiTheme="minorHAnsi" w:cstheme="minorBidi"/>
                <w:noProof/>
                <w:kern w:val="2"/>
                <w:sz w:val="24"/>
                <w:szCs w:val="24"/>
                <w:lang w:val="es-SV" w:eastAsia="es-SV"/>
                <w14:ligatures w14:val="standardContextual"/>
              </w:rPr>
              <w:tab/>
            </w:r>
            <w:r w:rsidRPr="009E51BF">
              <w:rPr>
                <w:rStyle w:val="Hipervnculo"/>
                <w:noProof/>
              </w:rPr>
              <w:t>Comparativa de resultados: El sistema permite seleccionar dos exámenes del mismo tipo realizados en fechas distintas para mostrar una tabla comparativa de los valores obtenidos.</w:t>
            </w:r>
            <w:r>
              <w:rPr>
                <w:noProof/>
                <w:webHidden/>
              </w:rPr>
              <w:tab/>
            </w:r>
            <w:r>
              <w:rPr>
                <w:noProof/>
                <w:webHidden/>
              </w:rPr>
              <w:fldChar w:fldCharType="begin"/>
            </w:r>
            <w:r>
              <w:rPr>
                <w:noProof/>
                <w:webHidden/>
              </w:rPr>
              <w:instrText xml:space="preserve"> PAGEREF _Toc226736291 \h </w:instrText>
            </w:r>
            <w:r>
              <w:rPr>
                <w:noProof/>
                <w:webHidden/>
              </w:rPr>
            </w:r>
            <w:r>
              <w:rPr>
                <w:noProof/>
                <w:webHidden/>
              </w:rPr>
              <w:fldChar w:fldCharType="separate"/>
            </w:r>
            <w:r>
              <w:rPr>
                <w:noProof/>
                <w:webHidden/>
              </w:rPr>
              <w:t>14</w:t>
            </w:r>
            <w:r>
              <w:rPr>
                <w:noProof/>
                <w:webHidden/>
              </w:rPr>
              <w:fldChar w:fldCharType="end"/>
            </w:r>
          </w:hyperlink>
        </w:p>
        <w:p w14:paraId="344653E3" w14:textId="3BA1684B" w:rsidR="00BC694B" w:rsidRDefault="00BC694B">
          <w:r>
            <w:rPr>
              <w:b/>
              <w:bCs/>
              <w:lang w:val="es-ES"/>
            </w:rPr>
            <w:fldChar w:fldCharType="end"/>
          </w:r>
        </w:p>
      </w:sdtContent>
    </w:sdt>
    <w:p w14:paraId="342F95F7" w14:textId="3EF3F33C" w:rsidR="009D3FB2" w:rsidRDefault="009D3FB2">
      <w:pPr>
        <w:pStyle w:val="Encabezado1"/>
        <w:ind w:right="-846"/>
        <w:jc w:val="left"/>
        <w:rPr>
          <w:sz w:val="24"/>
          <w:szCs w:val="24"/>
          <w:lang w:val="es-ES" w:eastAsia="es-SV"/>
        </w:rPr>
      </w:pPr>
    </w:p>
    <w:p w14:paraId="2098FBF3" w14:textId="77777777" w:rsidR="009D3FB2" w:rsidRDefault="009D3FB2">
      <w:pPr>
        <w:pStyle w:val="Encabezado1"/>
        <w:pageBreakBefore/>
        <w:ind w:right="-846"/>
        <w:jc w:val="left"/>
        <w:rPr>
          <w:lang w:val="es-ES"/>
        </w:rPr>
      </w:pPr>
      <w:r w:rsidRPr="0DEF0C6A">
        <w:rPr>
          <w:highlight w:val="yellow"/>
          <w:lang w:val="es-ES"/>
        </w:rPr>
        <w:lastRenderedPageBreak/>
        <w:t>Diagrama de casos de uso</w:t>
      </w:r>
    </w:p>
    <w:p w14:paraId="526EB4AF" w14:textId="04F5128E" w:rsidR="5543F6AE" w:rsidRDefault="00F4488C" w:rsidP="0DEF0C6A">
      <w:r>
        <w:rPr>
          <w:noProof/>
        </w:rPr>
        <w:drawing>
          <wp:inline distT="0" distB="0" distL="0" distR="0" wp14:anchorId="48D5934C" wp14:editId="17E96DAA">
            <wp:extent cx="4438650" cy="1047750"/>
            <wp:effectExtent l="0" t="0" r="0" b="0"/>
            <wp:docPr id="124380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5335" name="Imagen 1243805335"/>
                    <pic:cNvPicPr/>
                  </pic:nvPicPr>
                  <pic:blipFill>
                    <a:blip r:embed="rId13">
                      <a:extLst>
                        <a:ext uri="{28A0092B-C50C-407E-A947-70E740481C1C}">
                          <a14:useLocalDpi xmlns:a14="http://schemas.microsoft.com/office/drawing/2010/main" val="0"/>
                        </a:ext>
                      </a:extLst>
                    </a:blip>
                    <a:stretch>
                      <a:fillRect/>
                    </a:stretch>
                  </pic:blipFill>
                  <pic:spPr>
                    <a:xfrm>
                      <a:off x="0" y="0"/>
                      <a:ext cx="4438650" cy="1047750"/>
                    </a:xfrm>
                    <a:prstGeom prst="rect">
                      <a:avLst/>
                    </a:prstGeom>
                  </pic:spPr>
                </pic:pic>
              </a:graphicData>
            </a:graphic>
          </wp:inline>
        </w:drawing>
      </w:r>
    </w:p>
    <w:p w14:paraId="21608C0E" w14:textId="7B735D25" w:rsidR="00F4488C" w:rsidRDefault="00F4488C" w:rsidP="0DEF0C6A">
      <w:r>
        <w:rPr>
          <w:noProof/>
        </w:rPr>
        <w:drawing>
          <wp:inline distT="0" distB="0" distL="0" distR="0" wp14:anchorId="13C942AA" wp14:editId="0A03D472">
            <wp:extent cx="4371975" cy="2446132"/>
            <wp:effectExtent l="0" t="0" r="0" b="0"/>
            <wp:docPr id="50307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65" name="Imagen 5030765"/>
                    <pic:cNvPicPr/>
                  </pic:nvPicPr>
                  <pic:blipFill>
                    <a:blip r:embed="rId14">
                      <a:extLst>
                        <a:ext uri="{28A0092B-C50C-407E-A947-70E740481C1C}">
                          <a14:useLocalDpi xmlns:a14="http://schemas.microsoft.com/office/drawing/2010/main" val="0"/>
                        </a:ext>
                      </a:extLst>
                    </a:blip>
                    <a:stretch>
                      <a:fillRect/>
                    </a:stretch>
                  </pic:blipFill>
                  <pic:spPr>
                    <a:xfrm>
                      <a:off x="0" y="0"/>
                      <a:ext cx="4386076" cy="2454021"/>
                    </a:xfrm>
                    <a:prstGeom prst="rect">
                      <a:avLst/>
                    </a:prstGeom>
                  </pic:spPr>
                </pic:pic>
              </a:graphicData>
            </a:graphic>
          </wp:inline>
        </w:drawing>
      </w:r>
    </w:p>
    <w:p w14:paraId="3CC8DD6A" w14:textId="20B8745A" w:rsidR="00F4488C" w:rsidRDefault="00F4488C" w:rsidP="0DEF0C6A">
      <w:r>
        <w:rPr>
          <w:noProof/>
        </w:rPr>
        <w:drawing>
          <wp:inline distT="0" distB="0" distL="0" distR="0" wp14:anchorId="5F5458D1" wp14:editId="708BBB4F">
            <wp:extent cx="4438650" cy="1095375"/>
            <wp:effectExtent l="0" t="0" r="0" b="9525"/>
            <wp:docPr id="1182282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82766" name="Imagen 1182282766"/>
                    <pic:cNvPicPr/>
                  </pic:nvPicPr>
                  <pic:blipFill>
                    <a:blip r:embed="rId15">
                      <a:extLst>
                        <a:ext uri="{28A0092B-C50C-407E-A947-70E740481C1C}">
                          <a14:useLocalDpi xmlns:a14="http://schemas.microsoft.com/office/drawing/2010/main" val="0"/>
                        </a:ext>
                      </a:extLst>
                    </a:blip>
                    <a:stretch>
                      <a:fillRect/>
                    </a:stretch>
                  </pic:blipFill>
                  <pic:spPr>
                    <a:xfrm>
                      <a:off x="0" y="0"/>
                      <a:ext cx="4438650" cy="1095375"/>
                    </a:xfrm>
                    <a:prstGeom prst="rect">
                      <a:avLst/>
                    </a:prstGeom>
                  </pic:spPr>
                </pic:pic>
              </a:graphicData>
            </a:graphic>
          </wp:inline>
        </w:drawing>
      </w:r>
    </w:p>
    <w:p w14:paraId="2EB560FB" w14:textId="389A4A5A" w:rsidR="00F4488C" w:rsidRDefault="00663C09" w:rsidP="0DEF0C6A">
      <w:r>
        <w:rPr>
          <w:noProof/>
        </w:rPr>
        <w:drawing>
          <wp:inline distT="0" distB="0" distL="0" distR="0" wp14:anchorId="6D5B37EA" wp14:editId="294AE0AE">
            <wp:extent cx="5362575" cy="1943100"/>
            <wp:effectExtent l="0" t="0" r="9525" b="0"/>
            <wp:docPr id="13755915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2575" cy="1943100"/>
                    </a:xfrm>
                    <a:prstGeom prst="rect">
                      <a:avLst/>
                    </a:prstGeom>
                    <a:noFill/>
                  </pic:spPr>
                </pic:pic>
              </a:graphicData>
            </a:graphic>
          </wp:inline>
        </w:drawing>
      </w:r>
    </w:p>
    <w:p w14:paraId="245E9D8E" w14:textId="6115C841" w:rsidR="00663C09" w:rsidRDefault="00663C09" w:rsidP="0DEF0C6A">
      <w:r>
        <w:rPr>
          <w:noProof/>
        </w:rPr>
        <w:lastRenderedPageBreak/>
        <w:drawing>
          <wp:inline distT="0" distB="0" distL="0" distR="0" wp14:anchorId="43C2C3F9" wp14:editId="4F73C99E">
            <wp:extent cx="5257800" cy="1763588"/>
            <wp:effectExtent l="0" t="0" r="0" b="8255"/>
            <wp:docPr id="5358256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904" cy="1766306"/>
                    </a:xfrm>
                    <a:prstGeom prst="rect">
                      <a:avLst/>
                    </a:prstGeom>
                    <a:noFill/>
                  </pic:spPr>
                </pic:pic>
              </a:graphicData>
            </a:graphic>
          </wp:inline>
        </w:drawing>
      </w:r>
    </w:p>
    <w:p w14:paraId="64DD543F" w14:textId="28D82BB0" w:rsidR="009D6779" w:rsidRDefault="009D6779" w:rsidP="0DEF0C6A">
      <w:r>
        <w:rPr>
          <w:noProof/>
        </w:rPr>
        <w:drawing>
          <wp:inline distT="0" distB="0" distL="0" distR="0" wp14:anchorId="4526399F" wp14:editId="26F2593B">
            <wp:extent cx="5162550" cy="1873951"/>
            <wp:effectExtent l="0" t="0" r="0" b="0"/>
            <wp:docPr id="7716109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4647" cy="1874712"/>
                    </a:xfrm>
                    <a:prstGeom prst="rect">
                      <a:avLst/>
                    </a:prstGeom>
                    <a:noFill/>
                  </pic:spPr>
                </pic:pic>
              </a:graphicData>
            </a:graphic>
          </wp:inline>
        </w:drawing>
      </w:r>
    </w:p>
    <w:p w14:paraId="0C2557B1" w14:textId="29C0D0D8" w:rsidR="009D6779" w:rsidRDefault="009D6779" w:rsidP="0DEF0C6A">
      <w:r>
        <w:rPr>
          <w:noProof/>
        </w:rPr>
        <w:drawing>
          <wp:inline distT="0" distB="0" distL="0" distR="0" wp14:anchorId="4C6A1F1D" wp14:editId="39130558">
            <wp:extent cx="4800600" cy="1943100"/>
            <wp:effectExtent l="0" t="0" r="0" b="0"/>
            <wp:docPr id="1350092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0600" cy="1943100"/>
                    </a:xfrm>
                    <a:prstGeom prst="rect">
                      <a:avLst/>
                    </a:prstGeom>
                    <a:noFill/>
                  </pic:spPr>
                </pic:pic>
              </a:graphicData>
            </a:graphic>
          </wp:inline>
        </w:drawing>
      </w:r>
    </w:p>
    <w:p w14:paraId="28065D3D" w14:textId="77777777" w:rsidR="009D3FB2" w:rsidRDefault="009D3FB2"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w:t>
      </w:r>
      <w:r w:rsidR="008316DF" w:rsidRPr="0DEF0C6A">
        <w:rPr>
          <w:rFonts w:ascii="Times New Roman" w:hAnsi="Times New Roman" w:cs="Times New Roman"/>
          <w:lang w:val="es-ES"/>
        </w:rPr>
        <w:t>registro de paciente</w:t>
      </w:r>
    </w:p>
    <w:p w14:paraId="1733BD56" w14:textId="77777777" w:rsidR="009D3FB2" w:rsidRDefault="009D3FB2" w:rsidP="0DEF0C6A">
      <w:pPr>
        <w:rPr>
          <w:lang w:val="es-ES"/>
        </w:rPr>
      </w:pPr>
    </w:p>
    <w:p w14:paraId="36F34D5B" w14:textId="77777777" w:rsidR="009D3FB2" w:rsidRPr="0077784E" w:rsidRDefault="008316DF" w:rsidP="0077784E">
      <w:pPr>
        <w:pStyle w:val="Ttulo1"/>
      </w:pPr>
      <w:bookmarkStart w:id="0" w:name="__RefHeading___Toc29276805"/>
      <w:bookmarkStart w:id="1" w:name="_Toc226736200"/>
      <w:bookmarkEnd w:id="0"/>
      <w:r w:rsidRPr="0077784E">
        <w:t xml:space="preserve">Registro de </w:t>
      </w:r>
      <w:proofErr w:type="spellStart"/>
      <w:r w:rsidRPr="0077784E">
        <w:t>paciente</w:t>
      </w:r>
      <w:bookmarkEnd w:id="1"/>
      <w:proofErr w:type="spellEnd"/>
      <w:r w:rsidRPr="0077784E">
        <w:t xml:space="preserve"> </w:t>
      </w:r>
    </w:p>
    <w:p w14:paraId="2EEB6FFB" w14:textId="77777777" w:rsidR="009D3FB2" w:rsidRPr="0077784E" w:rsidRDefault="009D3FB2" w:rsidP="0077784E">
      <w:pPr>
        <w:pStyle w:val="Ttulo2"/>
      </w:pPr>
      <w:bookmarkStart w:id="2" w:name="__RefHeading___Toc29276806"/>
      <w:bookmarkStart w:id="3" w:name="_Toc226736201"/>
      <w:bookmarkEnd w:id="2"/>
      <w:proofErr w:type="spellStart"/>
      <w:r w:rsidRPr="0077784E">
        <w:t>Descripción</w:t>
      </w:r>
      <w:bookmarkEnd w:id="3"/>
      <w:proofErr w:type="spellEnd"/>
    </w:p>
    <w:p w14:paraId="5814F1F2" w14:textId="2C7E67CC" w:rsidR="60A7270F" w:rsidRDefault="60A7270F" w:rsidP="0DEF0C6A">
      <w:pPr>
        <w:ind w:left="720"/>
        <w:rPr>
          <w:lang w:val="es-ES"/>
        </w:rPr>
      </w:pPr>
      <w:r w:rsidRPr="0DEF0C6A">
        <w:rPr>
          <w:lang w:val="es-ES"/>
        </w:rPr>
        <w:t>Este caso de uso permite a un nuevo usuario registrarse en el sistema de la clínica ingresando sus datos personales para crear una cuenta de acceso. El actor principal es el Paciente, quien interactúa con el sistema mediante una interfaz web diseñada en PrimeVue</w:t>
      </w:r>
    </w:p>
    <w:p w14:paraId="6F9E3F18" w14:textId="77777777" w:rsidR="009D3FB2" w:rsidRPr="0077784E" w:rsidRDefault="009D3FB2" w:rsidP="0077784E">
      <w:pPr>
        <w:pStyle w:val="Ttulo1"/>
      </w:pPr>
      <w:bookmarkStart w:id="4" w:name="__RefHeading___Toc29276807"/>
      <w:bookmarkStart w:id="5" w:name="_Toc226736202"/>
      <w:bookmarkEnd w:id="4"/>
      <w:proofErr w:type="spellStart"/>
      <w:r w:rsidRPr="0077784E">
        <w:t>Flujo</w:t>
      </w:r>
      <w:proofErr w:type="spellEnd"/>
      <w:r w:rsidRPr="0077784E">
        <w:t xml:space="preserve"> de </w:t>
      </w:r>
      <w:proofErr w:type="spellStart"/>
      <w:r w:rsidRPr="0077784E">
        <w:t>Eventos</w:t>
      </w:r>
      <w:bookmarkEnd w:id="5"/>
      <w:proofErr w:type="spellEnd"/>
    </w:p>
    <w:p w14:paraId="24E77913" w14:textId="77777777" w:rsidR="008316DF" w:rsidRPr="0077784E" w:rsidRDefault="009D3FB2" w:rsidP="0077784E">
      <w:pPr>
        <w:pStyle w:val="Ttulo2"/>
      </w:pPr>
      <w:bookmarkStart w:id="6" w:name="__RefHeading___Toc29276808"/>
      <w:bookmarkStart w:id="7" w:name="_Toc226736203"/>
      <w:proofErr w:type="spellStart"/>
      <w:r w:rsidRPr="0077784E">
        <w:t>Flujo</w:t>
      </w:r>
      <w:proofErr w:type="spellEnd"/>
      <w:r w:rsidRPr="0077784E">
        <w:t xml:space="preserve"> </w:t>
      </w:r>
      <w:proofErr w:type="spellStart"/>
      <w:r w:rsidRPr="0077784E">
        <w:t>Básico</w:t>
      </w:r>
      <w:bookmarkEnd w:id="6"/>
      <w:bookmarkEnd w:id="7"/>
      <w:proofErr w:type="spellEnd"/>
      <w:r w:rsidRPr="0077784E">
        <w:t xml:space="preserve"> </w:t>
      </w:r>
    </w:p>
    <w:p w14:paraId="6224AB3E" w14:textId="3FA1804E" w:rsidR="009D3FB2" w:rsidRDefault="121FBD37" w:rsidP="0DEF0C6A">
      <w:pPr>
        <w:numPr>
          <w:ilvl w:val="0"/>
          <w:numId w:val="8"/>
        </w:numPr>
        <w:rPr>
          <w:lang w:val="es-ES"/>
        </w:rPr>
      </w:pPr>
      <w:r w:rsidRPr="0DEF0C6A">
        <w:rPr>
          <w:lang w:val="es-ES"/>
        </w:rPr>
        <w:t>El paciente accede a la opción de registro en la pantalla de inicio.</w:t>
      </w:r>
    </w:p>
    <w:p w14:paraId="2C96F7E0" w14:textId="2D89D074" w:rsidR="009D3FB2" w:rsidRDefault="121FBD37" w:rsidP="0DEF0C6A">
      <w:pPr>
        <w:pStyle w:val="Prrafodelista"/>
        <w:numPr>
          <w:ilvl w:val="0"/>
          <w:numId w:val="8"/>
        </w:numPr>
      </w:pPr>
      <w:r w:rsidRPr="0DEF0C6A">
        <w:t>El sistema muestra el formulario de registro con campos para datos personales.</w:t>
      </w:r>
    </w:p>
    <w:p w14:paraId="6CFAA8DD" w14:textId="026E21BB" w:rsidR="009D3FB2" w:rsidRDefault="121FBD37" w:rsidP="0DEF0C6A">
      <w:pPr>
        <w:pStyle w:val="Prrafodelista"/>
        <w:numPr>
          <w:ilvl w:val="0"/>
          <w:numId w:val="8"/>
        </w:numPr>
      </w:pPr>
      <w:r w:rsidRPr="0DEF0C6A">
        <w:t xml:space="preserve">El </w:t>
      </w:r>
      <w:proofErr w:type="spellStart"/>
      <w:r w:rsidRPr="0DEF0C6A">
        <w:t>paciente</w:t>
      </w:r>
      <w:proofErr w:type="spellEnd"/>
      <w:r w:rsidRPr="0DEF0C6A">
        <w:t xml:space="preserve"> </w:t>
      </w:r>
      <w:proofErr w:type="spellStart"/>
      <w:r w:rsidRPr="0DEF0C6A">
        <w:t>ingresa</w:t>
      </w:r>
      <w:proofErr w:type="spellEnd"/>
      <w:r w:rsidRPr="0DEF0C6A">
        <w:t xml:space="preserve"> </w:t>
      </w:r>
      <w:proofErr w:type="spellStart"/>
      <w:r w:rsidRPr="0DEF0C6A">
        <w:t>su</w:t>
      </w:r>
      <w:proofErr w:type="spellEnd"/>
      <w:r w:rsidRPr="0DEF0C6A">
        <w:t xml:space="preserve"> </w:t>
      </w:r>
      <w:proofErr w:type="spellStart"/>
      <w:r w:rsidRPr="0DEF0C6A">
        <w:t>nombre</w:t>
      </w:r>
      <w:proofErr w:type="spellEnd"/>
      <w:r w:rsidRPr="0DEF0C6A">
        <w:t xml:space="preserve">, </w:t>
      </w:r>
      <w:proofErr w:type="spellStart"/>
      <w:r w:rsidRPr="0DEF0C6A">
        <w:t>apellidos</w:t>
      </w:r>
      <w:proofErr w:type="spellEnd"/>
      <w:r w:rsidRPr="0DEF0C6A">
        <w:t xml:space="preserve">, </w:t>
      </w:r>
      <w:proofErr w:type="spellStart"/>
      <w:r w:rsidRPr="0DEF0C6A">
        <w:t>correo</w:t>
      </w:r>
      <w:proofErr w:type="spellEnd"/>
      <w:r w:rsidRPr="0DEF0C6A">
        <w:t xml:space="preserve"> </w:t>
      </w:r>
      <w:proofErr w:type="spellStart"/>
      <w:r w:rsidRPr="0DEF0C6A">
        <w:t>electrónico</w:t>
      </w:r>
      <w:proofErr w:type="spellEnd"/>
      <w:r w:rsidRPr="0DEF0C6A">
        <w:t xml:space="preserve">, </w:t>
      </w:r>
      <w:proofErr w:type="spellStart"/>
      <w:r w:rsidRPr="0DEF0C6A">
        <w:t>teléfono</w:t>
      </w:r>
      <w:proofErr w:type="spellEnd"/>
      <w:r w:rsidRPr="0DEF0C6A">
        <w:t xml:space="preserve"> y </w:t>
      </w:r>
      <w:proofErr w:type="spellStart"/>
      <w:r w:rsidR="0077784E" w:rsidRPr="0DEF0C6A">
        <w:t>contraseña</w:t>
      </w:r>
      <w:proofErr w:type="spellEnd"/>
      <w:r w:rsidR="0077784E" w:rsidRPr="0DEF0C6A">
        <w:t>.</w:t>
      </w:r>
    </w:p>
    <w:p w14:paraId="4FBDF207" w14:textId="59DF4F91" w:rsidR="009D3FB2" w:rsidRDefault="121FBD37" w:rsidP="0DEF0C6A">
      <w:pPr>
        <w:pStyle w:val="Prrafodelista"/>
        <w:numPr>
          <w:ilvl w:val="0"/>
          <w:numId w:val="8"/>
        </w:numPr>
      </w:pPr>
      <w:r w:rsidRPr="0DEF0C6A">
        <w:t xml:space="preserve">El paciente acepta </w:t>
      </w:r>
      <w:proofErr w:type="spellStart"/>
      <w:r w:rsidRPr="0DEF0C6A">
        <w:t>los</w:t>
      </w:r>
      <w:proofErr w:type="spellEnd"/>
      <w:r w:rsidRPr="0DEF0C6A">
        <w:t xml:space="preserve"> </w:t>
      </w:r>
      <w:proofErr w:type="spellStart"/>
      <w:r w:rsidRPr="0DEF0C6A">
        <w:t>términos</w:t>
      </w:r>
      <w:proofErr w:type="spellEnd"/>
      <w:r w:rsidRPr="0DEF0C6A">
        <w:t xml:space="preserve"> y </w:t>
      </w:r>
      <w:proofErr w:type="spellStart"/>
      <w:r w:rsidRPr="0DEF0C6A">
        <w:t>condiciones</w:t>
      </w:r>
      <w:proofErr w:type="spellEnd"/>
      <w:r w:rsidRPr="0DEF0C6A">
        <w:t xml:space="preserve"> de la </w:t>
      </w:r>
      <w:proofErr w:type="spellStart"/>
      <w:r w:rsidRPr="0DEF0C6A">
        <w:t>clínica</w:t>
      </w:r>
      <w:proofErr w:type="spellEnd"/>
      <w:r w:rsidRPr="0DEF0C6A">
        <w:t xml:space="preserve"> y </w:t>
      </w:r>
      <w:proofErr w:type="spellStart"/>
      <w:r w:rsidRPr="0DEF0C6A">
        <w:t>confirma</w:t>
      </w:r>
      <w:proofErr w:type="spellEnd"/>
      <w:r w:rsidRPr="0DEF0C6A">
        <w:t xml:space="preserve"> </w:t>
      </w:r>
      <w:proofErr w:type="spellStart"/>
      <w:r w:rsidRPr="0DEF0C6A">
        <w:t>el</w:t>
      </w:r>
      <w:proofErr w:type="spellEnd"/>
      <w:r w:rsidRPr="0DEF0C6A">
        <w:t xml:space="preserve"> </w:t>
      </w:r>
      <w:proofErr w:type="spellStart"/>
      <w:r w:rsidR="0077784E" w:rsidRPr="0DEF0C6A">
        <w:t>registro</w:t>
      </w:r>
      <w:proofErr w:type="spellEnd"/>
      <w:r w:rsidR="0077784E" w:rsidRPr="0DEF0C6A">
        <w:t>.</w:t>
      </w:r>
    </w:p>
    <w:p w14:paraId="228C65C7" w14:textId="0BBE6BBE" w:rsidR="009D3FB2" w:rsidRDefault="121FBD37" w:rsidP="0DEF0C6A">
      <w:pPr>
        <w:pStyle w:val="Prrafodelista"/>
        <w:numPr>
          <w:ilvl w:val="0"/>
          <w:numId w:val="8"/>
        </w:numPr>
      </w:pPr>
      <w:r w:rsidRPr="0DEF0C6A">
        <w:t>El sistema valida que la información ingresada cumpla con los formatos requeridos.</w:t>
      </w:r>
    </w:p>
    <w:p w14:paraId="3099B23C" w14:textId="41E43EDB" w:rsidR="009D3FB2" w:rsidRDefault="121FBD37" w:rsidP="0DEF0C6A">
      <w:pPr>
        <w:pStyle w:val="Prrafodelista"/>
        <w:numPr>
          <w:ilvl w:val="0"/>
          <w:numId w:val="8"/>
        </w:numPr>
      </w:pPr>
      <w:r w:rsidRPr="0DEF0C6A">
        <w:t>El sistema guarda los datos del nuevo usuario en la base de datos PostgreSQL 17.</w:t>
      </w:r>
    </w:p>
    <w:p w14:paraId="38C9AE37" w14:textId="6DFAB1B5" w:rsidR="009D3FB2" w:rsidRDefault="121FBD37" w:rsidP="0DEF0C6A">
      <w:pPr>
        <w:pStyle w:val="Prrafodelista"/>
        <w:numPr>
          <w:ilvl w:val="0"/>
          <w:numId w:val="8"/>
        </w:numPr>
      </w:pPr>
      <w:r w:rsidRPr="0DEF0C6A">
        <w:t>El sistema muestra un mensaje de "Registro Exitoso" y redirige a la pantalla de inicio de sesión.</w:t>
      </w:r>
    </w:p>
    <w:p w14:paraId="2C2D3CBD" w14:textId="77777777" w:rsidR="009D3FB2" w:rsidRPr="00C42EBC" w:rsidRDefault="009D3FB2" w:rsidP="0077784E">
      <w:pPr>
        <w:pStyle w:val="Ttulo1"/>
        <w:rPr>
          <w:lang w:val="es-ES"/>
        </w:rPr>
      </w:pPr>
      <w:bookmarkStart w:id="8" w:name="__RefHeading___Toc29276809"/>
      <w:bookmarkStart w:id="9" w:name="_Toc226736204"/>
      <w:bookmarkEnd w:id="8"/>
      <w:r w:rsidRPr="0DEF0C6A">
        <w:rPr>
          <w:lang w:val="es-ES"/>
        </w:rPr>
        <w:t>Flujos Alternativos</w:t>
      </w:r>
      <w:bookmarkEnd w:id="9"/>
    </w:p>
    <w:p w14:paraId="5E7FE072" w14:textId="77777777" w:rsidR="009D3FB2" w:rsidRDefault="00980978" w:rsidP="0077784E">
      <w:pPr>
        <w:pStyle w:val="Ttulo2"/>
        <w:rPr>
          <w:lang w:val="es-ES"/>
        </w:rPr>
      </w:pPr>
      <w:bookmarkStart w:id="10" w:name="__RefHeading___Toc29276810"/>
      <w:bookmarkStart w:id="11" w:name="_Toc226736205"/>
      <w:bookmarkEnd w:id="10"/>
      <w:r w:rsidRPr="0DEF0C6A">
        <w:rPr>
          <w:lang w:val="es-ES"/>
        </w:rPr>
        <w:t>Datos incompletos</w:t>
      </w:r>
      <w:bookmarkEnd w:id="11"/>
    </w:p>
    <w:p w14:paraId="6AD261AF" w14:textId="77777777" w:rsidR="009D3FB2" w:rsidRPr="00980978" w:rsidRDefault="00980978" w:rsidP="0DEF0C6A">
      <w:pPr>
        <w:pStyle w:val="Textoindependiente21"/>
        <w:ind w:left="720"/>
        <w:rPr>
          <w:color w:val="auto"/>
          <w:highlight w:val="yellow"/>
          <w:lang w:val="es-ES"/>
        </w:rPr>
      </w:pPr>
      <w:r w:rsidRPr="0DEF0C6A">
        <w:rPr>
          <w:color w:val="auto"/>
          <w:lang w:val="es-SV"/>
        </w:rPr>
        <w:t xml:space="preserve"> si el paciente deja campos obligatorios vacíos, el sistema mostrara un mensaje solicitando completar los datos faltantes</w:t>
      </w:r>
    </w:p>
    <w:p w14:paraId="23FA6279" w14:textId="77777777" w:rsidR="009D3FB2" w:rsidRDefault="00980978" w:rsidP="0077784E">
      <w:pPr>
        <w:pStyle w:val="Ttulo2"/>
        <w:rPr>
          <w:lang w:val="es-ES"/>
        </w:rPr>
      </w:pPr>
      <w:bookmarkStart w:id="12" w:name="__RefHeading___Toc29276811"/>
      <w:bookmarkStart w:id="13" w:name="_Toc226736206"/>
      <w:bookmarkEnd w:id="12"/>
      <w:r w:rsidRPr="0DEF0C6A">
        <w:rPr>
          <w:lang w:val="es-ES"/>
        </w:rPr>
        <w:t>Usuario ya registrado</w:t>
      </w:r>
      <w:bookmarkEnd w:id="13"/>
    </w:p>
    <w:p w14:paraId="57A08503" w14:textId="77777777" w:rsidR="00980978" w:rsidRPr="00980978" w:rsidRDefault="00980978" w:rsidP="0DEF0C6A">
      <w:pPr>
        <w:ind w:left="720"/>
        <w:rPr>
          <w:lang w:val="es-ES"/>
        </w:rPr>
      </w:pPr>
      <w:r w:rsidRPr="0DEF0C6A">
        <w:rPr>
          <w:lang w:val="es-ES"/>
        </w:rPr>
        <w:t xml:space="preserve"> Si el correo ya existe en el sistema, se </w:t>
      </w:r>
      <w:r w:rsidR="00901BFA" w:rsidRPr="0DEF0C6A">
        <w:rPr>
          <w:lang w:val="es-ES"/>
        </w:rPr>
        <w:t>notificará</w:t>
      </w:r>
      <w:r w:rsidRPr="0DEF0C6A">
        <w:rPr>
          <w:lang w:val="es-ES"/>
        </w:rPr>
        <w:t xml:space="preserve"> al usuario que la cuenta ya </w:t>
      </w:r>
      <w:r w:rsidR="00901BFA" w:rsidRPr="0DEF0C6A">
        <w:rPr>
          <w:lang w:val="es-ES"/>
        </w:rPr>
        <w:t>está</w:t>
      </w:r>
      <w:r w:rsidRPr="0DEF0C6A">
        <w:rPr>
          <w:lang w:val="es-ES"/>
        </w:rPr>
        <w:t xml:space="preserve"> registrada</w:t>
      </w:r>
    </w:p>
    <w:p w14:paraId="441BA1C0" w14:textId="77777777" w:rsidR="009D3FB2" w:rsidRDefault="009D3FB2" w:rsidP="0DEF0C6A">
      <w:pPr>
        <w:pStyle w:val="InfoBlue"/>
        <w:ind w:left="0"/>
        <w:rPr>
          <w:rFonts w:cs="Times New Roman"/>
        </w:rPr>
      </w:pPr>
    </w:p>
    <w:p w14:paraId="25B55B2B" w14:textId="7F3614B3" w:rsidR="009D3FB2" w:rsidRPr="0077784E" w:rsidRDefault="009D3FB2" w:rsidP="0077784E">
      <w:pPr>
        <w:pStyle w:val="Ttulo1"/>
      </w:pPr>
      <w:bookmarkStart w:id="14" w:name="__RefHeading___Toc29276812"/>
      <w:bookmarkStart w:id="15" w:name="_Toc226736207"/>
      <w:bookmarkEnd w:id="14"/>
      <w:proofErr w:type="spellStart"/>
      <w:r w:rsidRPr="0077784E">
        <w:t>Precondiciones</w:t>
      </w:r>
      <w:bookmarkEnd w:id="15"/>
      <w:proofErr w:type="spellEnd"/>
    </w:p>
    <w:p w14:paraId="39773B97" w14:textId="320B16B9" w:rsidR="009D3FB2" w:rsidRPr="00D30934" w:rsidRDefault="00980978" w:rsidP="00D30934">
      <w:pPr>
        <w:pStyle w:val="Ttulo2"/>
      </w:pPr>
      <w:bookmarkStart w:id="16" w:name="_Toc226736208"/>
      <w:r w:rsidRPr="00D30934">
        <w:t xml:space="preserve">El </w:t>
      </w:r>
      <w:proofErr w:type="spellStart"/>
      <w:r w:rsidRPr="00D30934">
        <w:t>usuario</w:t>
      </w:r>
      <w:proofErr w:type="spellEnd"/>
      <w:r w:rsidRPr="00D30934">
        <w:t xml:space="preserve"> </w:t>
      </w:r>
      <w:proofErr w:type="spellStart"/>
      <w:r w:rsidRPr="00D30934">
        <w:t>debe</w:t>
      </w:r>
      <w:proofErr w:type="spellEnd"/>
      <w:r w:rsidRPr="00D30934">
        <w:t xml:space="preserve"> </w:t>
      </w:r>
      <w:proofErr w:type="spellStart"/>
      <w:r w:rsidRPr="00D30934">
        <w:t>tener</w:t>
      </w:r>
      <w:proofErr w:type="spellEnd"/>
      <w:r w:rsidRPr="00D30934">
        <w:t xml:space="preserve"> </w:t>
      </w:r>
      <w:proofErr w:type="spellStart"/>
      <w:r w:rsidRPr="00D30934">
        <w:t>acceso</w:t>
      </w:r>
      <w:proofErr w:type="spellEnd"/>
      <w:r w:rsidRPr="00D30934">
        <w:t xml:space="preserve"> </w:t>
      </w:r>
      <w:proofErr w:type="spellStart"/>
      <w:proofErr w:type="gramStart"/>
      <w:r w:rsidRPr="00D30934">
        <w:t>a</w:t>
      </w:r>
      <w:proofErr w:type="spellEnd"/>
      <w:proofErr w:type="gramEnd"/>
      <w:r w:rsidRPr="00D30934">
        <w:t xml:space="preserve"> internet</w:t>
      </w:r>
      <w:bookmarkEnd w:id="16"/>
    </w:p>
    <w:p w14:paraId="2E35E7D3" w14:textId="7326C972" w:rsidR="009D3FB2" w:rsidRPr="00D30934" w:rsidRDefault="00980978" w:rsidP="00D30934">
      <w:pPr>
        <w:pStyle w:val="Ttulo2"/>
      </w:pPr>
      <w:bookmarkStart w:id="17" w:name="__RefHeading___Toc29276814"/>
      <w:bookmarkStart w:id="18" w:name="_Toc226736209"/>
      <w:bookmarkEnd w:id="17"/>
      <w:r w:rsidRPr="00D30934">
        <w:t xml:space="preserve">El </w:t>
      </w:r>
      <w:proofErr w:type="spellStart"/>
      <w:r w:rsidRPr="00D30934">
        <w:t>sistema</w:t>
      </w:r>
      <w:proofErr w:type="spellEnd"/>
      <w:r w:rsidRPr="00D30934">
        <w:t xml:space="preserve"> </w:t>
      </w:r>
      <w:proofErr w:type="spellStart"/>
      <w:r w:rsidRPr="00D30934">
        <w:t>debe</w:t>
      </w:r>
      <w:proofErr w:type="spellEnd"/>
      <w:r w:rsidRPr="00D30934">
        <w:t xml:space="preserve"> </w:t>
      </w:r>
      <w:proofErr w:type="spellStart"/>
      <w:r w:rsidRPr="00D30934">
        <w:t>estar</w:t>
      </w:r>
      <w:proofErr w:type="spellEnd"/>
      <w:r w:rsidRPr="00D30934">
        <w:t xml:space="preserve"> disponible</w:t>
      </w:r>
      <w:bookmarkEnd w:id="18"/>
    </w:p>
    <w:p w14:paraId="650B4691" w14:textId="77777777" w:rsidR="009D3FB2" w:rsidRDefault="009D3FB2" w:rsidP="0DEF0C6A">
      <w:pPr>
        <w:rPr>
          <w:lang w:val="es-ES"/>
        </w:rPr>
      </w:pPr>
    </w:p>
    <w:p w14:paraId="7F100701" w14:textId="2FD39FC4" w:rsidR="009D3FB2" w:rsidRPr="0077784E" w:rsidRDefault="009D3FB2" w:rsidP="0077784E">
      <w:pPr>
        <w:pStyle w:val="Ttulo1"/>
      </w:pPr>
      <w:bookmarkStart w:id="19" w:name="__RefHeading___Toc29276815"/>
      <w:bookmarkStart w:id="20" w:name="_Toc226736210"/>
      <w:bookmarkEnd w:id="19"/>
      <w:proofErr w:type="spellStart"/>
      <w:r w:rsidRPr="0077784E">
        <w:t>Poscondiciones</w:t>
      </w:r>
      <w:bookmarkEnd w:id="20"/>
      <w:proofErr w:type="spellEnd"/>
    </w:p>
    <w:p w14:paraId="24E9AEDF" w14:textId="1D465524" w:rsidR="009D3FB2" w:rsidRPr="00D30934" w:rsidRDefault="00980978" w:rsidP="00D30934">
      <w:pPr>
        <w:pStyle w:val="Ttulo2"/>
      </w:pPr>
      <w:bookmarkStart w:id="21" w:name="__RefHeading___Toc29276816"/>
      <w:bookmarkStart w:id="22" w:name="_Toc226736211"/>
      <w:bookmarkEnd w:id="21"/>
      <w:r w:rsidRPr="00D30934">
        <w:t xml:space="preserve">El </w:t>
      </w:r>
      <w:proofErr w:type="spellStart"/>
      <w:r w:rsidRPr="00D30934">
        <w:t>paciente</w:t>
      </w:r>
      <w:proofErr w:type="spellEnd"/>
      <w:r w:rsidRPr="00D30934">
        <w:t xml:space="preserve"> </w:t>
      </w:r>
      <w:proofErr w:type="spellStart"/>
      <w:r w:rsidRPr="00D30934">
        <w:t>queda</w:t>
      </w:r>
      <w:proofErr w:type="spellEnd"/>
      <w:r w:rsidRPr="00D30934">
        <w:t xml:space="preserve"> </w:t>
      </w:r>
      <w:proofErr w:type="spellStart"/>
      <w:r w:rsidRPr="00D30934">
        <w:t>registrado</w:t>
      </w:r>
      <w:proofErr w:type="spellEnd"/>
      <w:r w:rsidRPr="00D30934">
        <w:t xml:space="preserve"> </w:t>
      </w:r>
      <w:proofErr w:type="spellStart"/>
      <w:r w:rsidRPr="00D30934">
        <w:t>en</w:t>
      </w:r>
      <w:proofErr w:type="spellEnd"/>
      <w:r w:rsidRPr="00D30934">
        <w:t xml:space="preserve"> la base de </w:t>
      </w:r>
      <w:proofErr w:type="spellStart"/>
      <w:r w:rsidRPr="00D30934">
        <w:t>datos</w:t>
      </w:r>
      <w:bookmarkEnd w:id="22"/>
      <w:proofErr w:type="spellEnd"/>
    </w:p>
    <w:p w14:paraId="0104082E" w14:textId="6C8D6EB4" w:rsidR="2C80772F" w:rsidRPr="00D30934" w:rsidRDefault="00980978" w:rsidP="00D30934">
      <w:pPr>
        <w:pStyle w:val="Ttulo2"/>
      </w:pPr>
      <w:bookmarkStart w:id="23" w:name="__RefHeading___Toc29276817"/>
      <w:bookmarkStart w:id="24" w:name="_Toc226736212"/>
      <w:bookmarkEnd w:id="23"/>
      <w:r w:rsidRPr="00D30934">
        <w:t xml:space="preserve">El </w:t>
      </w:r>
      <w:proofErr w:type="spellStart"/>
      <w:r w:rsidRPr="00D30934">
        <w:t>paciente</w:t>
      </w:r>
      <w:proofErr w:type="spellEnd"/>
      <w:r w:rsidRPr="00D30934">
        <w:t xml:space="preserve"> </w:t>
      </w:r>
      <w:proofErr w:type="spellStart"/>
      <w:r w:rsidRPr="00D30934">
        <w:t>podrá</w:t>
      </w:r>
      <w:proofErr w:type="spellEnd"/>
      <w:r w:rsidRPr="00D30934">
        <w:t xml:space="preserve"> </w:t>
      </w:r>
      <w:proofErr w:type="spellStart"/>
      <w:r w:rsidRPr="00D30934">
        <w:t>iniciar</w:t>
      </w:r>
      <w:proofErr w:type="spellEnd"/>
      <w:r w:rsidRPr="00D30934">
        <w:t xml:space="preserve"> </w:t>
      </w:r>
      <w:proofErr w:type="spellStart"/>
      <w:r w:rsidRPr="00D30934">
        <w:t>sesión</w:t>
      </w:r>
      <w:proofErr w:type="spellEnd"/>
      <w:r w:rsidRPr="00D30934">
        <w:t xml:space="preserve"> </w:t>
      </w:r>
      <w:proofErr w:type="spellStart"/>
      <w:r w:rsidRPr="00D30934">
        <w:t>en</w:t>
      </w:r>
      <w:proofErr w:type="spellEnd"/>
      <w:r w:rsidRPr="00D30934">
        <w:t xml:space="preserve"> </w:t>
      </w:r>
      <w:proofErr w:type="spellStart"/>
      <w:r w:rsidRPr="00D30934">
        <w:t>el</w:t>
      </w:r>
      <w:proofErr w:type="spellEnd"/>
      <w:r w:rsidRPr="00D30934">
        <w:t xml:space="preserve"> </w:t>
      </w:r>
      <w:proofErr w:type="spellStart"/>
      <w:r w:rsidRPr="00D30934">
        <w:t>sistema</w:t>
      </w:r>
      <w:bookmarkEnd w:id="24"/>
      <w:proofErr w:type="spellEnd"/>
    </w:p>
    <w:p w14:paraId="512F3C35" w14:textId="5A7BF0D8" w:rsidR="0DEF0C6A" w:rsidRDefault="0DEF0C6A" w:rsidP="0DEF0C6A">
      <w:pPr>
        <w:rPr>
          <w:lang w:val="es-ES"/>
        </w:rPr>
      </w:pPr>
    </w:p>
    <w:p w14:paraId="01E942FC" w14:textId="385E1CF5" w:rsidR="009D3FB2" w:rsidRPr="0077784E" w:rsidRDefault="009D3FB2" w:rsidP="0077784E">
      <w:pPr>
        <w:pStyle w:val="Ttulo1"/>
      </w:pPr>
      <w:bookmarkStart w:id="25" w:name="__RefHeading___Toc29276818"/>
      <w:bookmarkStart w:id="26" w:name="_Toc226736213"/>
      <w:bookmarkEnd w:id="25"/>
      <w:r w:rsidRPr="0077784E">
        <w:t xml:space="preserve">Puntos de </w:t>
      </w:r>
      <w:proofErr w:type="spellStart"/>
      <w:r w:rsidRPr="0077784E">
        <w:t>Extensión</w:t>
      </w:r>
      <w:bookmarkEnd w:id="26"/>
      <w:proofErr w:type="spellEnd"/>
    </w:p>
    <w:p w14:paraId="6CBB6CD3" w14:textId="49CA7198" w:rsidR="00C42EBC" w:rsidRPr="00C42EBC" w:rsidRDefault="00D30934" w:rsidP="0DEF0C6A">
      <w:pPr>
        <w:pStyle w:val="Ttulo2"/>
        <w:numPr>
          <w:ilvl w:val="0"/>
          <w:numId w:val="0"/>
        </w:numPr>
        <w:ind w:left="720"/>
        <w:rPr>
          <w:rFonts w:ascii="Times New Roman" w:hAnsi="Times New Roman" w:cs="Times New Roman"/>
          <w:lang w:val="es-ES"/>
        </w:rPr>
      </w:pPr>
      <w:bookmarkStart w:id="27" w:name="__RefHeading___Toc29276819"/>
      <w:bookmarkStart w:id="28" w:name="_Toc226736214"/>
      <w:bookmarkEnd w:id="27"/>
      <w:r>
        <w:rPr>
          <w:rFonts w:ascii="Times New Roman" w:hAnsi="Times New Roman" w:cs="Times New Roman"/>
          <w:lang w:val="es-ES"/>
        </w:rPr>
        <w:t>6.1</w:t>
      </w:r>
      <w:r w:rsidR="2E7E8F55" w:rsidRPr="0DEF0C6A">
        <w:rPr>
          <w:rFonts w:ascii="Times New Roman" w:hAnsi="Times New Roman" w:cs="Times New Roman"/>
          <w:lang w:val="es-ES"/>
        </w:rPr>
        <w:t xml:space="preserve"> </w:t>
      </w:r>
      <w:r w:rsidR="00C42EBC" w:rsidRPr="0DEF0C6A">
        <w:rPr>
          <w:rFonts w:ascii="Times New Roman" w:hAnsi="Times New Roman" w:cs="Times New Roman"/>
          <w:lang w:val="es-ES"/>
        </w:rPr>
        <w:t>Verificación de correo electrónico</w:t>
      </w:r>
      <w:bookmarkEnd w:id="28"/>
      <w:r w:rsidR="00C42EBC" w:rsidRPr="0DEF0C6A">
        <w:rPr>
          <w:rFonts w:ascii="Times New Roman" w:hAnsi="Times New Roman" w:cs="Times New Roman"/>
          <w:lang w:val="es-ES"/>
        </w:rPr>
        <w:t xml:space="preserve"> </w:t>
      </w:r>
      <w:bookmarkStart w:id="29" w:name="__RefHeading___Toc29276820"/>
      <w:bookmarkEnd w:id="29"/>
    </w:p>
    <w:p w14:paraId="6D4ACC18" w14:textId="77777777" w:rsidR="00C42EBC" w:rsidRDefault="00C42EBC"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inicio de </w:t>
      </w:r>
      <w:r w:rsidR="00901BFA" w:rsidRPr="0DEF0C6A">
        <w:rPr>
          <w:rFonts w:ascii="Times New Roman" w:hAnsi="Times New Roman" w:cs="Times New Roman"/>
          <w:lang w:val="es-ES"/>
        </w:rPr>
        <w:t>sesión</w:t>
      </w:r>
    </w:p>
    <w:p w14:paraId="6984A5C9" w14:textId="77777777" w:rsidR="00C42EBC" w:rsidRDefault="00C42EBC" w:rsidP="0DEF0C6A">
      <w:pPr>
        <w:rPr>
          <w:lang w:val="es-ES"/>
        </w:rPr>
      </w:pPr>
    </w:p>
    <w:p w14:paraId="20D8ED9B" w14:textId="77777777" w:rsidR="00C42EBC" w:rsidRPr="0077784E" w:rsidRDefault="00C42EBC" w:rsidP="00D30934">
      <w:pPr>
        <w:pStyle w:val="Ttulo1"/>
        <w:numPr>
          <w:ilvl w:val="0"/>
          <w:numId w:val="18"/>
        </w:numPr>
      </w:pPr>
      <w:bookmarkStart w:id="30" w:name="_Toc226736215"/>
      <w:proofErr w:type="spellStart"/>
      <w:r w:rsidRPr="0077784E">
        <w:t>Inicio</w:t>
      </w:r>
      <w:proofErr w:type="spellEnd"/>
      <w:r w:rsidRPr="0077784E">
        <w:t xml:space="preserve"> de </w:t>
      </w:r>
      <w:proofErr w:type="spellStart"/>
      <w:r w:rsidRPr="0077784E">
        <w:t>sesion</w:t>
      </w:r>
      <w:bookmarkEnd w:id="30"/>
      <w:proofErr w:type="spellEnd"/>
    </w:p>
    <w:p w14:paraId="3D202821" w14:textId="77777777" w:rsidR="00C42EBC" w:rsidRDefault="00C42EBC" w:rsidP="0077784E">
      <w:pPr>
        <w:pStyle w:val="Ttulo1"/>
        <w:rPr>
          <w:lang w:val="es-ES"/>
        </w:rPr>
      </w:pPr>
      <w:bookmarkStart w:id="31" w:name="_Toc226736216"/>
      <w:r w:rsidRPr="0DEF0C6A">
        <w:rPr>
          <w:lang w:val="es-ES"/>
        </w:rPr>
        <w:t>Descripción</w:t>
      </w:r>
      <w:bookmarkEnd w:id="31"/>
    </w:p>
    <w:p w14:paraId="15B04525" w14:textId="77777777" w:rsidR="00C42EBC" w:rsidRDefault="00C42EBC" w:rsidP="0DEF0C6A">
      <w:pPr>
        <w:ind w:left="720"/>
        <w:rPr>
          <w:lang w:val="es-ES"/>
        </w:rPr>
      </w:pPr>
      <w:r w:rsidRPr="0DEF0C6A">
        <w:rPr>
          <w:lang w:val="es-ES"/>
        </w:rPr>
        <w:t>Permite a los usuarios autenticarse en el sistema mediante sus credenciales para acceder a las funcionalidades correspondientes a su rol</w:t>
      </w:r>
    </w:p>
    <w:p w14:paraId="2659570A" w14:textId="77777777" w:rsidR="00C42EBC" w:rsidRDefault="00C42EBC" w:rsidP="0DEF0C6A">
      <w:pPr>
        <w:ind w:left="720"/>
        <w:rPr>
          <w:lang w:val="es-ES"/>
        </w:rPr>
      </w:pPr>
      <w:r w:rsidRPr="0DEF0C6A">
        <w:rPr>
          <w:lang w:val="es-ES"/>
        </w:rPr>
        <w:t>Actor:</w:t>
      </w:r>
    </w:p>
    <w:p w14:paraId="4C6CCFC2" w14:textId="77777777" w:rsidR="00C42EBC" w:rsidRDefault="00C42EBC" w:rsidP="0DEF0C6A">
      <w:pPr>
        <w:ind w:left="720"/>
        <w:rPr>
          <w:lang w:val="es-ES"/>
        </w:rPr>
      </w:pPr>
      <w:r w:rsidRPr="0DEF0C6A">
        <w:rPr>
          <w:lang w:val="es-ES"/>
        </w:rPr>
        <w:t>Paciente</w:t>
      </w:r>
    </w:p>
    <w:p w14:paraId="056B1701" w14:textId="77777777" w:rsidR="00C42EBC" w:rsidRDefault="00C42EBC" w:rsidP="0DEF0C6A">
      <w:pPr>
        <w:ind w:left="720"/>
        <w:rPr>
          <w:lang w:val="es-ES"/>
        </w:rPr>
      </w:pPr>
      <w:r w:rsidRPr="0DEF0C6A">
        <w:rPr>
          <w:lang w:val="es-ES"/>
        </w:rPr>
        <w:t>Recepcionista</w:t>
      </w:r>
    </w:p>
    <w:p w14:paraId="785E2673" w14:textId="77777777" w:rsidR="00C42EBC" w:rsidRDefault="00C42EBC" w:rsidP="0DEF0C6A">
      <w:pPr>
        <w:ind w:left="720"/>
        <w:rPr>
          <w:lang w:val="es-ES"/>
        </w:rPr>
      </w:pPr>
      <w:r w:rsidRPr="0DEF0C6A">
        <w:rPr>
          <w:lang w:val="es-ES"/>
        </w:rPr>
        <w:t>Técnico de laboratorio</w:t>
      </w:r>
    </w:p>
    <w:p w14:paraId="4EF6069B" w14:textId="22DB42BF" w:rsidR="00C42EBC" w:rsidRPr="008316DF" w:rsidRDefault="4F479C12" w:rsidP="0DEF0C6A">
      <w:pPr>
        <w:ind w:left="720"/>
        <w:rPr>
          <w:lang w:val="es-ES"/>
        </w:rPr>
      </w:pPr>
      <w:r w:rsidRPr="0DEF0C6A">
        <w:rPr>
          <w:lang w:val="es-ES"/>
        </w:rPr>
        <w:t>A</w:t>
      </w:r>
      <w:r w:rsidR="00C42EBC" w:rsidRPr="0DEF0C6A">
        <w:rPr>
          <w:lang w:val="es-ES"/>
        </w:rPr>
        <w:t>dministrador</w:t>
      </w:r>
    </w:p>
    <w:p w14:paraId="4F6859D3" w14:textId="77777777" w:rsidR="00C42EBC" w:rsidRPr="0077784E" w:rsidRDefault="00C42EBC" w:rsidP="0077784E">
      <w:pPr>
        <w:pStyle w:val="Ttulo1"/>
      </w:pPr>
      <w:bookmarkStart w:id="32" w:name="_Toc226736217"/>
      <w:proofErr w:type="spellStart"/>
      <w:r w:rsidRPr="0077784E">
        <w:t>Flujo</w:t>
      </w:r>
      <w:proofErr w:type="spellEnd"/>
      <w:r w:rsidRPr="0077784E">
        <w:t xml:space="preserve"> de </w:t>
      </w:r>
      <w:proofErr w:type="spellStart"/>
      <w:r w:rsidRPr="0077784E">
        <w:t>Eventos</w:t>
      </w:r>
      <w:bookmarkEnd w:id="32"/>
      <w:proofErr w:type="spellEnd"/>
    </w:p>
    <w:p w14:paraId="714AD49B" w14:textId="77777777" w:rsidR="00C42EBC" w:rsidRPr="0077784E" w:rsidRDefault="00C42EBC" w:rsidP="0077784E">
      <w:pPr>
        <w:pStyle w:val="Ttulo2"/>
      </w:pPr>
      <w:bookmarkStart w:id="33" w:name="_Toc226736218"/>
      <w:proofErr w:type="spellStart"/>
      <w:r w:rsidRPr="0077784E">
        <w:t>Flujo</w:t>
      </w:r>
      <w:proofErr w:type="spellEnd"/>
      <w:r w:rsidRPr="0077784E">
        <w:t xml:space="preserve"> </w:t>
      </w:r>
      <w:proofErr w:type="spellStart"/>
      <w:r w:rsidRPr="0077784E">
        <w:t>Básico</w:t>
      </w:r>
      <w:bookmarkEnd w:id="33"/>
      <w:proofErr w:type="spellEnd"/>
      <w:r w:rsidRPr="0077784E">
        <w:t xml:space="preserve"> </w:t>
      </w:r>
    </w:p>
    <w:p w14:paraId="5ECB4028" w14:textId="77777777" w:rsidR="00C42EBC" w:rsidRDefault="00AE3C6C" w:rsidP="0DEF0C6A">
      <w:pPr>
        <w:numPr>
          <w:ilvl w:val="0"/>
          <w:numId w:val="8"/>
        </w:numPr>
        <w:rPr>
          <w:lang w:val="es-ES"/>
        </w:rPr>
      </w:pPr>
      <w:r w:rsidRPr="0DEF0C6A">
        <w:rPr>
          <w:lang w:val="es-ES"/>
        </w:rPr>
        <w:t xml:space="preserve">El usuario accede a la </w:t>
      </w:r>
      <w:r w:rsidR="00901BFA" w:rsidRPr="0DEF0C6A">
        <w:rPr>
          <w:lang w:val="es-ES"/>
        </w:rPr>
        <w:t>página</w:t>
      </w:r>
      <w:r w:rsidRPr="0DEF0C6A">
        <w:rPr>
          <w:lang w:val="es-ES"/>
        </w:rPr>
        <w:t xml:space="preserve"> de inicio de sesión</w:t>
      </w:r>
    </w:p>
    <w:p w14:paraId="3669367E" w14:textId="77777777" w:rsidR="00AE3C6C" w:rsidRDefault="00AE3C6C" w:rsidP="0DEF0C6A">
      <w:pPr>
        <w:numPr>
          <w:ilvl w:val="0"/>
          <w:numId w:val="8"/>
        </w:numPr>
        <w:rPr>
          <w:lang w:val="es-ES"/>
        </w:rPr>
      </w:pPr>
      <w:r w:rsidRPr="0DEF0C6A">
        <w:rPr>
          <w:lang w:val="es-ES"/>
        </w:rPr>
        <w:t>El sistema muestra el formulario de login</w:t>
      </w:r>
    </w:p>
    <w:p w14:paraId="7D5C5231" w14:textId="77777777" w:rsidR="00AE3C6C" w:rsidRDefault="00AE3C6C" w:rsidP="0DEF0C6A">
      <w:pPr>
        <w:numPr>
          <w:ilvl w:val="0"/>
          <w:numId w:val="8"/>
        </w:numPr>
        <w:rPr>
          <w:lang w:val="es-ES"/>
        </w:rPr>
      </w:pPr>
      <w:r w:rsidRPr="0DEF0C6A">
        <w:rPr>
          <w:lang w:val="es-ES"/>
        </w:rPr>
        <w:t>El usuario ingresa su correo y contraseña</w:t>
      </w:r>
    </w:p>
    <w:p w14:paraId="59CA1A82" w14:textId="77777777" w:rsidR="00AE3C6C" w:rsidRDefault="00AE3C6C" w:rsidP="0DEF0C6A">
      <w:pPr>
        <w:numPr>
          <w:ilvl w:val="0"/>
          <w:numId w:val="8"/>
        </w:numPr>
        <w:rPr>
          <w:lang w:val="es-ES"/>
        </w:rPr>
      </w:pPr>
      <w:r w:rsidRPr="0DEF0C6A">
        <w:rPr>
          <w:lang w:val="es-ES"/>
        </w:rPr>
        <w:t>El sistema valida las credenciales</w:t>
      </w:r>
    </w:p>
    <w:p w14:paraId="3967DF0B" w14:textId="77777777" w:rsidR="00AE3C6C" w:rsidRPr="00AE3C6C" w:rsidRDefault="00AE3C6C" w:rsidP="0DEF0C6A">
      <w:pPr>
        <w:numPr>
          <w:ilvl w:val="0"/>
          <w:numId w:val="8"/>
        </w:numPr>
        <w:rPr>
          <w:lang w:val="es-ES"/>
        </w:rPr>
      </w:pPr>
      <w:r w:rsidRPr="0DEF0C6A">
        <w:rPr>
          <w:lang w:val="es-ES"/>
        </w:rPr>
        <w:t>El sistema concede acceso al panel correspondiente</w:t>
      </w:r>
    </w:p>
    <w:p w14:paraId="60E47F76" w14:textId="77777777" w:rsidR="00C42EBC" w:rsidRDefault="00C42EBC" w:rsidP="0DEF0C6A">
      <w:pPr>
        <w:pStyle w:val="InfoBlue"/>
        <w:ind w:left="0"/>
        <w:rPr>
          <w:rFonts w:cs="Times New Roman"/>
        </w:rPr>
      </w:pPr>
    </w:p>
    <w:p w14:paraId="38FAC33C" w14:textId="77777777" w:rsidR="00C42EBC" w:rsidRPr="0077784E" w:rsidRDefault="00C42EBC" w:rsidP="0077784E">
      <w:pPr>
        <w:pStyle w:val="Ttulo2"/>
      </w:pPr>
      <w:bookmarkStart w:id="34" w:name="_Toc226736219"/>
      <w:proofErr w:type="spellStart"/>
      <w:r w:rsidRPr="0077784E">
        <w:t>Flujos</w:t>
      </w:r>
      <w:proofErr w:type="spellEnd"/>
      <w:r w:rsidRPr="0077784E">
        <w:t xml:space="preserve"> Alternativos</w:t>
      </w:r>
      <w:bookmarkEnd w:id="34"/>
    </w:p>
    <w:p w14:paraId="0720A7D2" w14:textId="77777777" w:rsidR="00C42EBC" w:rsidRPr="00C54007" w:rsidRDefault="00AE3C6C" w:rsidP="00C54007">
      <w:pPr>
        <w:pStyle w:val="Ttulo3"/>
      </w:pPr>
      <w:bookmarkStart w:id="35" w:name="_Toc226736220"/>
      <w:proofErr w:type="spellStart"/>
      <w:r w:rsidRPr="00C54007">
        <w:t>Credenciales</w:t>
      </w:r>
      <w:proofErr w:type="spellEnd"/>
      <w:r w:rsidRPr="00C54007">
        <w:t xml:space="preserve"> </w:t>
      </w:r>
      <w:proofErr w:type="spellStart"/>
      <w:r w:rsidRPr="00C54007">
        <w:t>incorrectas</w:t>
      </w:r>
      <w:bookmarkEnd w:id="35"/>
      <w:proofErr w:type="spellEnd"/>
    </w:p>
    <w:p w14:paraId="0AD2E0A9" w14:textId="77777777" w:rsidR="00C42EBC" w:rsidRPr="00980978" w:rsidRDefault="00C42EBC" w:rsidP="0DEF0C6A">
      <w:pPr>
        <w:pStyle w:val="Textoindependiente21"/>
        <w:ind w:left="720"/>
        <w:rPr>
          <w:color w:val="auto"/>
          <w:highlight w:val="yellow"/>
          <w:lang w:val="es-ES"/>
        </w:rPr>
      </w:pPr>
      <w:r w:rsidRPr="0DEF0C6A">
        <w:rPr>
          <w:color w:val="auto"/>
          <w:lang w:val="es-SV"/>
        </w:rPr>
        <w:t xml:space="preserve"> </w:t>
      </w:r>
      <w:r w:rsidR="00AE3C6C" w:rsidRPr="0DEF0C6A">
        <w:rPr>
          <w:color w:val="auto"/>
          <w:lang w:val="es-SV"/>
        </w:rPr>
        <w:t>El sistema muestra un mensaje indicando que el usuario o contraseña son incorrectos</w:t>
      </w:r>
    </w:p>
    <w:p w14:paraId="57015DCE" w14:textId="77777777" w:rsidR="00C42EBC" w:rsidRPr="00C54007" w:rsidRDefault="00C42EBC" w:rsidP="00C54007">
      <w:pPr>
        <w:pStyle w:val="Ttulo3"/>
      </w:pPr>
      <w:bookmarkStart w:id="36" w:name="_Toc226736221"/>
      <w:r w:rsidRPr="00C54007">
        <w:t xml:space="preserve">Usuario </w:t>
      </w:r>
      <w:r w:rsidR="00AE3C6C" w:rsidRPr="00C54007">
        <w:t xml:space="preserve">no </w:t>
      </w:r>
      <w:proofErr w:type="spellStart"/>
      <w:r w:rsidR="00AE3C6C" w:rsidRPr="00C54007">
        <w:t>registrado</w:t>
      </w:r>
      <w:bookmarkEnd w:id="36"/>
      <w:proofErr w:type="spellEnd"/>
    </w:p>
    <w:p w14:paraId="6A787A54" w14:textId="77777777" w:rsidR="00C42EBC" w:rsidRPr="00980978" w:rsidRDefault="00C42EBC" w:rsidP="0DEF0C6A">
      <w:pPr>
        <w:ind w:left="720"/>
        <w:rPr>
          <w:lang w:val="es-ES"/>
        </w:rPr>
      </w:pPr>
      <w:r w:rsidRPr="0DEF0C6A">
        <w:rPr>
          <w:lang w:val="es-ES"/>
        </w:rPr>
        <w:t xml:space="preserve"> </w:t>
      </w:r>
      <w:r w:rsidR="00AE3C6C" w:rsidRPr="0DEF0C6A">
        <w:rPr>
          <w:lang w:val="es-ES"/>
        </w:rPr>
        <w:t>El sistema solicita realizar el proceso de registro</w:t>
      </w:r>
    </w:p>
    <w:p w14:paraId="2AF9E832" w14:textId="77777777" w:rsidR="00C42EBC" w:rsidRDefault="00C42EBC" w:rsidP="0DEF0C6A">
      <w:pPr>
        <w:pStyle w:val="InfoBlue"/>
        <w:ind w:left="0"/>
        <w:rPr>
          <w:rFonts w:cs="Times New Roman"/>
        </w:rPr>
      </w:pPr>
    </w:p>
    <w:p w14:paraId="504D8D6C" w14:textId="77777777" w:rsidR="00C42EBC" w:rsidRPr="0077784E" w:rsidRDefault="00C42EBC" w:rsidP="0077784E">
      <w:pPr>
        <w:pStyle w:val="Ttulo1"/>
      </w:pPr>
      <w:bookmarkStart w:id="37" w:name="_Toc226736222"/>
      <w:proofErr w:type="spellStart"/>
      <w:r w:rsidRPr="0077784E">
        <w:t>Precondiciones</w:t>
      </w:r>
      <w:bookmarkEnd w:id="37"/>
      <w:proofErr w:type="spellEnd"/>
    </w:p>
    <w:p w14:paraId="4A37381C" w14:textId="77777777" w:rsidR="00C42EBC" w:rsidRDefault="00C42EBC" w:rsidP="0DEF0C6A">
      <w:pPr>
        <w:pStyle w:val="Textoindependiente21"/>
        <w:ind w:firstLine="720"/>
        <w:rPr>
          <w:highlight w:val="yellow"/>
          <w:lang w:val="es-ES"/>
        </w:rPr>
      </w:pPr>
    </w:p>
    <w:p w14:paraId="437055C6" w14:textId="77777777" w:rsidR="00C42EBC" w:rsidRPr="00C54007" w:rsidRDefault="00C42EBC" w:rsidP="00C54007">
      <w:pPr>
        <w:pStyle w:val="Ttulo2"/>
      </w:pPr>
      <w:bookmarkStart w:id="38" w:name="_Toc226736223"/>
      <w:r w:rsidRPr="00C54007">
        <w:t xml:space="preserve">El </w:t>
      </w:r>
      <w:proofErr w:type="spellStart"/>
      <w:r w:rsidRPr="00C54007">
        <w:t>usuario</w:t>
      </w:r>
      <w:proofErr w:type="spellEnd"/>
      <w:r w:rsidRPr="00C54007">
        <w:t xml:space="preserve"> </w:t>
      </w:r>
      <w:proofErr w:type="spellStart"/>
      <w:r w:rsidRPr="00C54007">
        <w:t>debe</w:t>
      </w:r>
      <w:proofErr w:type="spellEnd"/>
      <w:r w:rsidRPr="00C54007">
        <w:t xml:space="preserve"> </w:t>
      </w:r>
      <w:proofErr w:type="spellStart"/>
      <w:r w:rsidR="00AE3C6C" w:rsidRPr="00C54007">
        <w:t>estar</w:t>
      </w:r>
      <w:proofErr w:type="spellEnd"/>
      <w:r w:rsidR="00AE3C6C" w:rsidRPr="00C54007">
        <w:t xml:space="preserve"> </w:t>
      </w:r>
      <w:proofErr w:type="spellStart"/>
      <w:r w:rsidR="00AE3C6C" w:rsidRPr="00C54007">
        <w:t>registrado</w:t>
      </w:r>
      <w:proofErr w:type="spellEnd"/>
      <w:r w:rsidR="00AE3C6C" w:rsidRPr="00C54007">
        <w:t xml:space="preserve"> </w:t>
      </w:r>
      <w:proofErr w:type="spellStart"/>
      <w:r w:rsidR="00AE3C6C" w:rsidRPr="00C54007">
        <w:t>en</w:t>
      </w:r>
      <w:proofErr w:type="spellEnd"/>
      <w:r w:rsidR="00AE3C6C" w:rsidRPr="00C54007">
        <w:t xml:space="preserve"> </w:t>
      </w:r>
      <w:proofErr w:type="spellStart"/>
      <w:r w:rsidR="00AE3C6C" w:rsidRPr="00C54007">
        <w:t>el</w:t>
      </w:r>
      <w:proofErr w:type="spellEnd"/>
      <w:r w:rsidR="00AE3C6C" w:rsidRPr="00C54007">
        <w:t xml:space="preserve"> </w:t>
      </w:r>
      <w:proofErr w:type="spellStart"/>
      <w:r w:rsidR="00AE3C6C" w:rsidRPr="00C54007">
        <w:t>sistema</w:t>
      </w:r>
      <w:bookmarkEnd w:id="38"/>
      <w:proofErr w:type="spellEnd"/>
    </w:p>
    <w:p w14:paraId="47977155" w14:textId="77777777" w:rsidR="00C42EBC" w:rsidRDefault="00C42EBC" w:rsidP="0DEF0C6A">
      <w:pPr>
        <w:rPr>
          <w:lang w:val="es-ES"/>
        </w:rPr>
      </w:pPr>
    </w:p>
    <w:p w14:paraId="17E3B302" w14:textId="77777777" w:rsidR="00C42EBC" w:rsidRPr="0077784E" w:rsidRDefault="00C42EBC" w:rsidP="0077784E">
      <w:pPr>
        <w:pStyle w:val="Ttulo1"/>
      </w:pPr>
      <w:bookmarkStart w:id="39" w:name="_Toc226736224"/>
      <w:proofErr w:type="spellStart"/>
      <w:r w:rsidRPr="0077784E">
        <w:t>Poscondiciones</w:t>
      </w:r>
      <w:bookmarkEnd w:id="39"/>
      <w:proofErr w:type="spellEnd"/>
    </w:p>
    <w:p w14:paraId="15570123" w14:textId="77777777" w:rsidR="00C42EBC" w:rsidRDefault="00C42EBC" w:rsidP="0DEF0C6A">
      <w:pPr>
        <w:pStyle w:val="Textoindependiente21"/>
        <w:ind w:firstLine="720"/>
        <w:rPr>
          <w:highlight w:val="yellow"/>
          <w:lang w:val="es-ES"/>
        </w:rPr>
      </w:pPr>
    </w:p>
    <w:p w14:paraId="45D3520A" w14:textId="77777777" w:rsidR="00C42EBC" w:rsidRPr="00C54007" w:rsidRDefault="00C42EBC" w:rsidP="00C54007">
      <w:pPr>
        <w:pStyle w:val="Ttulo2"/>
      </w:pPr>
      <w:bookmarkStart w:id="40" w:name="_Toc226736225"/>
      <w:r w:rsidRPr="00C54007">
        <w:t xml:space="preserve">El </w:t>
      </w:r>
      <w:proofErr w:type="spellStart"/>
      <w:r w:rsidR="00AE3C6C" w:rsidRPr="00C54007">
        <w:t>usuario</w:t>
      </w:r>
      <w:proofErr w:type="spellEnd"/>
      <w:r w:rsidR="00AE3C6C" w:rsidRPr="00C54007">
        <w:t xml:space="preserve"> accede al </w:t>
      </w:r>
      <w:proofErr w:type="spellStart"/>
      <w:r w:rsidR="00AE3C6C" w:rsidRPr="00C54007">
        <w:t>sistema</w:t>
      </w:r>
      <w:proofErr w:type="spellEnd"/>
      <w:r w:rsidR="00AE3C6C" w:rsidRPr="00C54007">
        <w:t xml:space="preserve"> </w:t>
      </w:r>
      <w:proofErr w:type="spellStart"/>
      <w:r w:rsidR="00AE3C6C" w:rsidRPr="00C54007">
        <w:t>según</w:t>
      </w:r>
      <w:proofErr w:type="spellEnd"/>
      <w:r w:rsidR="00AE3C6C" w:rsidRPr="00C54007">
        <w:t xml:space="preserve"> </w:t>
      </w:r>
      <w:proofErr w:type="spellStart"/>
      <w:r w:rsidR="00AE3C6C" w:rsidRPr="00C54007">
        <w:t>su</w:t>
      </w:r>
      <w:proofErr w:type="spellEnd"/>
      <w:r w:rsidR="00AE3C6C" w:rsidRPr="00C54007">
        <w:t xml:space="preserve"> </w:t>
      </w:r>
      <w:proofErr w:type="spellStart"/>
      <w:r w:rsidR="00AE3C6C" w:rsidRPr="00C54007">
        <w:t>rol</w:t>
      </w:r>
      <w:bookmarkEnd w:id="40"/>
      <w:proofErr w:type="spellEnd"/>
    </w:p>
    <w:p w14:paraId="56FF178F" w14:textId="77777777" w:rsidR="00AE3C6C" w:rsidRDefault="00AE3C6C"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solicitud de examen </w:t>
      </w:r>
      <w:r w:rsidR="00901BFA" w:rsidRPr="0DEF0C6A">
        <w:rPr>
          <w:rFonts w:ascii="Times New Roman" w:hAnsi="Times New Roman" w:cs="Times New Roman"/>
          <w:lang w:val="es-ES"/>
        </w:rPr>
        <w:t>clínico</w:t>
      </w:r>
    </w:p>
    <w:p w14:paraId="13379F32" w14:textId="77777777" w:rsidR="00AE3C6C" w:rsidRDefault="00AE3C6C" w:rsidP="0DEF0C6A">
      <w:pPr>
        <w:rPr>
          <w:lang w:val="es-ES"/>
        </w:rPr>
      </w:pPr>
    </w:p>
    <w:p w14:paraId="57E2F743" w14:textId="77777777" w:rsidR="00AE3C6C" w:rsidRPr="0077784E" w:rsidRDefault="00AE3C6C" w:rsidP="00D30934">
      <w:pPr>
        <w:pStyle w:val="Ttulo1"/>
        <w:numPr>
          <w:ilvl w:val="0"/>
          <w:numId w:val="19"/>
        </w:numPr>
      </w:pPr>
      <w:bookmarkStart w:id="41" w:name="_Toc226736226"/>
      <w:proofErr w:type="spellStart"/>
      <w:r w:rsidRPr="0077784E">
        <w:t>Solicitud</w:t>
      </w:r>
      <w:proofErr w:type="spellEnd"/>
      <w:r w:rsidRPr="0077784E">
        <w:t xml:space="preserve"> de examen </w:t>
      </w:r>
      <w:proofErr w:type="spellStart"/>
      <w:r w:rsidR="00901BFA" w:rsidRPr="0077784E">
        <w:t>clínico</w:t>
      </w:r>
      <w:bookmarkEnd w:id="41"/>
      <w:proofErr w:type="spellEnd"/>
    </w:p>
    <w:p w14:paraId="3934A4B9" w14:textId="77777777" w:rsidR="00AE3C6C" w:rsidRDefault="00AE3C6C" w:rsidP="0077784E">
      <w:pPr>
        <w:pStyle w:val="Ttulo1"/>
        <w:rPr>
          <w:lang w:val="es-ES"/>
        </w:rPr>
      </w:pPr>
      <w:bookmarkStart w:id="42" w:name="_Toc226736227"/>
      <w:r w:rsidRPr="0DEF0C6A">
        <w:rPr>
          <w:lang w:val="es-ES"/>
        </w:rPr>
        <w:t>Descripción</w:t>
      </w:r>
      <w:bookmarkEnd w:id="42"/>
    </w:p>
    <w:p w14:paraId="33A02FD0" w14:textId="77777777" w:rsidR="00AE3C6C" w:rsidRDefault="00AE3C6C" w:rsidP="0DEF0C6A">
      <w:pPr>
        <w:ind w:left="720"/>
        <w:rPr>
          <w:lang w:val="es-ES"/>
        </w:rPr>
      </w:pPr>
      <w:r w:rsidRPr="0DEF0C6A">
        <w:rPr>
          <w:lang w:val="es-ES"/>
        </w:rPr>
        <w:t>Permite al paciente solicitar un examen clínico seleccionando el tipo de examen, fecha y horario disponible</w:t>
      </w:r>
    </w:p>
    <w:p w14:paraId="235719E7" w14:textId="77777777" w:rsidR="00AE3C6C" w:rsidRPr="008316DF" w:rsidRDefault="00AE3C6C" w:rsidP="0DEF0C6A">
      <w:pPr>
        <w:ind w:left="720"/>
        <w:rPr>
          <w:lang w:val="es-ES"/>
        </w:rPr>
      </w:pPr>
      <w:r w:rsidRPr="0DEF0C6A">
        <w:rPr>
          <w:lang w:val="es-ES"/>
        </w:rPr>
        <w:t>Actor: paciente</w:t>
      </w:r>
    </w:p>
    <w:p w14:paraId="5F897680" w14:textId="77777777" w:rsidR="00AE3C6C" w:rsidRPr="0077784E" w:rsidRDefault="00AE3C6C" w:rsidP="0077784E">
      <w:pPr>
        <w:pStyle w:val="Ttulo1"/>
      </w:pPr>
      <w:bookmarkStart w:id="43" w:name="_Toc226736228"/>
      <w:proofErr w:type="spellStart"/>
      <w:r w:rsidRPr="0077784E">
        <w:t>Flujo</w:t>
      </w:r>
      <w:proofErr w:type="spellEnd"/>
      <w:r w:rsidRPr="0077784E">
        <w:t xml:space="preserve"> de </w:t>
      </w:r>
      <w:proofErr w:type="spellStart"/>
      <w:r w:rsidRPr="0077784E">
        <w:t>Eventos</w:t>
      </w:r>
      <w:bookmarkEnd w:id="43"/>
      <w:proofErr w:type="spellEnd"/>
    </w:p>
    <w:p w14:paraId="3794068F" w14:textId="77777777" w:rsidR="00AE3C6C" w:rsidRPr="0077784E" w:rsidRDefault="00AE3C6C" w:rsidP="0077784E">
      <w:pPr>
        <w:pStyle w:val="Ttulo2"/>
      </w:pPr>
      <w:bookmarkStart w:id="44" w:name="_Toc226736229"/>
      <w:proofErr w:type="spellStart"/>
      <w:r w:rsidRPr="0077784E">
        <w:t>Flujo</w:t>
      </w:r>
      <w:proofErr w:type="spellEnd"/>
      <w:r w:rsidRPr="0077784E">
        <w:t xml:space="preserve"> </w:t>
      </w:r>
      <w:proofErr w:type="spellStart"/>
      <w:r w:rsidRPr="0077784E">
        <w:t>Básico</w:t>
      </w:r>
      <w:bookmarkEnd w:id="44"/>
      <w:proofErr w:type="spellEnd"/>
      <w:r w:rsidRPr="0077784E">
        <w:t xml:space="preserve"> </w:t>
      </w:r>
    </w:p>
    <w:p w14:paraId="44CC71AB" w14:textId="77777777" w:rsidR="00AE3C6C" w:rsidRDefault="00AE3C6C" w:rsidP="0DEF0C6A">
      <w:pPr>
        <w:numPr>
          <w:ilvl w:val="0"/>
          <w:numId w:val="8"/>
        </w:numPr>
        <w:rPr>
          <w:lang w:val="es-ES"/>
        </w:rPr>
      </w:pPr>
      <w:r w:rsidRPr="0DEF0C6A">
        <w:rPr>
          <w:lang w:val="es-ES"/>
        </w:rPr>
        <w:t>El paciente inicia sesión en el sistema</w:t>
      </w:r>
    </w:p>
    <w:p w14:paraId="72317F2A" w14:textId="77777777" w:rsidR="00AE3C6C" w:rsidRDefault="00AE3C6C" w:rsidP="0DEF0C6A">
      <w:pPr>
        <w:numPr>
          <w:ilvl w:val="0"/>
          <w:numId w:val="8"/>
        </w:numPr>
        <w:rPr>
          <w:lang w:val="es-ES"/>
        </w:rPr>
      </w:pPr>
      <w:r w:rsidRPr="0DEF0C6A">
        <w:rPr>
          <w:lang w:val="es-ES"/>
        </w:rPr>
        <w:t>Selecciona la</w:t>
      </w:r>
      <w:r w:rsidR="005C527E" w:rsidRPr="0DEF0C6A">
        <w:rPr>
          <w:lang w:val="es-ES"/>
        </w:rPr>
        <w:t xml:space="preserve"> opción solicitar examen</w:t>
      </w:r>
    </w:p>
    <w:p w14:paraId="6FE86A7D" w14:textId="77777777" w:rsidR="005C527E" w:rsidRDefault="005C527E" w:rsidP="0DEF0C6A">
      <w:pPr>
        <w:numPr>
          <w:ilvl w:val="0"/>
          <w:numId w:val="8"/>
        </w:numPr>
        <w:rPr>
          <w:lang w:val="es-ES"/>
        </w:rPr>
      </w:pPr>
      <w:r w:rsidRPr="0DEF0C6A">
        <w:rPr>
          <w:lang w:val="es-ES"/>
        </w:rPr>
        <w:t>El sistema muestra los tipos de exámenes disponibles</w:t>
      </w:r>
    </w:p>
    <w:p w14:paraId="424A1D8B" w14:textId="77777777" w:rsidR="005C527E" w:rsidRDefault="005C527E" w:rsidP="0DEF0C6A">
      <w:pPr>
        <w:numPr>
          <w:ilvl w:val="0"/>
          <w:numId w:val="8"/>
        </w:numPr>
        <w:rPr>
          <w:lang w:val="es-ES"/>
        </w:rPr>
      </w:pPr>
      <w:r w:rsidRPr="0DEF0C6A">
        <w:rPr>
          <w:lang w:val="es-ES"/>
        </w:rPr>
        <w:t>El paciente selecciona el examen, fecha y horario</w:t>
      </w:r>
    </w:p>
    <w:p w14:paraId="305C3922" w14:textId="77777777" w:rsidR="005C527E" w:rsidRDefault="005C527E" w:rsidP="0DEF0C6A">
      <w:pPr>
        <w:numPr>
          <w:ilvl w:val="0"/>
          <w:numId w:val="8"/>
        </w:numPr>
        <w:rPr>
          <w:lang w:val="es-ES"/>
        </w:rPr>
      </w:pPr>
      <w:r w:rsidRPr="0DEF0C6A">
        <w:rPr>
          <w:lang w:val="es-ES"/>
        </w:rPr>
        <w:t>El sistema registra la solicitud</w:t>
      </w:r>
    </w:p>
    <w:p w14:paraId="5D08ACCF" w14:textId="77777777" w:rsidR="005C527E" w:rsidRPr="00AE3C6C" w:rsidRDefault="005C527E" w:rsidP="0DEF0C6A">
      <w:pPr>
        <w:numPr>
          <w:ilvl w:val="0"/>
          <w:numId w:val="8"/>
        </w:numPr>
        <w:rPr>
          <w:lang w:val="es-ES"/>
        </w:rPr>
      </w:pPr>
      <w:r w:rsidRPr="0DEF0C6A">
        <w:rPr>
          <w:lang w:val="es-ES"/>
        </w:rPr>
        <w:t>El sistema confirma la solicitd</w:t>
      </w:r>
    </w:p>
    <w:p w14:paraId="30DA6AC6" w14:textId="77777777" w:rsidR="00AE3C6C" w:rsidRDefault="00AE3C6C" w:rsidP="0DEF0C6A">
      <w:pPr>
        <w:pStyle w:val="InfoBlue"/>
        <w:ind w:left="0"/>
        <w:rPr>
          <w:rFonts w:cs="Times New Roman"/>
        </w:rPr>
      </w:pPr>
    </w:p>
    <w:p w14:paraId="463F0525" w14:textId="77777777" w:rsidR="00AE3C6C" w:rsidRPr="0077784E" w:rsidRDefault="00AE3C6C" w:rsidP="0077784E">
      <w:pPr>
        <w:pStyle w:val="Ttulo2"/>
      </w:pPr>
      <w:bookmarkStart w:id="45" w:name="_Toc226736230"/>
      <w:proofErr w:type="spellStart"/>
      <w:r w:rsidRPr="0077784E">
        <w:t>Flujos</w:t>
      </w:r>
      <w:proofErr w:type="spellEnd"/>
      <w:r w:rsidRPr="0077784E">
        <w:t xml:space="preserve"> Alternativos</w:t>
      </w:r>
      <w:bookmarkEnd w:id="45"/>
    </w:p>
    <w:p w14:paraId="7AB546C3" w14:textId="77777777" w:rsidR="00AE3C6C" w:rsidRPr="00C54007" w:rsidRDefault="005C527E" w:rsidP="00C54007">
      <w:pPr>
        <w:pStyle w:val="Ttulo3"/>
      </w:pPr>
      <w:bookmarkStart w:id="46" w:name="_Toc226736231"/>
      <w:proofErr w:type="spellStart"/>
      <w:r w:rsidRPr="00C54007">
        <w:t>Horario</w:t>
      </w:r>
      <w:proofErr w:type="spellEnd"/>
      <w:r w:rsidRPr="00C54007">
        <w:t xml:space="preserve"> no disponible</w:t>
      </w:r>
      <w:bookmarkEnd w:id="46"/>
    </w:p>
    <w:p w14:paraId="17689D61" w14:textId="77777777" w:rsidR="00AE3C6C" w:rsidRDefault="00AE3C6C" w:rsidP="0DEF0C6A">
      <w:pPr>
        <w:pStyle w:val="Textoindependiente21"/>
        <w:ind w:left="720"/>
        <w:rPr>
          <w:color w:val="auto"/>
          <w:lang w:val="es-SV"/>
        </w:rPr>
      </w:pPr>
      <w:r w:rsidRPr="0DEF0C6A">
        <w:rPr>
          <w:color w:val="auto"/>
          <w:lang w:val="es-SV"/>
        </w:rPr>
        <w:t xml:space="preserve"> El sistema </w:t>
      </w:r>
      <w:r w:rsidR="005C527E" w:rsidRPr="0DEF0C6A">
        <w:rPr>
          <w:color w:val="auto"/>
          <w:lang w:val="es-SV"/>
        </w:rPr>
        <w:t>solicita seleccionar otro horario</w:t>
      </w:r>
    </w:p>
    <w:p w14:paraId="236A5381" w14:textId="77777777" w:rsidR="005C527E" w:rsidRPr="005C527E" w:rsidRDefault="005C527E" w:rsidP="0DEF0C6A">
      <w:pPr>
        <w:pStyle w:val="Textoindependiente21"/>
        <w:ind w:left="720"/>
        <w:rPr>
          <w:color w:val="auto"/>
          <w:highlight w:val="yellow"/>
          <w:lang w:val="es-ES"/>
        </w:rPr>
      </w:pPr>
    </w:p>
    <w:p w14:paraId="4112375B" w14:textId="77777777" w:rsidR="00AE3C6C" w:rsidRPr="0077784E" w:rsidRDefault="00AE3C6C" w:rsidP="0077784E">
      <w:pPr>
        <w:pStyle w:val="Ttulo1"/>
      </w:pPr>
      <w:bookmarkStart w:id="47" w:name="_Toc226736232"/>
      <w:proofErr w:type="spellStart"/>
      <w:r w:rsidRPr="0077784E">
        <w:t>Precondiciones</w:t>
      </w:r>
      <w:bookmarkEnd w:id="47"/>
      <w:proofErr w:type="spellEnd"/>
    </w:p>
    <w:p w14:paraId="72E28070" w14:textId="77777777" w:rsidR="00AE3C6C" w:rsidRDefault="00AE3C6C" w:rsidP="0DEF0C6A">
      <w:pPr>
        <w:pStyle w:val="Textoindependiente21"/>
        <w:ind w:firstLine="720"/>
        <w:rPr>
          <w:highlight w:val="yellow"/>
          <w:lang w:val="es-ES"/>
        </w:rPr>
      </w:pPr>
    </w:p>
    <w:p w14:paraId="7666357B" w14:textId="77777777" w:rsidR="00AE3C6C" w:rsidRPr="00C54007" w:rsidRDefault="00AE3C6C" w:rsidP="00C54007">
      <w:pPr>
        <w:pStyle w:val="Ttulo2"/>
      </w:pPr>
      <w:bookmarkStart w:id="48" w:name="_Toc226736233"/>
      <w:r w:rsidRPr="00C54007">
        <w:t>E</w:t>
      </w:r>
      <w:r w:rsidR="005C527E" w:rsidRPr="00C54007">
        <w:t xml:space="preserve">l </w:t>
      </w:r>
      <w:proofErr w:type="spellStart"/>
      <w:r w:rsidR="005C527E" w:rsidRPr="00C54007">
        <w:t>paciente</w:t>
      </w:r>
      <w:proofErr w:type="spellEnd"/>
      <w:r w:rsidR="005C527E" w:rsidRPr="00C54007">
        <w:t xml:space="preserve"> </w:t>
      </w:r>
      <w:proofErr w:type="spellStart"/>
      <w:r w:rsidR="005C527E" w:rsidRPr="00C54007">
        <w:t>debe</w:t>
      </w:r>
      <w:proofErr w:type="spellEnd"/>
      <w:r w:rsidR="005C527E" w:rsidRPr="00C54007">
        <w:t xml:space="preserve"> </w:t>
      </w:r>
      <w:proofErr w:type="spellStart"/>
      <w:r w:rsidR="005C527E" w:rsidRPr="00C54007">
        <w:t>estar</w:t>
      </w:r>
      <w:proofErr w:type="spellEnd"/>
      <w:r w:rsidR="005C527E" w:rsidRPr="00C54007">
        <w:t xml:space="preserve"> </w:t>
      </w:r>
      <w:proofErr w:type="spellStart"/>
      <w:r w:rsidR="005C527E" w:rsidRPr="00C54007">
        <w:t>autenticado</w:t>
      </w:r>
      <w:bookmarkEnd w:id="48"/>
      <w:proofErr w:type="spellEnd"/>
    </w:p>
    <w:p w14:paraId="4A1EA5FF" w14:textId="77777777" w:rsidR="00AE3C6C" w:rsidRDefault="00AE3C6C" w:rsidP="0DEF0C6A">
      <w:pPr>
        <w:rPr>
          <w:lang w:val="es-ES"/>
        </w:rPr>
      </w:pPr>
    </w:p>
    <w:p w14:paraId="14D2FA49" w14:textId="77777777" w:rsidR="00AE3C6C" w:rsidRPr="0077784E" w:rsidRDefault="00AE3C6C" w:rsidP="0077784E">
      <w:pPr>
        <w:pStyle w:val="Ttulo1"/>
      </w:pPr>
      <w:bookmarkStart w:id="49" w:name="_Toc226736234"/>
      <w:proofErr w:type="spellStart"/>
      <w:r w:rsidRPr="0077784E">
        <w:t>Poscondiciones</w:t>
      </w:r>
      <w:bookmarkEnd w:id="49"/>
      <w:proofErr w:type="spellEnd"/>
    </w:p>
    <w:p w14:paraId="7CD88367" w14:textId="77777777" w:rsidR="00AE3C6C" w:rsidRDefault="00AE3C6C" w:rsidP="0DEF0C6A">
      <w:pPr>
        <w:pStyle w:val="Textoindependiente21"/>
        <w:ind w:firstLine="720"/>
        <w:rPr>
          <w:highlight w:val="yellow"/>
          <w:lang w:val="es-ES"/>
        </w:rPr>
      </w:pPr>
    </w:p>
    <w:p w14:paraId="19361229" w14:textId="77777777" w:rsidR="00AE3C6C" w:rsidRPr="00C54007" w:rsidRDefault="005C527E" w:rsidP="00C54007">
      <w:pPr>
        <w:pStyle w:val="Ttulo2"/>
      </w:pPr>
      <w:bookmarkStart w:id="50" w:name="_Toc226736235"/>
      <w:r w:rsidRPr="00C54007">
        <w:t xml:space="preserve">La </w:t>
      </w:r>
      <w:proofErr w:type="spellStart"/>
      <w:r w:rsidRPr="00C54007">
        <w:t>solicitud</w:t>
      </w:r>
      <w:proofErr w:type="spellEnd"/>
      <w:r w:rsidRPr="00C54007">
        <w:t xml:space="preserve"> </w:t>
      </w:r>
      <w:proofErr w:type="spellStart"/>
      <w:r w:rsidRPr="00C54007">
        <w:t>queda</w:t>
      </w:r>
      <w:proofErr w:type="spellEnd"/>
      <w:r w:rsidRPr="00C54007">
        <w:t xml:space="preserve"> </w:t>
      </w:r>
      <w:proofErr w:type="spellStart"/>
      <w:r w:rsidRPr="00C54007">
        <w:t>registrada</w:t>
      </w:r>
      <w:proofErr w:type="spellEnd"/>
      <w:r w:rsidRPr="00C54007">
        <w:t xml:space="preserve"> </w:t>
      </w:r>
      <w:proofErr w:type="spellStart"/>
      <w:r w:rsidRPr="00C54007">
        <w:t>en</w:t>
      </w:r>
      <w:proofErr w:type="spellEnd"/>
      <w:r w:rsidRPr="00C54007">
        <w:t xml:space="preserve"> </w:t>
      </w:r>
      <w:proofErr w:type="spellStart"/>
      <w:r w:rsidRPr="00C54007">
        <w:t>el</w:t>
      </w:r>
      <w:proofErr w:type="spellEnd"/>
      <w:r w:rsidRPr="00C54007">
        <w:t xml:space="preserve"> </w:t>
      </w:r>
      <w:proofErr w:type="spellStart"/>
      <w:r w:rsidRPr="00C54007">
        <w:t>sistema</w:t>
      </w:r>
      <w:bookmarkEnd w:id="50"/>
      <w:proofErr w:type="spellEnd"/>
    </w:p>
    <w:p w14:paraId="4A637F98" w14:textId="77777777" w:rsidR="00AE3C6C" w:rsidRDefault="00AE3C6C" w:rsidP="00C42EBC">
      <w:pPr>
        <w:pStyle w:val="Textoindependiente"/>
        <w:jc w:val="both"/>
      </w:pPr>
    </w:p>
    <w:p w14:paraId="6622B5BF" w14:textId="77777777" w:rsidR="005C527E" w:rsidRDefault="005C527E"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w:t>
      </w:r>
      <w:r w:rsidR="00690351" w:rsidRPr="0DEF0C6A">
        <w:rPr>
          <w:rFonts w:ascii="Times New Roman" w:hAnsi="Times New Roman" w:cs="Times New Roman"/>
          <w:lang w:val="es-ES"/>
        </w:rPr>
        <w:t xml:space="preserve">gestión de </w:t>
      </w:r>
      <w:r w:rsidR="00901BFA" w:rsidRPr="0DEF0C6A">
        <w:rPr>
          <w:rFonts w:ascii="Times New Roman" w:hAnsi="Times New Roman" w:cs="Times New Roman"/>
          <w:lang w:val="es-ES"/>
        </w:rPr>
        <w:t>exámenes</w:t>
      </w:r>
    </w:p>
    <w:p w14:paraId="5CA33DD2" w14:textId="77777777" w:rsidR="005C527E" w:rsidRDefault="005C527E" w:rsidP="0DEF0C6A">
      <w:pPr>
        <w:rPr>
          <w:lang w:val="es-ES"/>
        </w:rPr>
      </w:pPr>
    </w:p>
    <w:p w14:paraId="7D878E88" w14:textId="77777777" w:rsidR="005C527E" w:rsidRPr="0077784E" w:rsidRDefault="00690351" w:rsidP="00D30934">
      <w:pPr>
        <w:pStyle w:val="Ttulo1"/>
        <w:numPr>
          <w:ilvl w:val="0"/>
          <w:numId w:val="20"/>
        </w:numPr>
      </w:pPr>
      <w:bookmarkStart w:id="51" w:name="_Toc226736236"/>
      <w:proofErr w:type="spellStart"/>
      <w:r w:rsidRPr="0077784E">
        <w:t>Gestión</w:t>
      </w:r>
      <w:proofErr w:type="spellEnd"/>
      <w:r w:rsidRPr="0077784E">
        <w:t xml:space="preserve"> de </w:t>
      </w:r>
      <w:proofErr w:type="spellStart"/>
      <w:r w:rsidR="00901BFA" w:rsidRPr="0077784E">
        <w:t>exámenes</w:t>
      </w:r>
      <w:bookmarkEnd w:id="51"/>
      <w:proofErr w:type="spellEnd"/>
    </w:p>
    <w:p w14:paraId="3320F77C" w14:textId="7E3830CE" w:rsidR="3A793B21" w:rsidRPr="00C54007" w:rsidRDefault="3A793B21" w:rsidP="00C54007">
      <w:pPr>
        <w:pStyle w:val="Ttulo2"/>
      </w:pPr>
      <w:bookmarkStart w:id="52" w:name="_Toc226736237"/>
      <w:proofErr w:type="spellStart"/>
      <w:r w:rsidRPr="00C54007">
        <w:t>Descripción</w:t>
      </w:r>
      <w:bookmarkEnd w:id="52"/>
      <w:proofErr w:type="spellEnd"/>
      <w:r w:rsidRPr="00C54007">
        <w:t xml:space="preserve"> </w:t>
      </w:r>
    </w:p>
    <w:p w14:paraId="4C7B0E88" w14:textId="2B41DF60" w:rsidR="1EB22B94" w:rsidRDefault="1EB22B94" w:rsidP="0DEF0C6A">
      <w:pPr>
        <w:ind w:left="360"/>
        <w:rPr>
          <w:lang w:val="es-ES"/>
        </w:rPr>
      </w:pPr>
      <w:r w:rsidRPr="0DEF0C6A">
        <w:rPr>
          <w:lang w:val="es-ES"/>
        </w:rPr>
        <w:t>P</w:t>
      </w:r>
      <w:r w:rsidR="3A793B21" w:rsidRPr="0DEF0C6A">
        <w:rPr>
          <w:lang w:val="es-ES"/>
        </w:rPr>
        <w:t>ermite a la recepcionista monitorear y administrar el flujo de las solicitudes para organizar la atención diaria de la clínica.</w:t>
      </w:r>
    </w:p>
    <w:p w14:paraId="1DF29D7F" w14:textId="0A04B209" w:rsidR="0DEF0C6A" w:rsidRDefault="0DEF0C6A" w:rsidP="0DEF0C6A">
      <w:pPr>
        <w:ind w:left="360"/>
        <w:rPr>
          <w:lang w:val="es-ES"/>
        </w:rPr>
      </w:pPr>
    </w:p>
    <w:p w14:paraId="3FC97CA1" w14:textId="2B4FFB04" w:rsidR="3A793B21" w:rsidRDefault="3A793B21" w:rsidP="0077784E">
      <w:pPr>
        <w:pStyle w:val="Ttulo1"/>
        <w:rPr>
          <w:lang w:val="es-ES"/>
        </w:rPr>
      </w:pPr>
      <w:bookmarkStart w:id="53" w:name="_Toc226736238"/>
      <w:r w:rsidRPr="0DEF0C6A">
        <w:rPr>
          <w:lang w:val="es-ES"/>
        </w:rPr>
        <w:t>Flujo de Eventos</w:t>
      </w:r>
      <w:bookmarkEnd w:id="53"/>
    </w:p>
    <w:p w14:paraId="50458B3F" w14:textId="2B0D5F91" w:rsidR="3A793B21" w:rsidRDefault="3A793B21" w:rsidP="00BC694B">
      <w:pPr>
        <w:pStyle w:val="Ttulo2"/>
        <w:rPr>
          <w:lang w:val="es-ES"/>
        </w:rPr>
      </w:pPr>
      <w:r w:rsidRPr="0DEF0C6A">
        <w:rPr>
          <w:lang w:val="es-ES"/>
        </w:rPr>
        <w:t xml:space="preserve"> </w:t>
      </w:r>
      <w:bookmarkStart w:id="54" w:name="_Toc226736239"/>
      <w:r w:rsidRPr="0DEF0C6A">
        <w:rPr>
          <w:lang w:val="es-ES"/>
        </w:rPr>
        <w:t>Flujo Básico</w:t>
      </w:r>
      <w:bookmarkEnd w:id="54"/>
    </w:p>
    <w:p w14:paraId="7E569DCE" w14:textId="1F1E6E9B" w:rsidR="3A793B21" w:rsidRDefault="3A793B21" w:rsidP="0DEF0C6A">
      <w:pPr>
        <w:pStyle w:val="Prrafodelista"/>
        <w:numPr>
          <w:ilvl w:val="0"/>
          <w:numId w:val="2"/>
        </w:numPr>
        <w:rPr>
          <w:lang w:val="es-ES"/>
        </w:rPr>
      </w:pPr>
      <w:r w:rsidRPr="0DEF0C6A">
        <w:rPr>
          <w:lang w:val="es-ES"/>
        </w:rPr>
        <w:t xml:space="preserve"> La recepcionista inicia sesión y accede al "Dashboard de Gestión".</w:t>
      </w:r>
    </w:p>
    <w:p w14:paraId="0A7DE98E" w14:textId="6E039314" w:rsidR="3A793B21" w:rsidRDefault="3A793B21" w:rsidP="0DEF0C6A">
      <w:pPr>
        <w:pStyle w:val="Prrafodelista"/>
        <w:numPr>
          <w:ilvl w:val="0"/>
          <w:numId w:val="2"/>
        </w:numPr>
        <w:rPr>
          <w:lang w:val="es-ES"/>
        </w:rPr>
      </w:pPr>
      <w:r w:rsidRPr="0DEF0C6A">
        <w:rPr>
          <w:lang w:val="es-ES"/>
        </w:rPr>
        <w:t xml:space="preserve">El sistema realiza una consulta a la base de datos PostgreSQL para obtener la lista de exámenes del </w:t>
      </w:r>
      <w:proofErr w:type="gramStart"/>
      <w:r w:rsidRPr="0DEF0C6A">
        <w:rPr>
          <w:lang w:val="es-ES"/>
        </w:rPr>
        <w:t>día .</w:t>
      </w:r>
      <w:proofErr w:type="gramEnd"/>
    </w:p>
    <w:p w14:paraId="735C5582" w14:textId="720B982A" w:rsidR="3A793B21" w:rsidRDefault="3A793B21" w:rsidP="0DEF0C6A">
      <w:pPr>
        <w:pStyle w:val="Prrafodelista"/>
        <w:numPr>
          <w:ilvl w:val="0"/>
          <w:numId w:val="2"/>
        </w:numPr>
        <w:rPr>
          <w:lang w:val="es-ES"/>
        </w:rPr>
      </w:pPr>
      <w:r w:rsidRPr="0DEF0C6A">
        <w:rPr>
          <w:lang w:val="es-ES"/>
        </w:rPr>
        <w:t xml:space="preserve">El sistema muestra una tabla con el nombre del paciente, tipo de examen, fecha, hora y estado </w:t>
      </w:r>
      <w:proofErr w:type="gramStart"/>
      <w:r w:rsidRPr="0DEF0C6A">
        <w:rPr>
          <w:lang w:val="es-ES"/>
        </w:rPr>
        <w:t>actual .</w:t>
      </w:r>
      <w:proofErr w:type="gramEnd"/>
    </w:p>
    <w:p w14:paraId="6D86A94F" w14:textId="24DB835E" w:rsidR="3A793B21" w:rsidRDefault="3A793B21" w:rsidP="0DEF0C6A">
      <w:pPr>
        <w:pStyle w:val="Prrafodelista"/>
        <w:numPr>
          <w:ilvl w:val="0"/>
          <w:numId w:val="2"/>
        </w:numPr>
        <w:rPr>
          <w:lang w:val="es-ES"/>
        </w:rPr>
      </w:pPr>
      <w:r w:rsidRPr="0DEF0C6A">
        <w:rPr>
          <w:lang w:val="es-ES"/>
        </w:rPr>
        <w:t>La recepcionista identifica a los pacientes que ya se presentaron a la toma de muestras.</w:t>
      </w:r>
    </w:p>
    <w:p w14:paraId="59D66A4D" w14:textId="3D64DFD6" w:rsidR="3A793B21" w:rsidRDefault="3A793B21" w:rsidP="0DEF0C6A">
      <w:pPr>
        <w:pStyle w:val="Prrafodelista"/>
        <w:numPr>
          <w:ilvl w:val="0"/>
          <w:numId w:val="2"/>
        </w:numPr>
        <w:rPr>
          <w:lang w:val="es-ES"/>
        </w:rPr>
      </w:pPr>
      <w:r w:rsidRPr="0DEF0C6A">
        <w:rPr>
          <w:lang w:val="es-ES"/>
        </w:rPr>
        <w:t>El sistema permite filtrar la lista por estado (Pendiente, En Proceso, Finalizado) para priorizar la carga de trabajo.</w:t>
      </w:r>
    </w:p>
    <w:p w14:paraId="665588F9" w14:textId="01C1598B" w:rsidR="0DEF0C6A" w:rsidRDefault="0DEF0C6A" w:rsidP="0DEF0C6A">
      <w:pPr>
        <w:ind w:left="360"/>
        <w:rPr>
          <w:lang w:val="es-ES"/>
        </w:rPr>
      </w:pPr>
    </w:p>
    <w:p w14:paraId="6407F8E3" w14:textId="7CABD4D0" w:rsidR="3A793B21" w:rsidRDefault="3A793B21" w:rsidP="00BC694B">
      <w:pPr>
        <w:pStyle w:val="Ttulo2"/>
        <w:rPr>
          <w:lang w:val="es-ES"/>
        </w:rPr>
      </w:pPr>
      <w:bookmarkStart w:id="55" w:name="_Toc226736240"/>
      <w:r w:rsidRPr="0DEF0C6A">
        <w:rPr>
          <w:lang w:val="es-ES"/>
        </w:rPr>
        <w:t>Flujos Alternativos</w:t>
      </w:r>
      <w:bookmarkEnd w:id="55"/>
    </w:p>
    <w:p w14:paraId="191F5CA5" w14:textId="67C6B351" w:rsidR="700C5F80" w:rsidRDefault="700C5F80" w:rsidP="00C54007">
      <w:pPr>
        <w:pStyle w:val="Ttulo3"/>
        <w:rPr>
          <w:lang w:val="es-ES"/>
        </w:rPr>
      </w:pPr>
      <w:r w:rsidRPr="0DEF0C6A">
        <w:rPr>
          <w:lang w:val="es-ES"/>
        </w:rPr>
        <w:t xml:space="preserve"> </w:t>
      </w:r>
      <w:bookmarkStart w:id="56" w:name="_Toc226736241"/>
      <w:r w:rsidR="3A793B21" w:rsidRPr="0DEF0C6A">
        <w:rPr>
          <w:lang w:val="es-ES"/>
        </w:rPr>
        <w:t xml:space="preserve">Sin registros encontrados: Si no hay citas para la fecha seleccionada, el sistema muestra el </w:t>
      </w:r>
      <w:r w:rsidR="5A9C3461" w:rsidRPr="0DEF0C6A">
        <w:rPr>
          <w:lang w:val="es-ES"/>
        </w:rPr>
        <w:t xml:space="preserve">                       </w:t>
      </w:r>
      <w:r w:rsidR="3A793B21" w:rsidRPr="0DEF0C6A">
        <w:rPr>
          <w:lang w:val="es-ES"/>
        </w:rPr>
        <w:t>mensaje: "No existen solicitudes programadas para este día".</w:t>
      </w:r>
      <w:bookmarkEnd w:id="56"/>
    </w:p>
    <w:p w14:paraId="611981A2" w14:textId="5E64B19E" w:rsidR="0DDF7A7E" w:rsidRDefault="3A793B21" w:rsidP="00C54007">
      <w:pPr>
        <w:pStyle w:val="Ttulo3"/>
        <w:rPr>
          <w:lang w:val="es-ES"/>
        </w:rPr>
      </w:pPr>
      <w:bookmarkStart w:id="57" w:name="_Toc226736242"/>
      <w:r w:rsidRPr="0DEF0C6A">
        <w:rPr>
          <w:lang w:val="es-ES"/>
        </w:rPr>
        <w:t>Error en actualización: Si hay un fallo de red al cambiar un estado, el sistema notifica: "Error al actualizar; intente nuevamente".</w:t>
      </w:r>
      <w:bookmarkEnd w:id="57"/>
    </w:p>
    <w:p w14:paraId="2D570080" w14:textId="6B921347" w:rsidR="0DEF0C6A" w:rsidRDefault="0DEF0C6A" w:rsidP="0DEF0C6A">
      <w:pPr>
        <w:ind w:left="360"/>
        <w:rPr>
          <w:lang w:val="es-ES"/>
        </w:rPr>
      </w:pPr>
    </w:p>
    <w:p w14:paraId="0B75A0D3" w14:textId="53962093" w:rsidR="3A793B21" w:rsidRDefault="3A793B21" w:rsidP="0077784E">
      <w:pPr>
        <w:pStyle w:val="Ttulo1"/>
        <w:rPr>
          <w:lang w:val="es-ES"/>
        </w:rPr>
      </w:pPr>
      <w:bookmarkStart w:id="58" w:name="_Toc226736243"/>
      <w:r w:rsidRPr="0DEF0C6A">
        <w:rPr>
          <w:lang w:val="es-ES"/>
        </w:rPr>
        <w:t>Precondiciones</w:t>
      </w:r>
      <w:bookmarkEnd w:id="58"/>
    </w:p>
    <w:p w14:paraId="0B364BC4" w14:textId="10E2197E" w:rsidR="3A793B21" w:rsidRDefault="3A793B21" w:rsidP="00C54007">
      <w:pPr>
        <w:pStyle w:val="Ttulo2"/>
        <w:rPr>
          <w:lang w:val="es-ES"/>
        </w:rPr>
      </w:pPr>
      <w:r w:rsidRPr="0DEF0C6A">
        <w:rPr>
          <w:lang w:val="es-ES"/>
        </w:rPr>
        <w:t xml:space="preserve"> </w:t>
      </w:r>
      <w:bookmarkStart w:id="59" w:name="_Toc226736244"/>
      <w:r w:rsidRPr="0DEF0C6A">
        <w:rPr>
          <w:lang w:val="es-ES"/>
        </w:rPr>
        <w:t>La recepcionista debe estar autenticada con el rol administrativo.</w:t>
      </w:r>
      <w:bookmarkEnd w:id="59"/>
    </w:p>
    <w:p w14:paraId="40C13B5D" w14:textId="3123F2A9" w:rsidR="569763A2" w:rsidRDefault="569763A2" w:rsidP="00C54007">
      <w:pPr>
        <w:pStyle w:val="Ttulo2"/>
        <w:rPr>
          <w:lang w:val="es-ES"/>
        </w:rPr>
      </w:pPr>
      <w:r w:rsidRPr="0DEF0C6A">
        <w:rPr>
          <w:lang w:val="es-ES"/>
        </w:rPr>
        <w:t xml:space="preserve"> </w:t>
      </w:r>
      <w:bookmarkStart w:id="60" w:name="_Toc226736245"/>
      <w:r w:rsidR="3A793B21" w:rsidRPr="0DEF0C6A">
        <w:rPr>
          <w:lang w:val="es-ES"/>
        </w:rPr>
        <w:t>El sistema debe tener acceso a la tabla de solicitudes en la base de datos.</w:t>
      </w:r>
      <w:bookmarkEnd w:id="60"/>
    </w:p>
    <w:p w14:paraId="6E2A31AC" w14:textId="4A12FD82" w:rsidR="0DEF0C6A" w:rsidRDefault="0DEF0C6A" w:rsidP="0DEF0C6A">
      <w:pPr>
        <w:ind w:left="360"/>
        <w:rPr>
          <w:lang w:val="es-ES"/>
        </w:rPr>
      </w:pPr>
    </w:p>
    <w:p w14:paraId="3669F471" w14:textId="0F77A8DE" w:rsidR="3A793B21" w:rsidRDefault="3A793B21" w:rsidP="0077784E">
      <w:pPr>
        <w:pStyle w:val="Ttulo1"/>
        <w:rPr>
          <w:lang w:val="es-ES"/>
        </w:rPr>
      </w:pPr>
      <w:bookmarkStart w:id="61" w:name="_Toc226736246"/>
      <w:r w:rsidRPr="0DEF0C6A">
        <w:rPr>
          <w:lang w:val="es-ES"/>
        </w:rPr>
        <w:t>Poscondiciones</w:t>
      </w:r>
      <w:bookmarkEnd w:id="61"/>
      <w:r w:rsidRPr="0DEF0C6A">
        <w:rPr>
          <w:lang w:val="es-ES"/>
        </w:rPr>
        <w:t xml:space="preserve"> </w:t>
      </w:r>
    </w:p>
    <w:p w14:paraId="0678C132" w14:textId="79585D25" w:rsidR="0DEF0C6A" w:rsidRDefault="3A793B21" w:rsidP="00C54007">
      <w:pPr>
        <w:pStyle w:val="Ttulo2"/>
        <w:rPr>
          <w:lang w:val="es-ES"/>
        </w:rPr>
      </w:pPr>
      <w:bookmarkStart w:id="62" w:name="_Toc226736247"/>
      <w:r w:rsidRPr="0DEF0C6A">
        <w:rPr>
          <w:lang w:val="es-ES"/>
        </w:rPr>
        <w:t>El sistema mantiene actualizado el tablero de control para el personal de laboratorio.</w:t>
      </w:r>
      <w:bookmarkEnd w:id="62"/>
    </w:p>
    <w:p w14:paraId="66CD8FFD" w14:textId="5C0DF86F" w:rsidR="00690351" w:rsidRDefault="504BED5D" w:rsidP="00D30934">
      <w:pPr>
        <w:pStyle w:val="Ttulo1"/>
        <w:rPr>
          <w:lang w:val="es-ES"/>
        </w:rPr>
      </w:pPr>
      <w:bookmarkStart w:id="63" w:name="_Toc226736248"/>
      <w:r w:rsidRPr="0DEF0C6A">
        <w:rPr>
          <w:lang w:val="es-ES"/>
        </w:rPr>
        <w:t>Puntos de Extension</w:t>
      </w:r>
      <w:bookmarkEnd w:id="63"/>
    </w:p>
    <w:p w14:paraId="2508057D" w14:textId="206C615A" w:rsidR="6A32E4FC" w:rsidRDefault="504BED5D" w:rsidP="00C54007">
      <w:pPr>
        <w:pStyle w:val="Ttulo2"/>
        <w:rPr>
          <w:lang w:val="es-ES"/>
        </w:rPr>
      </w:pPr>
      <w:bookmarkStart w:id="64" w:name="_Toc226736249"/>
      <w:r w:rsidRPr="0DEF0C6A">
        <w:rPr>
          <w:lang w:val="es-ES"/>
        </w:rPr>
        <w:t xml:space="preserve">Modificación de datos del paciente: Durante la gestión, la recepcionista puede extender el flujo para corregir o actualizar información de contacto si se detecta un error en el registro </w:t>
      </w:r>
      <w:r w:rsidR="00C54007" w:rsidRPr="0DEF0C6A">
        <w:rPr>
          <w:lang w:val="es-ES"/>
        </w:rPr>
        <w:t>inicial.</w:t>
      </w:r>
      <w:bookmarkEnd w:id="64"/>
    </w:p>
    <w:p w14:paraId="2DD76A6A" w14:textId="78DF8BF7" w:rsidR="4F26D3EB" w:rsidRDefault="504BED5D" w:rsidP="00C54007">
      <w:pPr>
        <w:pStyle w:val="Ttulo2"/>
        <w:rPr>
          <w:lang w:val="es-ES"/>
        </w:rPr>
      </w:pPr>
      <w:bookmarkStart w:id="65" w:name="_Toc226736250"/>
      <w:r w:rsidRPr="0DEF0C6A">
        <w:rPr>
          <w:lang w:val="es-ES"/>
        </w:rPr>
        <w:t>Cancelación de cita: Si el paciente lo solicita, el flujo puede derivar en la anulación de la solicitud y liberación del horario en la base de datos</w:t>
      </w:r>
      <w:r w:rsidR="00C54007">
        <w:rPr>
          <w:lang w:val="es-ES"/>
        </w:rPr>
        <w:t>.</w:t>
      </w:r>
      <w:bookmarkEnd w:id="65"/>
    </w:p>
    <w:p w14:paraId="6806DA64" w14:textId="49B7CE61" w:rsidR="0DEF0C6A" w:rsidRDefault="0DEF0C6A" w:rsidP="0DEF0C6A">
      <w:pPr>
        <w:pStyle w:val="Prrafodelista"/>
        <w:ind w:left="0"/>
        <w:rPr>
          <w:lang w:val="es-ES"/>
        </w:rPr>
      </w:pPr>
    </w:p>
    <w:p w14:paraId="7719DA43" w14:textId="77777777" w:rsidR="00690351" w:rsidRPr="00690351" w:rsidRDefault="00690351" w:rsidP="00690351">
      <w:pPr>
        <w:ind w:left="360"/>
        <w:rPr>
          <w:lang w:val="es-ES"/>
        </w:rPr>
      </w:pPr>
    </w:p>
    <w:p w14:paraId="35D7381F" w14:textId="77777777" w:rsidR="005C527E" w:rsidRDefault="005C527E" w:rsidP="005C527E">
      <w:pPr>
        <w:pStyle w:val="Textoindependiente"/>
        <w:jc w:val="both"/>
      </w:pPr>
    </w:p>
    <w:p w14:paraId="1C90D9CD" w14:textId="77777777" w:rsidR="005C527E" w:rsidRPr="00C42EBC" w:rsidRDefault="005C527E" w:rsidP="005C527E">
      <w:pPr>
        <w:rPr>
          <w:lang w:val="es-ES"/>
        </w:rPr>
      </w:pPr>
    </w:p>
    <w:p w14:paraId="7C004D75" w14:textId="2791F42B" w:rsidR="00690351" w:rsidRDefault="00690351"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Especificación de caso de uso:</w:t>
      </w:r>
      <w:r w:rsidR="00FC7726" w:rsidRPr="0DEF0C6A">
        <w:rPr>
          <w:rFonts w:ascii="Times New Roman" w:hAnsi="Times New Roman" w:cs="Times New Roman"/>
          <w:lang w:val="es-ES"/>
        </w:rPr>
        <w:t xml:space="preserve"> </w:t>
      </w:r>
      <w:r w:rsidR="412A1DED" w:rsidRPr="0DEF0C6A">
        <w:rPr>
          <w:rFonts w:ascii="Times New Roman" w:hAnsi="Times New Roman" w:cs="Times New Roman"/>
          <w:lang w:val="es-ES"/>
        </w:rPr>
        <w:t>G</w:t>
      </w:r>
      <w:r w:rsidR="00FC7726" w:rsidRPr="0DEF0C6A">
        <w:rPr>
          <w:rFonts w:ascii="Times New Roman" w:hAnsi="Times New Roman" w:cs="Times New Roman"/>
          <w:lang w:val="es-ES"/>
        </w:rPr>
        <w:t>eneración e impresión de resultados</w:t>
      </w:r>
    </w:p>
    <w:p w14:paraId="32A8865A" w14:textId="77777777" w:rsidR="00690351" w:rsidRDefault="00690351" w:rsidP="00690351">
      <w:pPr>
        <w:rPr>
          <w:lang w:val="es-ES"/>
        </w:rPr>
      </w:pPr>
    </w:p>
    <w:p w14:paraId="6C171650" w14:textId="0B3EDA1F" w:rsidR="00F82014" w:rsidRPr="0077784E" w:rsidRDefault="00FC7726" w:rsidP="00D30934">
      <w:pPr>
        <w:pStyle w:val="Ttulo1"/>
        <w:numPr>
          <w:ilvl w:val="0"/>
          <w:numId w:val="21"/>
        </w:numPr>
      </w:pPr>
      <w:bookmarkStart w:id="66" w:name="_Toc226736251"/>
      <w:r w:rsidRPr="0077784E">
        <w:t xml:space="preserve">Generación e </w:t>
      </w:r>
      <w:proofErr w:type="spellStart"/>
      <w:r w:rsidRPr="0077784E">
        <w:t>impresión</w:t>
      </w:r>
      <w:proofErr w:type="spellEnd"/>
      <w:r w:rsidRPr="0077784E">
        <w:t xml:space="preserve"> de </w:t>
      </w:r>
      <w:proofErr w:type="spellStart"/>
      <w:r w:rsidRPr="0077784E">
        <w:t>resultados</w:t>
      </w:r>
      <w:bookmarkEnd w:id="66"/>
      <w:proofErr w:type="spellEnd"/>
    </w:p>
    <w:p w14:paraId="3DF11ED7" w14:textId="19EFE2A7" w:rsidR="00F82014" w:rsidRDefault="412DFFDE" w:rsidP="00BC694B">
      <w:pPr>
        <w:pStyle w:val="Ttulo2"/>
        <w:rPr>
          <w:lang w:val="es-ES"/>
        </w:rPr>
      </w:pPr>
      <w:r w:rsidRPr="0DEF0C6A">
        <w:rPr>
          <w:lang w:val="es-ES"/>
        </w:rPr>
        <w:t xml:space="preserve"> </w:t>
      </w:r>
      <w:bookmarkStart w:id="67" w:name="_Toc226736252"/>
      <w:r w:rsidRPr="0DEF0C6A">
        <w:rPr>
          <w:lang w:val="es-ES"/>
        </w:rPr>
        <w:t>Descripción</w:t>
      </w:r>
      <w:bookmarkEnd w:id="67"/>
      <w:r w:rsidRPr="0DEF0C6A">
        <w:rPr>
          <w:lang w:val="es-ES"/>
        </w:rPr>
        <w:t xml:space="preserve"> </w:t>
      </w:r>
    </w:p>
    <w:p w14:paraId="01C51109" w14:textId="41FF6D10" w:rsidR="00F82014" w:rsidRDefault="412DFFDE" w:rsidP="0DEF0C6A">
      <w:pPr>
        <w:ind w:left="360"/>
        <w:rPr>
          <w:lang w:val="es-ES"/>
        </w:rPr>
      </w:pPr>
      <w:r w:rsidRPr="0DEF0C6A">
        <w:rPr>
          <w:lang w:val="es-ES"/>
        </w:rPr>
        <w:t>Proceso automático del sistema que entrega los resultados digitales al paciente para evitar su desplazamiento físico a la clínica.</w:t>
      </w:r>
    </w:p>
    <w:p w14:paraId="4FC6F93A" w14:textId="0A04B209" w:rsidR="00F82014" w:rsidRDefault="00F82014" w:rsidP="0DEF0C6A">
      <w:pPr>
        <w:ind w:left="360"/>
        <w:rPr>
          <w:lang w:val="es-ES"/>
        </w:rPr>
      </w:pPr>
    </w:p>
    <w:p w14:paraId="4BCF7A83" w14:textId="0064D44C" w:rsidR="00F82014" w:rsidRDefault="412DFFDE" w:rsidP="0077784E">
      <w:pPr>
        <w:pStyle w:val="Ttulo1"/>
        <w:rPr>
          <w:lang w:val="es-ES"/>
        </w:rPr>
      </w:pPr>
      <w:bookmarkStart w:id="68" w:name="_Toc226736253"/>
      <w:r w:rsidRPr="0DEF0C6A">
        <w:rPr>
          <w:lang w:val="es-ES"/>
        </w:rPr>
        <w:t>Flujo de Eventos</w:t>
      </w:r>
      <w:bookmarkEnd w:id="68"/>
    </w:p>
    <w:p w14:paraId="05885621" w14:textId="7083F0E5" w:rsidR="00F82014" w:rsidRDefault="412DFFDE" w:rsidP="00BC694B">
      <w:pPr>
        <w:pStyle w:val="Ttulo2"/>
        <w:rPr>
          <w:lang w:val="es-ES"/>
        </w:rPr>
      </w:pPr>
      <w:r w:rsidRPr="0DEF0C6A">
        <w:rPr>
          <w:lang w:val="es-ES"/>
        </w:rPr>
        <w:t xml:space="preserve"> </w:t>
      </w:r>
      <w:bookmarkStart w:id="69" w:name="_Toc226736254"/>
      <w:r w:rsidRPr="0DEF0C6A">
        <w:rPr>
          <w:lang w:val="es-ES"/>
        </w:rPr>
        <w:t>Flujo Básico</w:t>
      </w:r>
      <w:bookmarkEnd w:id="69"/>
    </w:p>
    <w:p w14:paraId="66614305" w14:textId="599FB1F4" w:rsidR="00F82014" w:rsidRDefault="412DFFDE" w:rsidP="0DEF0C6A">
      <w:pPr>
        <w:pStyle w:val="Prrafodelista"/>
        <w:numPr>
          <w:ilvl w:val="0"/>
          <w:numId w:val="2"/>
        </w:numPr>
        <w:rPr>
          <w:lang w:val="es-ES"/>
        </w:rPr>
      </w:pPr>
      <w:r w:rsidRPr="0DEF0C6A">
        <w:rPr>
          <w:lang w:val="es-ES"/>
        </w:rPr>
        <w:t>El sistema detecta que todos los exámenes incluidos en una solicitud han sido finalizados.</w:t>
      </w:r>
    </w:p>
    <w:p w14:paraId="0AEAD3A7" w14:textId="27D0534B" w:rsidR="00F82014" w:rsidRDefault="412DFFDE" w:rsidP="0DEF0C6A">
      <w:pPr>
        <w:pStyle w:val="Prrafodelista"/>
        <w:numPr>
          <w:ilvl w:val="0"/>
          <w:numId w:val="2"/>
        </w:numPr>
      </w:pPr>
      <w:r>
        <w:t xml:space="preserve">El sistema recupera el correo electrónico registrado del </w:t>
      </w:r>
      <w:proofErr w:type="gramStart"/>
      <w:r>
        <w:t>paciente .</w:t>
      </w:r>
      <w:proofErr w:type="gramEnd"/>
    </w:p>
    <w:p w14:paraId="0AD28927" w14:textId="0C36884F" w:rsidR="00F82014" w:rsidRDefault="412DFFDE" w:rsidP="0DEF0C6A">
      <w:pPr>
        <w:pStyle w:val="Prrafodelista"/>
        <w:numPr>
          <w:ilvl w:val="0"/>
          <w:numId w:val="2"/>
        </w:numPr>
      </w:pPr>
      <w:r>
        <w:t>El sistema adjunta los archivos PDF correspondientes.</w:t>
      </w:r>
    </w:p>
    <w:p w14:paraId="3301928C" w14:textId="57298A86" w:rsidR="00F82014" w:rsidRDefault="412DFFDE" w:rsidP="0DEF0C6A">
      <w:pPr>
        <w:pStyle w:val="Prrafodelista"/>
        <w:numPr>
          <w:ilvl w:val="0"/>
          <w:numId w:val="2"/>
        </w:numPr>
      </w:pPr>
      <w:r>
        <w:t>El sistema envía el correo a través del servicio SMTP configurado.</w:t>
      </w:r>
    </w:p>
    <w:p w14:paraId="54C189B1" w14:textId="13020F5B" w:rsidR="00F82014" w:rsidRDefault="412DFFDE" w:rsidP="0DEF0C6A">
      <w:pPr>
        <w:pStyle w:val="Prrafodelista"/>
        <w:numPr>
          <w:ilvl w:val="0"/>
          <w:numId w:val="2"/>
        </w:numPr>
      </w:pPr>
      <w:r>
        <w:t>El sistema registra la fecha y hora de envío en el historial.</w:t>
      </w:r>
    </w:p>
    <w:p w14:paraId="214E7050" w14:textId="45E0F37D" w:rsidR="00F82014" w:rsidRDefault="00F82014" w:rsidP="0DEF0C6A">
      <w:pPr>
        <w:ind w:left="360"/>
        <w:rPr>
          <w:lang w:val="es-ES"/>
        </w:rPr>
      </w:pPr>
    </w:p>
    <w:p w14:paraId="4BE99275" w14:textId="01C1598B" w:rsidR="00F82014" w:rsidRDefault="00F82014" w:rsidP="0DEF0C6A">
      <w:pPr>
        <w:ind w:left="360"/>
        <w:rPr>
          <w:lang w:val="es-ES"/>
        </w:rPr>
      </w:pPr>
    </w:p>
    <w:p w14:paraId="6C6BE56E" w14:textId="7F104EF8" w:rsidR="00F82014" w:rsidRDefault="412DFFDE" w:rsidP="00BC694B">
      <w:pPr>
        <w:pStyle w:val="Ttulo2"/>
        <w:rPr>
          <w:lang w:val="es-ES"/>
        </w:rPr>
      </w:pPr>
      <w:bookmarkStart w:id="70" w:name="_Toc226736255"/>
      <w:r w:rsidRPr="0DEF0C6A">
        <w:rPr>
          <w:lang w:val="es-ES"/>
        </w:rPr>
        <w:t>Flujos Alternativos</w:t>
      </w:r>
      <w:bookmarkEnd w:id="70"/>
    </w:p>
    <w:p w14:paraId="66C17268" w14:textId="1860DC3A" w:rsidR="00F82014" w:rsidRDefault="412DFFDE" w:rsidP="00C54007">
      <w:pPr>
        <w:pStyle w:val="Ttulo3"/>
        <w:rPr>
          <w:lang w:val="es-ES"/>
        </w:rPr>
      </w:pPr>
      <w:r w:rsidRPr="0DEF0C6A">
        <w:rPr>
          <w:lang w:val="es-ES"/>
        </w:rPr>
        <w:t xml:space="preserve"> </w:t>
      </w:r>
      <w:r w:rsidR="00D30934" w:rsidRPr="0DEF0C6A">
        <w:rPr>
          <w:lang w:val="es-ES"/>
        </w:rPr>
        <w:t xml:space="preserve"> </w:t>
      </w:r>
      <w:bookmarkStart w:id="71" w:name="_Toc226736256"/>
      <w:r w:rsidR="00D30934" w:rsidRPr="0DEF0C6A">
        <w:rPr>
          <w:lang w:val="es-ES"/>
        </w:rPr>
        <w:t>Fallo</w:t>
      </w:r>
      <w:r w:rsidRPr="0DEF0C6A">
        <w:rPr>
          <w:lang w:val="es-ES"/>
        </w:rPr>
        <w:t xml:space="preserve"> en el servidor de correo: Si el servicio SMTP no responde, el sistema reintenta el envío tres veces y, si falla, notifica a la recepcionista para envío </w:t>
      </w:r>
      <w:r w:rsidR="00D30934" w:rsidRPr="0DEF0C6A">
        <w:rPr>
          <w:lang w:val="es-ES"/>
        </w:rPr>
        <w:t>manual.</w:t>
      </w:r>
      <w:bookmarkEnd w:id="71"/>
    </w:p>
    <w:p w14:paraId="3F8B86F8" w14:textId="6B921347" w:rsidR="00F82014" w:rsidRDefault="00F82014" w:rsidP="0DEF0C6A">
      <w:pPr>
        <w:ind w:left="360"/>
        <w:rPr>
          <w:lang w:val="es-ES"/>
        </w:rPr>
      </w:pPr>
    </w:p>
    <w:p w14:paraId="1BC78086" w14:textId="5FD3774B" w:rsidR="00F82014" w:rsidRDefault="412DFFDE" w:rsidP="0077784E">
      <w:pPr>
        <w:pStyle w:val="Ttulo1"/>
        <w:rPr>
          <w:lang w:val="es-ES"/>
        </w:rPr>
      </w:pPr>
      <w:bookmarkStart w:id="72" w:name="_Toc226736257"/>
      <w:r w:rsidRPr="0DEF0C6A">
        <w:rPr>
          <w:lang w:val="es-ES"/>
        </w:rPr>
        <w:t>Precondiciones</w:t>
      </w:r>
      <w:bookmarkEnd w:id="72"/>
    </w:p>
    <w:p w14:paraId="721ECC91" w14:textId="29902CE1" w:rsidR="00F82014" w:rsidRDefault="164ED791" w:rsidP="00C54007">
      <w:pPr>
        <w:pStyle w:val="Ttulo2"/>
        <w:rPr>
          <w:lang w:val="es-ES"/>
        </w:rPr>
      </w:pPr>
      <w:bookmarkStart w:id="73" w:name="_Toc226736258"/>
      <w:r w:rsidRPr="0DEF0C6A">
        <w:rPr>
          <w:lang w:val="es-ES"/>
        </w:rPr>
        <w:t>El paciente debe tener un correo electrónico válido en su perfil.</w:t>
      </w:r>
      <w:bookmarkEnd w:id="73"/>
    </w:p>
    <w:p w14:paraId="6EC21F77" w14:textId="162EED09" w:rsidR="00F82014" w:rsidRDefault="63E4D74F" w:rsidP="00C54007">
      <w:pPr>
        <w:pStyle w:val="Ttulo2"/>
        <w:rPr>
          <w:lang w:val="es-ES"/>
        </w:rPr>
      </w:pPr>
      <w:bookmarkStart w:id="74" w:name="_Toc226736259"/>
      <w:r w:rsidRPr="0DEF0C6A">
        <w:rPr>
          <w:lang w:val="es-ES"/>
        </w:rPr>
        <w:t>Todos los exámenes de la cita deben estar en estado "Finalizado".</w:t>
      </w:r>
      <w:bookmarkEnd w:id="74"/>
    </w:p>
    <w:p w14:paraId="59658563" w14:textId="1872853B" w:rsidR="00F82014" w:rsidRDefault="00F82014" w:rsidP="0DEF0C6A">
      <w:pPr>
        <w:pStyle w:val="Prrafodelista"/>
        <w:ind w:left="360"/>
        <w:rPr>
          <w:lang w:val="es-ES"/>
        </w:rPr>
      </w:pPr>
    </w:p>
    <w:p w14:paraId="17442C19" w14:textId="24C5F40E" w:rsidR="00F82014" w:rsidRPr="00D30934" w:rsidRDefault="412DFFDE" w:rsidP="00D30934">
      <w:pPr>
        <w:pStyle w:val="Ttulo1"/>
      </w:pPr>
      <w:bookmarkStart w:id="75" w:name="_Toc226736260"/>
      <w:proofErr w:type="spellStart"/>
      <w:r w:rsidRPr="00D30934">
        <w:rPr>
          <w:rStyle w:val="Ttulo1Car"/>
          <w:b/>
        </w:rPr>
        <w:t>Poscondiciones</w:t>
      </w:r>
      <w:bookmarkEnd w:id="75"/>
      <w:proofErr w:type="spellEnd"/>
      <w:r w:rsidRPr="00D30934">
        <w:t xml:space="preserve"> </w:t>
      </w:r>
    </w:p>
    <w:p w14:paraId="6E527E9F" w14:textId="12CC926D" w:rsidR="00F82014" w:rsidRDefault="1A48469E" w:rsidP="00C54007">
      <w:pPr>
        <w:pStyle w:val="Ttulo2"/>
        <w:rPr>
          <w:lang w:val="es-ES"/>
        </w:rPr>
      </w:pPr>
      <w:bookmarkStart w:id="76" w:name="_Toc226736261"/>
      <w:r w:rsidRPr="0DEF0C6A">
        <w:rPr>
          <w:lang w:val="es-ES"/>
        </w:rPr>
        <w:t>El paciente recibe sus resultados y el estado de la solicitud cambia a "Entregado".</w:t>
      </w:r>
      <w:bookmarkEnd w:id="76"/>
    </w:p>
    <w:p w14:paraId="1A13BE48" w14:textId="648C3DE2" w:rsidR="00F82014" w:rsidRDefault="00F82014" w:rsidP="0DEF0C6A">
      <w:pPr>
        <w:ind w:left="360"/>
        <w:rPr>
          <w:lang w:val="es-ES"/>
        </w:rPr>
      </w:pPr>
    </w:p>
    <w:p w14:paraId="31EC4ABE" w14:textId="7E10E3DD" w:rsidR="00F82014" w:rsidRPr="00D30934" w:rsidRDefault="412DFFDE" w:rsidP="00D30934">
      <w:pPr>
        <w:pStyle w:val="Ttulo1"/>
      </w:pPr>
      <w:r w:rsidRPr="00D30934">
        <w:t xml:space="preserve"> </w:t>
      </w:r>
      <w:bookmarkStart w:id="77" w:name="_Toc226736262"/>
      <w:r w:rsidRPr="00D30934">
        <w:t xml:space="preserve">Puntos de </w:t>
      </w:r>
      <w:proofErr w:type="spellStart"/>
      <w:r w:rsidRPr="00D30934">
        <w:t>Extensión</w:t>
      </w:r>
      <w:bookmarkEnd w:id="77"/>
      <w:proofErr w:type="spellEnd"/>
    </w:p>
    <w:p w14:paraId="540B05DC" w14:textId="61AC4152" w:rsidR="00F82014" w:rsidRDefault="00D30934" w:rsidP="00C54007">
      <w:pPr>
        <w:pStyle w:val="Ttulo2"/>
        <w:rPr>
          <w:lang w:val="es-ES"/>
        </w:rPr>
      </w:pPr>
      <w:bookmarkStart w:id="78" w:name="_Toc226736263"/>
      <w:r w:rsidRPr="0DEF0C6A">
        <w:rPr>
          <w:lang w:val="es-ES"/>
        </w:rPr>
        <w:t>Inserción</w:t>
      </w:r>
      <w:r w:rsidR="457D1E26" w:rsidRPr="0DEF0C6A">
        <w:rPr>
          <w:lang w:val="es-ES"/>
        </w:rPr>
        <w:t xml:space="preserve"> de firma digital personalizada: El sistema permite que el técnico de laboratorio cargue su firma digital específica para que aparezca en el pie de página del reporte PDF </w:t>
      </w:r>
      <w:r w:rsidRPr="0DEF0C6A">
        <w:rPr>
          <w:lang w:val="es-ES"/>
        </w:rPr>
        <w:t>generado.</w:t>
      </w:r>
      <w:bookmarkEnd w:id="78"/>
    </w:p>
    <w:p w14:paraId="5AED8807" w14:textId="33ABE929" w:rsidR="00F82014" w:rsidRDefault="2C69763D" w:rsidP="00C54007">
      <w:pPr>
        <w:pStyle w:val="Ttulo2"/>
        <w:rPr>
          <w:lang w:val="es-ES"/>
        </w:rPr>
      </w:pPr>
      <w:bookmarkStart w:id="79" w:name="_Toc226736264"/>
      <w:r w:rsidRPr="0DEF0C6A">
        <w:rPr>
          <w:lang w:val="es-ES"/>
        </w:rPr>
        <w:t xml:space="preserve">Agregar observaciones adicionales: En exámenes complejos, el flujo permite extender el reporte para incluir una página de anexos con comentarios detallados del </w:t>
      </w:r>
      <w:r w:rsidR="00D30934" w:rsidRPr="0DEF0C6A">
        <w:rPr>
          <w:lang w:val="es-ES"/>
        </w:rPr>
        <w:t>laboratorista.</w:t>
      </w:r>
      <w:bookmarkEnd w:id="79"/>
    </w:p>
    <w:p w14:paraId="69D4DD88" w14:textId="531D22F4" w:rsidR="00F82014" w:rsidRDefault="00F82014" w:rsidP="00690351">
      <w:pPr>
        <w:ind w:left="360"/>
        <w:rPr>
          <w:lang w:val="es-ES"/>
        </w:rPr>
      </w:pPr>
    </w:p>
    <w:p w14:paraId="2643964E" w14:textId="77777777" w:rsidR="00F82014" w:rsidRDefault="00F82014" w:rsidP="00690351">
      <w:pPr>
        <w:ind w:left="360"/>
        <w:rPr>
          <w:lang w:val="es-ES"/>
        </w:rPr>
      </w:pPr>
    </w:p>
    <w:p w14:paraId="09E9F765" w14:textId="77777777" w:rsidR="00F82014" w:rsidRDefault="00F82014" w:rsidP="00690351">
      <w:pPr>
        <w:ind w:left="360"/>
        <w:rPr>
          <w:lang w:val="es-ES"/>
        </w:rPr>
      </w:pPr>
    </w:p>
    <w:p w14:paraId="6FC494FC" w14:textId="21910E51" w:rsidR="00FC7726" w:rsidRDefault="00FC7726"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w:t>
      </w:r>
      <w:r w:rsidR="38AAB645" w:rsidRPr="0DEF0C6A">
        <w:rPr>
          <w:rFonts w:ascii="Times New Roman" w:hAnsi="Times New Roman" w:cs="Times New Roman"/>
          <w:lang w:val="es-ES"/>
        </w:rPr>
        <w:t>Envió</w:t>
      </w:r>
      <w:r w:rsidR="00F82014" w:rsidRPr="0DEF0C6A">
        <w:rPr>
          <w:rFonts w:ascii="Times New Roman" w:hAnsi="Times New Roman" w:cs="Times New Roman"/>
          <w:lang w:val="es-ES"/>
        </w:rPr>
        <w:t xml:space="preserve"> de resultados por correo</w:t>
      </w:r>
    </w:p>
    <w:p w14:paraId="639489B2" w14:textId="083C19AC" w:rsidR="00FC7726" w:rsidRDefault="00FC7726" w:rsidP="00FC7726">
      <w:pPr>
        <w:rPr>
          <w:lang w:val="es-ES"/>
        </w:rPr>
      </w:pPr>
    </w:p>
    <w:p w14:paraId="54735F22" w14:textId="59982A55" w:rsidR="00FC7726" w:rsidRPr="0077784E" w:rsidRDefault="2845F888" w:rsidP="00D30934">
      <w:pPr>
        <w:pStyle w:val="Ttulo1"/>
        <w:numPr>
          <w:ilvl w:val="0"/>
          <w:numId w:val="22"/>
        </w:numPr>
      </w:pPr>
      <w:bookmarkStart w:id="80" w:name="_Toc226736265"/>
      <w:proofErr w:type="spellStart"/>
      <w:r w:rsidRPr="0077784E">
        <w:t>E</w:t>
      </w:r>
      <w:r w:rsidR="00F82014" w:rsidRPr="0077784E">
        <w:t>nvio</w:t>
      </w:r>
      <w:proofErr w:type="spellEnd"/>
      <w:r w:rsidR="00F82014" w:rsidRPr="0077784E">
        <w:t xml:space="preserve"> de </w:t>
      </w:r>
      <w:proofErr w:type="spellStart"/>
      <w:r w:rsidR="00F82014" w:rsidRPr="0077784E">
        <w:t>resultados</w:t>
      </w:r>
      <w:proofErr w:type="spellEnd"/>
      <w:r w:rsidR="00F82014" w:rsidRPr="0077784E">
        <w:t xml:space="preserve"> </w:t>
      </w:r>
      <w:proofErr w:type="spellStart"/>
      <w:r w:rsidR="00F82014" w:rsidRPr="0077784E">
        <w:t>por</w:t>
      </w:r>
      <w:proofErr w:type="spellEnd"/>
      <w:r w:rsidR="00F82014" w:rsidRPr="0077784E">
        <w:t xml:space="preserve"> </w:t>
      </w:r>
      <w:proofErr w:type="spellStart"/>
      <w:r w:rsidR="00F82014" w:rsidRPr="0077784E">
        <w:t>correo</w:t>
      </w:r>
      <w:bookmarkEnd w:id="80"/>
      <w:proofErr w:type="spellEnd"/>
    </w:p>
    <w:p w14:paraId="403A9CB7" w14:textId="1433DC47" w:rsidR="31DC9AD2" w:rsidRDefault="31DC9AD2" w:rsidP="00BC694B">
      <w:pPr>
        <w:pStyle w:val="Ttulo2"/>
        <w:rPr>
          <w:lang w:val="es-ES"/>
        </w:rPr>
      </w:pPr>
      <w:bookmarkStart w:id="81" w:name="_Toc226736266"/>
      <w:r w:rsidRPr="0DEF0C6A">
        <w:rPr>
          <w:lang w:val="es-ES"/>
        </w:rPr>
        <w:t>Descripción</w:t>
      </w:r>
      <w:bookmarkEnd w:id="81"/>
      <w:r w:rsidRPr="0DEF0C6A">
        <w:rPr>
          <w:lang w:val="es-ES"/>
        </w:rPr>
        <w:t xml:space="preserve"> </w:t>
      </w:r>
    </w:p>
    <w:p w14:paraId="50F25438" w14:textId="41FF6D10" w:rsidR="31DC9AD2" w:rsidRDefault="31DC9AD2" w:rsidP="0DEF0C6A">
      <w:pPr>
        <w:ind w:left="360"/>
        <w:rPr>
          <w:lang w:val="es-ES"/>
        </w:rPr>
      </w:pPr>
      <w:r w:rsidRPr="0DEF0C6A">
        <w:rPr>
          <w:lang w:val="es-ES"/>
        </w:rPr>
        <w:t>Proceso automático del sistema que entrega los resultados digitales al paciente para evitar su desplazamiento físico a la clínica.</w:t>
      </w:r>
    </w:p>
    <w:p w14:paraId="58DB985A" w14:textId="0A04B209" w:rsidR="0DEF0C6A" w:rsidRDefault="0DEF0C6A" w:rsidP="0DEF0C6A">
      <w:pPr>
        <w:ind w:left="360"/>
        <w:rPr>
          <w:lang w:val="es-ES"/>
        </w:rPr>
      </w:pPr>
    </w:p>
    <w:p w14:paraId="170824A8" w14:textId="0064D44C" w:rsidR="31DC9AD2" w:rsidRDefault="31DC9AD2" w:rsidP="0077784E">
      <w:pPr>
        <w:pStyle w:val="Ttulo1"/>
        <w:rPr>
          <w:lang w:val="es-ES"/>
        </w:rPr>
      </w:pPr>
      <w:bookmarkStart w:id="82" w:name="_Toc226736267"/>
      <w:r w:rsidRPr="0DEF0C6A">
        <w:rPr>
          <w:lang w:val="es-ES"/>
        </w:rPr>
        <w:t>Flujo de Eventos</w:t>
      </w:r>
      <w:bookmarkEnd w:id="82"/>
    </w:p>
    <w:p w14:paraId="149DEA30" w14:textId="2B0A4ACC" w:rsidR="31DC9AD2" w:rsidRDefault="31DC9AD2" w:rsidP="00BC694B">
      <w:pPr>
        <w:pStyle w:val="Ttulo2"/>
        <w:rPr>
          <w:lang w:val="es-ES"/>
        </w:rPr>
      </w:pPr>
      <w:r w:rsidRPr="0DEF0C6A">
        <w:rPr>
          <w:lang w:val="es-ES"/>
        </w:rPr>
        <w:t xml:space="preserve"> </w:t>
      </w:r>
      <w:bookmarkStart w:id="83" w:name="_Toc226736268"/>
      <w:r w:rsidRPr="0DEF0C6A">
        <w:rPr>
          <w:lang w:val="es-ES"/>
        </w:rPr>
        <w:t>Flujo Básico</w:t>
      </w:r>
      <w:bookmarkEnd w:id="83"/>
    </w:p>
    <w:p w14:paraId="1E29AA86" w14:textId="599FB1F4" w:rsidR="31DC9AD2" w:rsidRDefault="31DC9AD2" w:rsidP="0DEF0C6A">
      <w:pPr>
        <w:pStyle w:val="Prrafodelista"/>
        <w:numPr>
          <w:ilvl w:val="0"/>
          <w:numId w:val="2"/>
        </w:numPr>
        <w:rPr>
          <w:lang w:val="es-ES"/>
        </w:rPr>
      </w:pPr>
      <w:r w:rsidRPr="0DEF0C6A">
        <w:rPr>
          <w:lang w:val="es-ES"/>
        </w:rPr>
        <w:t>El sistema detecta que todos los exámenes incluidos en una solicitud han sido finalizados.</w:t>
      </w:r>
    </w:p>
    <w:p w14:paraId="672F5707" w14:textId="27D0534B" w:rsidR="31DC9AD2" w:rsidRDefault="31DC9AD2" w:rsidP="0DEF0C6A">
      <w:pPr>
        <w:pStyle w:val="Prrafodelista"/>
        <w:numPr>
          <w:ilvl w:val="0"/>
          <w:numId w:val="2"/>
        </w:numPr>
      </w:pPr>
      <w:r>
        <w:t xml:space="preserve">El sistema recupera el correo electrónico registrado del </w:t>
      </w:r>
      <w:proofErr w:type="gramStart"/>
      <w:r>
        <w:t>paciente .</w:t>
      </w:r>
      <w:proofErr w:type="gramEnd"/>
    </w:p>
    <w:p w14:paraId="5A218B84" w14:textId="0C36884F" w:rsidR="31DC9AD2" w:rsidRDefault="31DC9AD2" w:rsidP="0DEF0C6A">
      <w:pPr>
        <w:pStyle w:val="Prrafodelista"/>
        <w:numPr>
          <w:ilvl w:val="0"/>
          <w:numId w:val="2"/>
        </w:numPr>
      </w:pPr>
      <w:r>
        <w:t>El sistema adjunta los archivos PDF correspondientes.</w:t>
      </w:r>
    </w:p>
    <w:p w14:paraId="483C04A2" w14:textId="57298A86" w:rsidR="31DC9AD2" w:rsidRDefault="31DC9AD2" w:rsidP="0DEF0C6A">
      <w:pPr>
        <w:pStyle w:val="Prrafodelista"/>
        <w:numPr>
          <w:ilvl w:val="0"/>
          <w:numId w:val="2"/>
        </w:numPr>
      </w:pPr>
      <w:r>
        <w:t>El sistema envía el correo a través del servicio SMTP configurado.</w:t>
      </w:r>
    </w:p>
    <w:p w14:paraId="5407546D" w14:textId="13020F5B" w:rsidR="31DC9AD2" w:rsidRDefault="31DC9AD2" w:rsidP="0DEF0C6A">
      <w:pPr>
        <w:pStyle w:val="Prrafodelista"/>
        <w:numPr>
          <w:ilvl w:val="0"/>
          <w:numId w:val="2"/>
        </w:numPr>
      </w:pPr>
      <w:r>
        <w:t>El sistema registra la fecha y hora de envío en el historial.</w:t>
      </w:r>
    </w:p>
    <w:p w14:paraId="6D135B8F" w14:textId="45E0F37D" w:rsidR="0DEF0C6A" w:rsidRDefault="0DEF0C6A" w:rsidP="0DEF0C6A">
      <w:pPr>
        <w:ind w:left="360"/>
        <w:rPr>
          <w:lang w:val="es-ES"/>
        </w:rPr>
      </w:pPr>
    </w:p>
    <w:p w14:paraId="47647DD9" w14:textId="01C1598B" w:rsidR="0DEF0C6A" w:rsidRDefault="0DEF0C6A" w:rsidP="0DEF0C6A">
      <w:pPr>
        <w:ind w:left="360"/>
        <w:rPr>
          <w:lang w:val="es-ES"/>
        </w:rPr>
      </w:pPr>
    </w:p>
    <w:p w14:paraId="3B1F26B8" w14:textId="19C74851" w:rsidR="31DC9AD2" w:rsidRDefault="31DC9AD2" w:rsidP="00BC694B">
      <w:pPr>
        <w:pStyle w:val="Ttulo2"/>
        <w:rPr>
          <w:lang w:val="es-ES"/>
        </w:rPr>
      </w:pPr>
      <w:r w:rsidRPr="0DEF0C6A">
        <w:rPr>
          <w:lang w:val="es-ES"/>
        </w:rPr>
        <w:t xml:space="preserve"> </w:t>
      </w:r>
      <w:bookmarkStart w:id="84" w:name="_Toc226736269"/>
      <w:r w:rsidRPr="0DEF0C6A">
        <w:rPr>
          <w:lang w:val="es-ES"/>
        </w:rPr>
        <w:t>Flujos Alternativos</w:t>
      </w:r>
      <w:bookmarkEnd w:id="84"/>
    </w:p>
    <w:p w14:paraId="210775EF" w14:textId="53E2CD74" w:rsidR="31DC9AD2" w:rsidRDefault="222B548B" w:rsidP="00C54007">
      <w:pPr>
        <w:pStyle w:val="Ttulo3"/>
        <w:rPr>
          <w:lang w:val="es-ES"/>
        </w:rPr>
      </w:pPr>
      <w:bookmarkStart w:id="85" w:name="_Toc226736270"/>
      <w:r w:rsidRPr="0DEF0C6A">
        <w:rPr>
          <w:lang w:val="es-ES"/>
        </w:rPr>
        <w:t>Fallo en el servidor de correo: Si el servicio SMTP no responde, el sistema reintenta el envío tres veces y, si falla, notifica a la recepcionista para envío manual.</w:t>
      </w:r>
      <w:bookmarkEnd w:id="85"/>
    </w:p>
    <w:p w14:paraId="78390347" w14:textId="6B921347" w:rsidR="0DEF0C6A" w:rsidRDefault="0DEF0C6A" w:rsidP="0DEF0C6A">
      <w:pPr>
        <w:ind w:left="360"/>
        <w:rPr>
          <w:lang w:val="es-ES"/>
        </w:rPr>
      </w:pPr>
    </w:p>
    <w:p w14:paraId="4179B6A1" w14:textId="5FD3774B" w:rsidR="31DC9AD2" w:rsidRDefault="31DC9AD2" w:rsidP="0077784E">
      <w:pPr>
        <w:pStyle w:val="Ttulo1"/>
        <w:rPr>
          <w:lang w:val="es-ES"/>
        </w:rPr>
      </w:pPr>
      <w:bookmarkStart w:id="86" w:name="_Toc226736271"/>
      <w:r w:rsidRPr="0DEF0C6A">
        <w:rPr>
          <w:lang w:val="es-ES"/>
        </w:rPr>
        <w:t>Precondiciones</w:t>
      </w:r>
      <w:bookmarkEnd w:id="86"/>
    </w:p>
    <w:p w14:paraId="25445550" w14:textId="4486F6A2" w:rsidR="31DC9AD2" w:rsidRDefault="0A3FAAE3" w:rsidP="00C54007">
      <w:pPr>
        <w:pStyle w:val="Ttulo2"/>
        <w:rPr>
          <w:lang w:val="es-ES"/>
        </w:rPr>
      </w:pPr>
      <w:bookmarkStart w:id="87" w:name="_Toc226736272"/>
      <w:r w:rsidRPr="0DEF0C6A">
        <w:rPr>
          <w:lang w:val="es-ES"/>
        </w:rPr>
        <w:t>El paciente debe tener un correo electrónico válido en su perfil.</w:t>
      </w:r>
      <w:bookmarkEnd w:id="87"/>
    </w:p>
    <w:p w14:paraId="340E1A8F" w14:textId="20EE9861" w:rsidR="31DC9AD2" w:rsidRDefault="57E02A49" w:rsidP="00C54007">
      <w:pPr>
        <w:pStyle w:val="Ttulo2"/>
        <w:rPr>
          <w:lang w:val="es-ES"/>
        </w:rPr>
      </w:pPr>
      <w:bookmarkStart w:id="88" w:name="_Toc226736273"/>
      <w:r w:rsidRPr="0DEF0C6A">
        <w:rPr>
          <w:lang w:val="es-ES"/>
        </w:rPr>
        <w:t>Todos los exámenes de la cita deben estar en estado "Finalizado".</w:t>
      </w:r>
      <w:bookmarkEnd w:id="88"/>
    </w:p>
    <w:p w14:paraId="7E5E0CEE" w14:textId="1872853B" w:rsidR="0DEF0C6A" w:rsidRDefault="0DEF0C6A" w:rsidP="0DEF0C6A">
      <w:pPr>
        <w:pStyle w:val="Prrafodelista"/>
        <w:ind w:left="360"/>
        <w:rPr>
          <w:lang w:val="es-ES"/>
        </w:rPr>
      </w:pPr>
    </w:p>
    <w:p w14:paraId="6522F48F" w14:textId="70C0BC03" w:rsidR="31DC9AD2" w:rsidRPr="00C54007" w:rsidRDefault="31DC9AD2" w:rsidP="00C54007">
      <w:pPr>
        <w:pStyle w:val="Ttulo1"/>
      </w:pPr>
      <w:r w:rsidRPr="00C54007">
        <w:rPr>
          <w:rStyle w:val="Ttulo1Car"/>
          <w:b/>
        </w:rPr>
        <w:t xml:space="preserve">          </w:t>
      </w:r>
      <w:bookmarkStart w:id="89" w:name="_Toc226736274"/>
      <w:proofErr w:type="spellStart"/>
      <w:r w:rsidRPr="00C54007">
        <w:rPr>
          <w:rStyle w:val="Ttulo1Car"/>
          <w:b/>
        </w:rPr>
        <w:t>Poscondiciones</w:t>
      </w:r>
      <w:bookmarkEnd w:id="89"/>
      <w:proofErr w:type="spellEnd"/>
      <w:r w:rsidRPr="00C54007">
        <w:t xml:space="preserve"> </w:t>
      </w:r>
    </w:p>
    <w:p w14:paraId="069BAA94" w14:textId="2708CDC3" w:rsidR="31DC9AD2" w:rsidRDefault="75B092FA" w:rsidP="00C54007">
      <w:pPr>
        <w:pStyle w:val="Ttulo2"/>
        <w:rPr>
          <w:lang w:val="es-ES"/>
        </w:rPr>
      </w:pPr>
      <w:bookmarkStart w:id="90" w:name="_Toc226736275"/>
      <w:r w:rsidRPr="0DEF0C6A">
        <w:rPr>
          <w:lang w:val="es-ES"/>
        </w:rPr>
        <w:t>El paciente recibe sus resultados y el estado de la solicitud cambia a "Entregado".</w:t>
      </w:r>
      <w:bookmarkEnd w:id="90"/>
    </w:p>
    <w:p w14:paraId="4F5BAFB7" w14:textId="648C3DE2" w:rsidR="0DEF0C6A" w:rsidRDefault="0DEF0C6A" w:rsidP="0DEF0C6A">
      <w:pPr>
        <w:ind w:left="360"/>
        <w:rPr>
          <w:lang w:val="es-ES"/>
        </w:rPr>
      </w:pPr>
    </w:p>
    <w:p w14:paraId="1C89E9D3" w14:textId="623305D3" w:rsidR="31DC9AD2" w:rsidRPr="00C54007" w:rsidRDefault="31DC9AD2" w:rsidP="00C54007">
      <w:pPr>
        <w:pStyle w:val="Ttulo1"/>
      </w:pPr>
      <w:bookmarkStart w:id="91" w:name="_Toc226736276"/>
      <w:r w:rsidRPr="00C54007">
        <w:rPr>
          <w:rStyle w:val="Ttulo1Car"/>
          <w:b/>
        </w:rPr>
        <w:t>Puntos de Extension</w:t>
      </w:r>
      <w:bookmarkEnd w:id="91"/>
    </w:p>
    <w:p w14:paraId="5B9B0875" w14:textId="7FAA4BED" w:rsidR="31DC9AD2" w:rsidRDefault="58A176DF" w:rsidP="00C54007">
      <w:pPr>
        <w:pStyle w:val="Ttulo2"/>
        <w:rPr>
          <w:lang w:val="es-ES"/>
        </w:rPr>
      </w:pPr>
      <w:bookmarkStart w:id="92" w:name="_Toc226736277"/>
      <w:r w:rsidRPr="0DEF0C6A">
        <w:rPr>
          <w:lang w:val="es-ES"/>
        </w:rPr>
        <w:t>Notificación de fallo de entrega: Si el servidor SMTP detecta que el correo no fue entregado (por rebote o dirección inexistente), el sistema extiende el flujo generando una alerta en el panel de la recepcionista para seguimiento manual</w:t>
      </w:r>
      <w:bookmarkEnd w:id="92"/>
    </w:p>
    <w:p w14:paraId="2CE69678" w14:textId="1FC6385D" w:rsidR="31DC9AD2" w:rsidRDefault="581F7867" w:rsidP="00C54007">
      <w:pPr>
        <w:pStyle w:val="Ttulo2"/>
        <w:rPr>
          <w:lang w:val="es-ES"/>
        </w:rPr>
      </w:pPr>
      <w:bookmarkStart w:id="93" w:name="_Toc226736278"/>
      <w:r w:rsidRPr="0DEF0C6A">
        <w:rPr>
          <w:lang w:val="es-ES"/>
        </w:rPr>
        <w:t>Adjuntar folleto informativo: Dependiendo del tipo de examen (ej. glucosa), el sistema puede extender el envío adjuntando automáticamente un PDF con recomendaciones previas o posteriores al análisis</w:t>
      </w:r>
      <w:bookmarkEnd w:id="93"/>
    </w:p>
    <w:p w14:paraId="1DD5C840" w14:textId="75910520" w:rsidR="00F82014" w:rsidRDefault="00F82014" w:rsidP="0DEF0C6A">
      <w:pPr>
        <w:pStyle w:val="Encabezado1"/>
        <w:pageBreakBefore/>
        <w:ind w:right="-846"/>
        <w:jc w:val="left"/>
        <w:rPr>
          <w:rFonts w:ascii="Times New Roman" w:hAnsi="Times New Roman" w:cs="Times New Roman"/>
          <w:lang w:val="es-ES"/>
        </w:rPr>
      </w:pPr>
      <w:r w:rsidRPr="0DEF0C6A">
        <w:rPr>
          <w:rFonts w:ascii="Times New Roman" w:hAnsi="Times New Roman" w:cs="Times New Roman"/>
          <w:lang w:val="es-ES"/>
        </w:rPr>
        <w:lastRenderedPageBreak/>
        <w:t xml:space="preserve">Especificación de caso de uso: </w:t>
      </w:r>
      <w:r w:rsidR="367CB59B" w:rsidRPr="0DEF0C6A">
        <w:rPr>
          <w:rFonts w:ascii="Times New Roman" w:hAnsi="Times New Roman" w:cs="Times New Roman"/>
          <w:lang w:val="es-ES"/>
        </w:rPr>
        <w:t>C</w:t>
      </w:r>
      <w:r w:rsidRPr="0DEF0C6A">
        <w:rPr>
          <w:rFonts w:ascii="Times New Roman" w:hAnsi="Times New Roman" w:cs="Times New Roman"/>
          <w:lang w:val="es-ES"/>
        </w:rPr>
        <w:t xml:space="preserve">onsulta de historial de </w:t>
      </w:r>
      <w:r w:rsidR="00901BFA" w:rsidRPr="0DEF0C6A">
        <w:rPr>
          <w:rFonts w:ascii="Times New Roman" w:hAnsi="Times New Roman" w:cs="Times New Roman"/>
          <w:lang w:val="es-ES"/>
        </w:rPr>
        <w:t>exámenes</w:t>
      </w:r>
    </w:p>
    <w:p w14:paraId="2D6FF653" w14:textId="24827C9C" w:rsidR="00F82014" w:rsidRDefault="00F82014" w:rsidP="00F82014">
      <w:pPr>
        <w:rPr>
          <w:lang w:val="es-ES"/>
        </w:rPr>
      </w:pPr>
    </w:p>
    <w:p w14:paraId="3B499509" w14:textId="704D69E0" w:rsidR="00F82014" w:rsidRPr="0077784E" w:rsidRDefault="00BC694B" w:rsidP="00D30934">
      <w:pPr>
        <w:pStyle w:val="Ttulo1"/>
        <w:numPr>
          <w:ilvl w:val="0"/>
          <w:numId w:val="23"/>
        </w:numPr>
      </w:pPr>
      <w:bookmarkStart w:id="94" w:name="_Toc226736279"/>
      <w:r>
        <w:t>Consulta de historial de examenes</w:t>
      </w:r>
      <w:bookmarkEnd w:id="94"/>
    </w:p>
    <w:p w14:paraId="6A393A63" w14:textId="304D9C65" w:rsidR="00F82014" w:rsidRPr="00C42EBC" w:rsidRDefault="4312CE43" w:rsidP="00BC694B">
      <w:pPr>
        <w:pStyle w:val="Ttulo2"/>
        <w:rPr>
          <w:lang w:val="es-ES"/>
        </w:rPr>
      </w:pPr>
      <w:r w:rsidRPr="0DEF0C6A">
        <w:rPr>
          <w:lang w:val="es-ES"/>
        </w:rPr>
        <w:t xml:space="preserve"> </w:t>
      </w:r>
      <w:bookmarkStart w:id="95" w:name="_Toc226736280"/>
      <w:r w:rsidRPr="0DEF0C6A">
        <w:rPr>
          <w:lang w:val="es-ES"/>
        </w:rPr>
        <w:t>Descripción</w:t>
      </w:r>
      <w:bookmarkEnd w:id="95"/>
      <w:r w:rsidRPr="0DEF0C6A">
        <w:rPr>
          <w:lang w:val="es-ES"/>
        </w:rPr>
        <w:t xml:space="preserve"> </w:t>
      </w:r>
    </w:p>
    <w:p w14:paraId="1BE2E10A" w14:textId="6B6F1281" w:rsidR="00F82014" w:rsidRPr="00C42EBC" w:rsidRDefault="445A61D6" w:rsidP="0DEF0C6A">
      <w:pPr>
        <w:ind w:left="360"/>
        <w:rPr>
          <w:lang w:val="es-ES"/>
        </w:rPr>
      </w:pPr>
      <w:r w:rsidRPr="0DEF0C6A">
        <w:rPr>
          <w:lang w:val="es-ES"/>
        </w:rPr>
        <w:t>Permite al paciente tener autonomía sobre su información médica histórica.</w:t>
      </w:r>
    </w:p>
    <w:p w14:paraId="1A963121" w14:textId="0A04B209" w:rsidR="00F82014" w:rsidRPr="00C42EBC" w:rsidRDefault="00F82014" w:rsidP="0DEF0C6A">
      <w:pPr>
        <w:ind w:left="360"/>
        <w:rPr>
          <w:lang w:val="es-ES"/>
        </w:rPr>
      </w:pPr>
    </w:p>
    <w:p w14:paraId="593E15CA" w14:textId="72041710" w:rsidR="00F82014" w:rsidRPr="00C42EBC" w:rsidRDefault="4312CE43" w:rsidP="0077784E">
      <w:pPr>
        <w:pStyle w:val="Ttulo1"/>
        <w:rPr>
          <w:lang w:val="es-ES"/>
        </w:rPr>
      </w:pPr>
      <w:bookmarkStart w:id="96" w:name="_Toc226736281"/>
      <w:r w:rsidRPr="0DEF0C6A">
        <w:rPr>
          <w:lang w:val="es-ES"/>
        </w:rPr>
        <w:t>Flujo de Eventos</w:t>
      </w:r>
      <w:bookmarkEnd w:id="96"/>
    </w:p>
    <w:p w14:paraId="3FFFD583" w14:textId="15013984" w:rsidR="00F82014" w:rsidRPr="00C42EBC" w:rsidRDefault="4312CE43" w:rsidP="00BC694B">
      <w:pPr>
        <w:pStyle w:val="Ttulo2"/>
        <w:rPr>
          <w:lang w:val="es-ES"/>
        </w:rPr>
      </w:pPr>
      <w:bookmarkStart w:id="97" w:name="_Toc226736282"/>
      <w:r w:rsidRPr="0DEF0C6A">
        <w:rPr>
          <w:lang w:val="es-ES"/>
        </w:rPr>
        <w:t>Flujo Básico</w:t>
      </w:r>
      <w:bookmarkEnd w:id="97"/>
    </w:p>
    <w:p w14:paraId="35ACBCFF" w14:textId="52480E09" w:rsidR="00F82014" w:rsidRPr="00C42EBC" w:rsidRDefault="58829CF4" w:rsidP="0DEF0C6A">
      <w:pPr>
        <w:pStyle w:val="Prrafodelista"/>
        <w:numPr>
          <w:ilvl w:val="0"/>
          <w:numId w:val="2"/>
        </w:numPr>
        <w:rPr>
          <w:lang w:val="es-ES"/>
        </w:rPr>
      </w:pPr>
      <w:r w:rsidRPr="0DEF0C6A">
        <w:rPr>
          <w:lang w:val="es-ES"/>
        </w:rPr>
        <w:t>El paciente inicia sesión y accede a la sección "Historial Clínico</w:t>
      </w:r>
      <w:proofErr w:type="gramStart"/>
      <w:r w:rsidRPr="0DEF0C6A">
        <w:rPr>
          <w:lang w:val="es-ES"/>
        </w:rPr>
        <w:t>" .</w:t>
      </w:r>
      <w:proofErr w:type="gramEnd"/>
    </w:p>
    <w:p w14:paraId="0D41288C" w14:textId="63715BD4" w:rsidR="00F82014" w:rsidRPr="00C42EBC" w:rsidRDefault="58829CF4" w:rsidP="0DEF0C6A">
      <w:pPr>
        <w:pStyle w:val="Prrafodelista"/>
        <w:numPr>
          <w:ilvl w:val="0"/>
          <w:numId w:val="2"/>
        </w:numPr>
      </w:pPr>
      <w:r>
        <w:t>El sistema muestra una lista descendente (del más reciente al más antiguo) de sus solicitudes pasadas.</w:t>
      </w:r>
    </w:p>
    <w:p w14:paraId="32D1CD83" w14:textId="115F2180" w:rsidR="00F82014" w:rsidRPr="00C42EBC" w:rsidRDefault="58829CF4" w:rsidP="0DEF0C6A">
      <w:pPr>
        <w:pStyle w:val="Prrafodelista"/>
        <w:numPr>
          <w:ilvl w:val="0"/>
          <w:numId w:val="2"/>
        </w:numPr>
      </w:pPr>
      <w:r>
        <w:t>El paciente selecciona una fecha específica para ver los detalles.</w:t>
      </w:r>
    </w:p>
    <w:p w14:paraId="1139140F" w14:textId="4587FC71" w:rsidR="00F82014" w:rsidRPr="00C42EBC" w:rsidRDefault="58829CF4" w:rsidP="0DEF0C6A">
      <w:pPr>
        <w:pStyle w:val="Prrafodelista"/>
        <w:numPr>
          <w:ilvl w:val="0"/>
          <w:numId w:val="2"/>
        </w:numPr>
      </w:pPr>
      <w:r>
        <w:t>El sistema permite descargar nuevamente cualquier resultado previo en formato PDF.</w:t>
      </w:r>
    </w:p>
    <w:p w14:paraId="6C334AA2" w14:textId="01C1598B" w:rsidR="00F82014" w:rsidRPr="00C42EBC" w:rsidRDefault="00F82014" w:rsidP="0DEF0C6A">
      <w:pPr>
        <w:ind w:left="360"/>
        <w:rPr>
          <w:lang w:val="es-ES"/>
        </w:rPr>
      </w:pPr>
    </w:p>
    <w:p w14:paraId="3585A474" w14:textId="4D60FF3A" w:rsidR="00F82014" w:rsidRPr="00C42EBC" w:rsidRDefault="4312CE43" w:rsidP="00BC694B">
      <w:pPr>
        <w:pStyle w:val="Ttulo2"/>
        <w:rPr>
          <w:lang w:val="es-ES"/>
        </w:rPr>
      </w:pPr>
      <w:bookmarkStart w:id="98" w:name="_Toc226736283"/>
      <w:r w:rsidRPr="0DEF0C6A">
        <w:rPr>
          <w:lang w:val="es-ES"/>
        </w:rPr>
        <w:t>Flujos Alternativos</w:t>
      </w:r>
      <w:bookmarkEnd w:id="98"/>
    </w:p>
    <w:p w14:paraId="50AA6721" w14:textId="40EFAC5B" w:rsidR="00F82014" w:rsidRPr="00C42EBC" w:rsidRDefault="4312CE43" w:rsidP="00C54007">
      <w:pPr>
        <w:pStyle w:val="Ttulo3"/>
        <w:rPr>
          <w:lang w:val="es-ES"/>
        </w:rPr>
      </w:pPr>
      <w:r w:rsidRPr="0DEF0C6A">
        <w:rPr>
          <w:lang w:val="es-ES"/>
        </w:rPr>
        <w:t xml:space="preserve">  </w:t>
      </w:r>
      <w:r w:rsidR="299BB865" w:rsidRPr="0DEF0C6A">
        <w:rPr>
          <w:lang w:val="es-ES"/>
        </w:rPr>
        <w:t xml:space="preserve"> </w:t>
      </w:r>
      <w:bookmarkStart w:id="99" w:name="_Toc226736284"/>
      <w:r w:rsidR="299BB865" w:rsidRPr="0DEF0C6A">
        <w:rPr>
          <w:lang w:val="es-ES"/>
        </w:rPr>
        <w:t>Sin historial: Si es la primera vez del paciente, el sistema muestra: "Aún no posees exámenes registrados en nuestra clínica"</w:t>
      </w:r>
      <w:r w:rsidRPr="0DEF0C6A">
        <w:rPr>
          <w:lang w:val="es-ES"/>
        </w:rPr>
        <w:t>.</w:t>
      </w:r>
      <w:bookmarkEnd w:id="99"/>
    </w:p>
    <w:p w14:paraId="4FC22D41" w14:textId="6B921347" w:rsidR="00F82014" w:rsidRPr="00C42EBC" w:rsidRDefault="00F82014" w:rsidP="0DEF0C6A">
      <w:pPr>
        <w:ind w:left="360"/>
        <w:rPr>
          <w:lang w:val="es-ES"/>
        </w:rPr>
      </w:pPr>
    </w:p>
    <w:p w14:paraId="4D062ADA" w14:textId="6F09B109" w:rsidR="00F82014" w:rsidRPr="00C42EBC" w:rsidRDefault="4312CE43" w:rsidP="0077784E">
      <w:pPr>
        <w:pStyle w:val="Ttulo1"/>
        <w:rPr>
          <w:lang w:val="es-ES"/>
        </w:rPr>
      </w:pPr>
      <w:bookmarkStart w:id="100" w:name="_Toc226736285"/>
      <w:r w:rsidRPr="0DEF0C6A">
        <w:rPr>
          <w:lang w:val="es-ES"/>
        </w:rPr>
        <w:t>Precondiciones</w:t>
      </w:r>
      <w:bookmarkEnd w:id="100"/>
    </w:p>
    <w:p w14:paraId="48415F22" w14:textId="25E43D0E" w:rsidR="00F82014" w:rsidRPr="00C42EBC" w:rsidRDefault="58B66BF5" w:rsidP="00C54007">
      <w:pPr>
        <w:pStyle w:val="Ttulo2"/>
        <w:rPr>
          <w:lang w:val="es-ES"/>
        </w:rPr>
      </w:pPr>
      <w:bookmarkStart w:id="101" w:name="_Toc226736286"/>
      <w:r w:rsidRPr="0DEF0C6A">
        <w:rPr>
          <w:lang w:val="es-ES"/>
        </w:rPr>
        <w:t>El paciente debe estar autenticado.</w:t>
      </w:r>
      <w:bookmarkEnd w:id="101"/>
    </w:p>
    <w:p w14:paraId="46340028" w14:textId="4A12FD82" w:rsidR="00F82014" w:rsidRPr="00C42EBC" w:rsidRDefault="00F82014" w:rsidP="0DEF0C6A">
      <w:pPr>
        <w:ind w:left="360"/>
        <w:rPr>
          <w:lang w:val="es-ES"/>
        </w:rPr>
      </w:pPr>
    </w:p>
    <w:p w14:paraId="0733558F" w14:textId="367034B8" w:rsidR="00F82014" w:rsidRPr="00C42EBC" w:rsidRDefault="4312CE43" w:rsidP="0077784E">
      <w:pPr>
        <w:pStyle w:val="Ttulo1"/>
        <w:rPr>
          <w:lang w:val="es-ES"/>
        </w:rPr>
      </w:pPr>
      <w:bookmarkStart w:id="102" w:name="_Toc226736287"/>
      <w:proofErr w:type="spellStart"/>
      <w:r w:rsidRPr="0DEF0C6A">
        <w:rPr>
          <w:lang w:val="es-ES"/>
        </w:rPr>
        <w:t>Poscondiciones</w:t>
      </w:r>
      <w:bookmarkEnd w:id="102"/>
      <w:proofErr w:type="spellEnd"/>
      <w:r w:rsidRPr="0DEF0C6A">
        <w:rPr>
          <w:lang w:val="es-ES"/>
        </w:rPr>
        <w:t xml:space="preserve"> </w:t>
      </w:r>
    </w:p>
    <w:p w14:paraId="0AC4BD38" w14:textId="11D1C88F" w:rsidR="00F82014" w:rsidRPr="00C54007" w:rsidRDefault="4312CE43" w:rsidP="00C54007">
      <w:pPr>
        <w:pStyle w:val="Ttulo2"/>
        <w:rPr>
          <w:rStyle w:val="Ttulo2Car"/>
          <w:b/>
        </w:rPr>
      </w:pPr>
      <w:r w:rsidRPr="00C54007">
        <w:rPr>
          <w:rStyle w:val="Ttulo2Car"/>
          <w:b/>
        </w:rPr>
        <w:t xml:space="preserve"> </w:t>
      </w:r>
      <w:bookmarkStart w:id="103" w:name="_Toc226736288"/>
      <w:r w:rsidR="593FBD52" w:rsidRPr="00C54007">
        <w:rPr>
          <w:rStyle w:val="Ttulo2Car"/>
          <w:b/>
        </w:rPr>
        <w:t xml:space="preserve">El </w:t>
      </w:r>
      <w:proofErr w:type="spellStart"/>
      <w:r w:rsidR="593FBD52" w:rsidRPr="00C54007">
        <w:rPr>
          <w:rStyle w:val="Ttulo2Car"/>
          <w:b/>
        </w:rPr>
        <w:t>paciente</w:t>
      </w:r>
      <w:proofErr w:type="spellEnd"/>
      <w:r w:rsidR="593FBD52" w:rsidRPr="00C54007">
        <w:rPr>
          <w:rStyle w:val="Ttulo2Car"/>
          <w:b/>
        </w:rPr>
        <w:t xml:space="preserve"> </w:t>
      </w:r>
      <w:proofErr w:type="spellStart"/>
      <w:r w:rsidR="593FBD52" w:rsidRPr="00C54007">
        <w:rPr>
          <w:rStyle w:val="Ttulo2Car"/>
          <w:b/>
        </w:rPr>
        <w:t>visualiza</w:t>
      </w:r>
      <w:proofErr w:type="spellEnd"/>
      <w:r w:rsidR="593FBD52" w:rsidRPr="00C54007">
        <w:rPr>
          <w:rStyle w:val="Ttulo2Car"/>
          <w:b/>
        </w:rPr>
        <w:t xml:space="preserve"> </w:t>
      </w:r>
      <w:proofErr w:type="spellStart"/>
      <w:r w:rsidR="593FBD52" w:rsidRPr="00C54007">
        <w:rPr>
          <w:rStyle w:val="Ttulo2Car"/>
          <w:b/>
        </w:rPr>
        <w:t>su</w:t>
      </w:r>
      <w:proofErr w:type="spellEnd"/>
      <w:r w:rsidR="593FBD52" w:rsidRPr="00C54007">
        <w:rPr>
          <w:rStyle w:val="Ttulo2Car"/>
          <w:b/>
        </w:rPr>
        <w:t xml:space="preserve"> </w:t>
      </w:r>
      <w:proofErr w:type="spellStart"/>
      <w:r w:rsidR="593FBD52" w:rsidRPr="00C54007">
        <w:rPr>
          <w:rStyle w:val="Ttulo2Car"/>
          <w:b/>
        </w:rPr>
        <w:t>trayectoria</w:t>
      </w:r>
      <w:proofErr w:type="spellEnd"/>
      <w:r w:rsidR="593FBD52" w:rsidRPr="00C54007">
        <w:rPr>
          <w:rStyle w:val="Ttulo2Car"/>
          <w:b/>
        </w:rPr>
        <w:t xml:space="preserve"> </w:t>
      </w:r>
      <w:proofErr w:type="spellStart"/>
      <w:r w:rsidR="593FBD52" w:rsidRPr="00C54007">
        <w:rPr>
          <w:rStyle w:val="Ttulo2Car"/>
          <w:b/>
        </w:rPr>
        <w:t>médica</w:t>
      </w:r>
      <w:proofErr w:type="spellEnd"/>
      <w:r w:rsidR="593FBD52" w:rsidRPr="00C54007">
        <w:rPr>
          <w:rStyle w:val="Ttulo2Car"/>
          <w:b/>
        </w:rPr>
        <w:t xml:space="preserve"> sin </w:t>
      </w:r>
      <w:proofErr w:type="spellStart"/>
      <w:r w:rsidR="593FBD52" w:rsidRPr="00C54007">
        <w:rPr>
          <w:rStyle w:val="Ttulo2Car"/>
          <w:b/>
        </w:rPr>
        <w:t>necesidad</w:t>
      </w:r>
      <w:proofErr w:type="spellEnd"/>
      <w:r w:rsidR="593FBD52" w:rsidRPr="00C54007">
        <w:rPr>
          <w:rStyle w:val="Ttulo2Car"/>
          <w:b/>
        </w:rPr>
        <w:t xml:space="preserve"> de </w:t>
      </w:r>
      <w:proofErr w:type="spellStart"/>
      <w:r w:rsidR="593FBD52" w:rsidRPr="00C54007">
        <w:rPr>
          <w:rStyle w:val="Ttulo2Car"/>
          <w:b/>
        </w:rPr>
        <w:t>intervención</w:t>
      </w:r>
      <w:proofErr w:type="spellEnd"/>
      <w:r w:rsidR="593FBD52" w:rsidRPr="00C54007">
        <w:rPr>
          <w:rStyle w:val="Ttulo2Car"/>
          <w:b/>
        </w:rPr>
        <w:t xml:space="preserve"> </w:t>
      </w:r>
      <w:proofErr w:type="spellStart"/>
      <w:r w:rsidR="593FBD52" w:rsidRPr="00C54007">
        <w:rPr>
          <w:rStyle w:val="Ttulo2Car"/>
          <w:b/>
        </w:rPr>
        <w:t>administrativa</w:t>
      </w:r>
      <w:proofErr w:type="spellEnd"/>
      <w:r w:rsidR="593FBD52" w:rsidRPr="00C54007">
        <w:rPr>
          <w:rStyle w:val="Ttulo2Car"/>
          <w:b/>
        </w:rPr>
        <w:t>.</w:t>
      </w:r>
      <w:bookmarkEnd w:id="103"/>
    </w:p>
    <w:p w14:paraId="002D1CB7" w14:textId="648C3DE2" w:rsidR="00F82014" w:rsidRPr="00C42EBC" w:rsidRDefault="00F82014" w:rsidP="0DEF0C6A">
      <w:pPr>
        <w:ind w:left="360"/>
        <w:rPr>
          <w:lang w:val="es-ES"/>
        </w:rPr>
      </w:pPr>
    </w:p>
    <w:p w14:paraId="00FAC953" w14:textId="7BCDD6E3" w:rsidR="00F82014" w:rsidRPr="00C42EBC" w:rsidRDefault="4312CE43" w:rsidP="0077784E">
      <w:pPr>
        <w:pStyle w:val="Ttulo1"/>
        <w:rPr>
          <w:lang w:val="es-ES"/>
        </w:rPr>
      </w:pPr>
      <w:bookmarkStart w:id="104" w:name="_Toc226736289"/>
      <w:r w:rsidRPr="0DEF0C6A">
        <w:rPr>
          <w:lang w:val="es-ES"/>
        </w:rPr>
        <w:t xml:space="preserve">Puntos de </w:t>
      </w:r>
      <w:proofErr w:type="spellStart"/>
      <w:r w:rsidRPr="0DEF0C6A">
        <w:rPr>
          <w:lang w:val="es-ES"/>
        </w:rPr>
        <w:t>Extension</w:t>
      </w:r>
      <w:bookmarkEnd w:id="104"/>
      <w:proofErr w:type="spellEnd"/>
    </w:p>
    <w:p w14:paraId="7402BA83" w14:textId="2AB5E8C3" w:rsidR="00F82014" w:rsidRPr="00C42EBC" w:rsidRDefault="74DDA719" w:rsidP="00C54007">
      <w:pPr>
        <w:pStyle w:val="Ttulo2"/>
        <w:rPr>
          <w:lang w:val="es-ES"/>
        </w:rPr>
      </w:pPr>
      <w:bookmarkStart w:id="105" w:name="_Toc226736290"/>
      <w:r w:rsidRPr="0DEF0C6A">
        <w:rPr>
          <w:lang w:val="es-ES"/>
        </w:rPr>
        <w:t>Exportación de historial consolidado: El paciente puede extender la consulta seleccionando múltiples registros para generar un único archivo PDF que resuma su evolución clínica en el tiempo</w:t>
      </w:r>
      <w:bookmarkEnd w:id="105"/>
    </w:p>
    <w:p w14:paraId="54289548" w14:textId="66BC3F05" w:rsidR="00F82014" w:rsidRPr="00C54007" w:rsidRDefault="4312CE43" w:rsidP="00C54007">
      <w:pPr>
        <w:pStyle w:val="Ttulo2"/>
      </w:pPr>
      <w:r w:rsidRPr="00C54007">
        <w:rPr>
          <w:rStyle w:val="Ttulo2Car"/>
          <w:b/>
        </w:rPr>
        <w:t xml:space="preserve"> </w:t>
      </w:r>
      <w:bookmarkStart w:id="106" w:name="_Toc226736291"/>
      <w:proofErr w:type="spellStart"/>
      <w:r w:rsidR="619AFF3B" w:rsidRPr="00C54007">
        <w:rPr>
          <w:rStyle w:val="Ttulo2Car"/>
          <w:b/>
        </w:rPr>
        <w:t>Comparativa</w:t>
      </w:r>
      <w:proofErr w:type="spellEnd"/>
      <w:r w:rsidR="619AFF3B" w:rsidRPr="00C54007">
        <w:rPr>
          <w:rStyle w:val="Ttulo2Car"/>
          <w:b/>
        </w:rPr>
        <w:t xml:space="preserve"> de </w:t>
      </w:r>
      <w:proofErr w:type="spellStart"/>
      <w:r w:rsidR="619AFF3B" w:rsidRPr="00C54007">
        <w:rPr>
          <w:rStyle w:val="Ttulo2Car"/>
          <w:b/>
        </w:rPr>
        <w:t>resultados</w:t>
      </w:r>
      <w:proofErr w:type="spellEnd"/>
      <w:r w:rsidR="619AFF3B" w:rsidRPr="00C54007">
        <w:rPr>
          <w:rStyle w:val="Ttulo2Car"/>
          <w:b/>
        </w:rPr>
        <w:t xml:space="preserve">: El </w:t>
      </w:r>
      <w:proofErr w:type="spellStart"/>
      <w:r w:rsidR="619AFF3B" w:rsidRPr="00C54007">
        <w:rPr>
          <w:rStyle w:val="Ttulo2Car"/>
          <w:b/>
        </w:rPr>
        <w:t>sistema</w:t>
      </w:r>
      <w:proofErr w:type="spellEnd"/>
      <w:r w:rsidR="619AFF3B" w:rsidRPr="00C54007">
        <w:rPr>
          <w:rStyle w:val="Ttulo2Car"/>
          <w:b/>
        </w:rPr>
        <w:t xml:space="preserve"> </w:t>
      </w:r>
      <w:proofErr w:type="spellStart"/>
      <w:r w:rsidR="619AFF3B" w:rsidRPr="00C54007">
        <w:rPr>
          <w:rStyle w:val="Ttulo2Car"/>
          <w:b/>
        </w:rPr>
        <w:t>permite</w:t>
      </w:r>
      <w:proofErr w:type="spellEnd"/>
      <w:r w:rsidR="619AFF3B" w:rsidRPr="00C54007">
        <w:rPr>
          <w:rStyle w:val="Ttulo2Car"/>
          <w:b/>
        </w:rPr>
        <w:t xml:space="preserve"> </w:t>
      </w:r>
      <w:proofErr w:type="spellStart"/>
      <w:r w:rsidR="619AFF3B" w:rsidRPr="00C54007">
        <w:rPr>
          <w:rStyle w:val="Ttulo2Car"/>
          <w:b/>
        </w:rPr>
        <w:t>seleccionar</w:t>
      </w:r>
      <w:proofErr w:type="spellEnd"/>
      <w:r w:rsidR="619AFF3B" w:rsidRPr="00C54007">
        <w:rPr>
          <w:rStyle w:val="Ttulo2Car"/>
          <w:b/>
        </w:rPr>
        <w:t xml:space="preserve"> dos </w:t>
      </w:r>
      <w:proofErr w:type="spellStart"/>
      <w:r w:rsidR="619AFF3B" w:rsidRPr="00C54007">
        <w:rPr>
          <w:rStyle w:val="Ttulo2Car"/>
          <w:b/>
        </w:rPr>
        <w:t>exámenes</w:t>
      </w:r>
      <w:proofErr w:type="spellEnd"/>
      <w:r w:rsidR="619AFF3B" w:rsidRPr="00C54007">
        <w:rPr>
          <w:rStyle w:val="Ttulo2Car"/>
          <w:b/>
        </w:rPr>
        <w:t xml:space="preserve"> del </w:t>
      </w:r>
      <w:proofErr w:type="spellStart"/>
      <w:r w:rsidR="619AFF3B" w:rsidRPr="00C54007">
        <w:rPr>
          <w:rStyle w:val="Ttulo2Car"/>
          <w:b/>
        </w:rPr>
        <w:t>mismo</w:t>
      </w:r>
      <w:proofErr w:type="spellEnd"/>
      <w:r w:rsidR="619AFF3B" w:rsidRPr="00C54007">
        <w:rPr>
          <w:rStyle w:val="Ttulo2Car"/>
          <w:b/>
        </w:rPr>
        <w:t xml:space="preserve"> </w:t>
      </w:r>
      <w:proofErr w:type="spellStart"/>
      <w:r w:rsidR="619AFF3B" w:rsidRPr="00C54007">
        <w:rPr>
          <w:rStyle w:val="Ttulo2Car"/>
          <w:b/>
        </w:rPr>
        <w:t>tipo</w:t>
      </w:r>
      <w:proofErr w:type="spellEnd"/>
      <w:r w:rsidR="619AFF3B" w:rsidRPr="00C54007">
        <w:rPr>
          <w:rStyle w:val="Ttulo2Car"/>
          <w:b/>
        </w:rPr>
        <w:t xml:space="preserve"> </w:t>
      </w:r>
      <w:proofErr w:type="spellStart"/>
      <w:r w:rsidR="619AFF3B" w:rsidRPr="00C54007">
        <w:rPr>
          <w:rStyle w:val="Ttulo2Car"/>
          <w:b/>
        </w:rPr>
        <w:t>realizados</w:t>
      </w:r>
      <w:proofErr w:type="spellEnd"/>
      <w:r w:rsidR="619AFF3B" w:rsidRPr="00C54007">
        <w:rPr>
          <w:rStyle w:val="Ttulo2Car"/>
          <w:b/>
        </w:rPr>
        <w:t xml:space="preserve"> </w:t>
      </w:r>
      <w:proofErr w:type="spellStart"/>
      <w:r w:rsidR="619AFF3B" w:rsidRPr="00C54007">
        <w:rPr>
          <w:rStyle w:val="Ttulo2Car"/>
          <w:b/>
        </w:rPr>
        <w:t>en</w:t>
      </w:r>
      <w:proofErr w:type="spellEnd"/>
      <w:r w:rsidR="619AFF3B" w:rsidRPr="00C54007">
        <w:rPr>
          <w:rStyle w:val="Ttulo2Car"/>
          <w:b/>
        </w:rPr>
        <w:t xml:space="preserve"> </w:t>
      </w:r>
      <w:proofErr w:type="spellStart"/>
      <w:r w:rsidR="619AFF3B" w:rsidRPr="00C54007">
        <w:rPr>
          <w:rStyle w:val="Ttulo2Car"/>
          <w:b/>
        </w:rPr>
        <w:t>fechas</w:t>
      </w:r>
      <w:proofErr w:type="spellEnd"/>
      <w:r w:rsidR="619AFF3B" w:rsidRPr="00C54007">
        <w:rPr>
          <w:rStyle w:val="Ttulo2Car"/>
          <w:b/>
        </w:rPr>
        <w:t xml:space="preserve"> </w:t>
      </w:r>
      <w:proofErr w:type="spellStart"/>
      <w:r w:rsidR="619AFF3B" w:rsidRPr="00C54007">
        <w:rPr>
          <w:rStyle w:val="Ttulo2Car"/>
          <w:b/>
        </w:rPr>
        <w:t>distintas</w:t>
      </w:r>
      <w:proofErr w:type="spellEnd"/>
      <w:r w:rsidR="619AFF3B" w:rsidRPr="00C54007">
        <w:rPr>
          <w:rStyle w:val="Ttulo2Car"/>
          <w:b/>
        </w:rPr>
        <w:t xml:space="preserve"> para </w:t>
      </w:r>
      <w:proofErr w:type="spellStart"/>
      <w:r w:rsidR="619AFF3B" w:rsidRPr="00C54007">
        <w:rPr>
          <w:rStyle w:val="Ttulo2Car"/>
          <w:b/>
        </w:rPr>
        <w:t>mostrar</w:t>
      </w:r>
      <w:proofErr w:type="spellEnd"/>
      <w:r w:rsidR="619AFF3B" w:rsidRPr="00C54007">
        <w:rPr>
          <w:rStyle w:val="Ttulo2Car"/>
          <w:b/>
        </w:rPr>
        <w:t xml:space="preserve"> </w:t>
      </w:r>
      <w:proofErr w:type="spellStart"/>
      <w:r w:rsidR="619AFF3B" w:rsidRPr="00C54007">
        <w:rPr>
          <w:rStyle w:val="Ttulo2Car"/>
          <w:b/>
        </w:rPr>
        <w:t>una</w:t>
      </w:r>
      <w:proofErr w:type="spellEnd"/>
      <w:r w:rsidR="619AFF3B" w:rsidRPr="00C54007">
        <w:rPr>
          <w:rStyle w:val="Ttulo2Car"/>
          <w:b/>
        </w:rPr>
        <w:t xml:space="preserve"> </w:t>
      </w:r>
      <w:proofErr w:type="spellStart"/>
      <w:r w:rsidR="619AFF3B" w:rsidRPr="00C54007">
        <w:rPr>
          <w:rStyle w:val="Ttulo2Car"/>
          <w:b/>
        </w:rPr>
        <w:t>tabla</w:t>
      </w:r>
      <w:proofErr w:type="spellEnd"/>
      <w:r w:rsidR="619AFF3B" w:rsidRPr="00C54007">
        <w:rPr>
          <w:rStyle w:val="Ttulo2Car"/>
          <w:b/>
        </w:rPr>
        <w:t xml:space="preserve"> </w:t>
      </w:r>
      <w:proofErr w:type="spellStart"/>
      <w:r w:rsidR="619AFF3B" w:rsidRPr="00C54007">
        <w:rPr>
          <w:rStyle w:val="Ttulo2Car"/>
          <w:b/>
        </w:rPr>
        <w:t>comparativa</w:t>
      </w:r>
      <w:proofErr w:type="spellEnd"/>
      <w:r w:rsidR="619AFF3B" w:rsidRPr="00C54007">
        <w:rPr>
          <w:rStyle w:val="Ttulo2Car"/>
          <w:b/>
        </w:rPr>
        <w:t xml:space="preserve"> de </w:t>
      </w:r>
      <w:proofErr w:type="spellStart"/>
      <w:r w:rsidR="619AFF3B" w:rsidRPr="00C54007">
        <w:rPr>
          <w:rStyle w:val="Ttulo2Car"/>
          <w:b/>
        </w:rPr>
        <w:t>los</w:t>
      </w:r>
      <w:proofErr w:type="spellEnd"/>
      <w:r w:rsidR="619AFF3B" w:rsidRPr="00C54007">
        <w:rPr>
          <w:rStyle w:val="Ttulo2Car"/>
          <w:b/>
        </w:rPr>
        <w:t xml:space="preserve"> </w:t>
      </w:r>
      <w:proofErr w:type="spellStart"/>
      <w:r w:rsidR="619AFF3B" w:rsidRPr="00C54007">
        <w:rPr>
          <w:rStyle w:val="Ttulo2Car"/>
          <w:b/>
        </w:rPr>
        <w:t>valores</w:t>
      </w:r>
      <w:proofErr w:type="spellEnd"/>
      <w:r w:rsidR="619AFF3B" w:rsidRPr="00C54007">
        <w:rPr>
          <w:rStyle w:val="Ttulo2Car"/>
          <w:b/>
        </w:rPr>
        <w:t xml:space="preserve"> </w:t>
      </w:r>
      <w:proofErr w:type="spellStart"/>
      <w:r w:rsidR="00C54007" w:rsidRPr="00C54007">
        <w:rPr>
          <w:rStyle w:val="Ttulo2Car"/>
          <w:b/>
        </w:rPr>
        <w:t>obtenidos</w:t>
      </w:r>
      <w:proofErr w:type="spellEnd"/>
      <w:r w:rsidR="00C54007" w:rsidRPr="00C54007">
        <w:rPr>
          <w:rStyle w:val="Ttulo2Car"/>
          <w:b/>
        </w:rPr>
        <w:t>.</w:t>
      </w:r>
      <w:bookmarkEnd w:id="106"/>
    </w:p>
    <w:p w14:paraId="60E3EA13" w14:textId="088DC0D1" w:rsidR="00F82014" w:rsidRPr="00C42EBC" w:rsidRDefault="00F82014" w:rsidP="00C42EBC">
      <w:pPr>
        <w:rPr>
          <w:lang w:val="es-ES"/>
        </w:rPr>
      </w:pPr>
    </w:p>
    <w:sectPr w:rsidR="00F82014" w:rsidRPr="00C42EBC">
      <w:headerReference w:type="even" r:id="rId20"/>
      <w:headerReference w:type="default"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3E00" w14:textId="77777777" w:rsidR="00525743" w:rsidRDefault="00525743">
      <w:pPr>
        <w:spacing w:line="240" w:lineRule="auto"/>
      </w:pPr>
      <w:r>
        <w:separator/>
      </w:r>
    </w:p>
  </w:endnote>
  <w:endnote w:type="continuationSeparator" w:id="0">
    <w:p w14:paraId="3EC9D982" w14:textId="77777777" w:rsidR="00525743" w:rsidRDefault="00525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oid Sans Devanagari">
    <w:altName w:val="Arial"/>
    <w:charset w:val="01"/>
    <w:family w:val="swiss"/>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DEF0C6A" w14:paraId="446D8A1E" w14:textId="77777777" w:rsidTr="0DEF0C6A">
      <w:trPr>
        <w:trHeight w:val="300"/>
      </w:trPr>
      <w:tc>
        <w:tcPr>
          <w:tcW w:w="3120" w:type="dxa"/>
        </w:tcPr>
        <w:p w14:paraId="06C8856F" w14:textId="1D74496E" w:rsidR="0DEF0C6A" w:rsidRDefault="0DEF0C6A" w:rsidP="0DEF0C6A">
          <w:pPr>
            <w:pStyle w:val="Encabezado"/>
            <w:ind w:left="-115"/>
          </w:pPr>
        </w:p>
      </w:tc>
      <w:tc>
        <w:tcPr>
          <w:tcW w:w="3120" w:type="dxa"/>
        </w:tcPr>
        <w:p w14:paraId="36BFD5B5" w14:textId="7C512B1A" w:rsidR="0DEF0C6A" w:rsidRDefault="0DEF0C6A" w:rsidP="0DEF0C6A">
          <w:pPr>
            <w:pStyle w:val="Encabezado"/>
            <w:jc w:val="center"/>
          </w:pPr>
        </w:p>
      </w:tc>
      <w:tc>
        <w:tcPr>
          <w:tcW w:w="3120" w:type="dxa"/>
        </w:tcPr>
        <w:p w14:paraId="6CD592D8" w14:textId="4C90F57A" w:rsidR="0DEF0C6A" w:rsidRDefault="0DEF0C6A" w:rsidP="0DEF0C6A">
          <w:pPr>
            <w:pStyle w:val="Encabezado"/>
            <w:ind w:right="-115"/>
            <w:jc w:val="right"/>
          </w:pPr>
        </w:p>
      </w:tc>
    </w:tr>
  </w:tbl>
  <w:p w14:paraId="03BBE4D1" w14:textId="32ED30B1" w:rsidR="0DEF0C6A" w:rsidRDefault="0DEF0C6A" w:rsidP="0DEF0C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162"/>
      <w:gridCol w:w="3162"/>
      <w:gridCol w:w="3162"/>
    </w:tblGrid>
    <w:tr w:rsidR="009D3FB2" w14:paraId="5844C53A" w14:textId="77777777">
      <w:tc>
        <w:tcPr>
          <w:tcW w:w="3162" w:type="dxa"/>
        </w:tcPr>
        <w:p w14:paraId="66D55343" w14:textId="77777777" w:rsidR="009D3FB2" w:rsidRDefault="009D3FB2">
          <w:pPr>
            <w:ind w:right="360"/>
          </w:pPr>
          <w:proofErr w:type="spellStart"/>
          <w:r>
            <w:t>Confidencial</w:t>
          </w:r>
          <w:proofErr w:type="spellEnd"/>
        </w:p>
      </w:tc>
      <w:tc>
        <w:tcPr>
          <w:tcW w:w="3162" w:type="dxa"/>
        </w:tcPr>
        <w:p w14:paraId="20E82C99" w14:textId="427B6717" w:rsidR="009D3FB2" w:rsidRDefault="009D3FB2">
          <w:pPr>
            <w:jc w:val="center"/>
          </w:pPr>
          <w:r>
            <w:rPr>
              <w:rFonts w:ascii="Symbol" w:hAnsi="Symbol" w:cs="Symbol"/>
            </w:rPr>
            <w:t></w:t>
          </w:r>
          <w:r w:rsidR="008A1DCC">
            <w:rPr>
              <w:highlight w:val="yellow"/>
              <w:lang w:val="es-ES"/>
            </w:rPr>
            <w:t>clínica MINERVA</w:t>
          </w:r>
          <w:r>
            <w:rPr>
              <w:highlight w:val="yellow"/>
              <w:lang w:val="es-ES"/>
            </w:rPr>
            <w:t>,</w:t>
          </w:r>
          <w:r>
            <w:rPr>
              <w:lang w:val="es-ES"/>
            </w:rPr>
            <w:t xml:space="preserve"> </w:t>
          </w:r>
          <w:r>
            <w:fldChar w:fldCharType="begin"/>
          </w:r>
          <w:r>
            <w:instrText xml:space="preserve"> DATE \@"yyyy" </w:instrText>
          </w:r>
          <w:r>
            <w:fldChar w:fldCharType="separate"/>
          </w:r>
          <w:r w:rsidR="00C54007">
            <w:rPr>
              <w:noProof/>
            </w:rPr>
            <w:t>2026</w:t>
          </w:r>
          <w:r>
            <w:fldChar w:fldCharType="end"/>
          </w:r>
        </w:p>
      </w:tc>
      <w:tc>
        <w:tcPr>
          <w:tcW w:w="3162" w:type="dxa"/>
        </w:tcPr>
        <w:p w14:paraId="0603BBB5" w14:textId="77777777" w:rsidR="009D3FB2" w:rsidRDefault="009D3FB2">
          <w:pPr>
            <w:jc w:val="right"/>
          </w:pPr>
          <w:proofErr w:type="spellStart"/>
          <w:r>
            <w:t>Pág</w:t>
          </w:r>
          <w:proofErr w:type="spellEnd"/>
          <w:r>
            <w:t xml:space="preserve">. </w:t>
          </w:r>
          <w:r>
            <w:rPr>
              <w:rStyle w:val="Nmerodepgina"/>
            </w:rPr>
            <w:fldChar w:fldCharType="begin"/>
          </w:r>
          <w:r>
            <w:rPr>
              <w:rStyle w:val="Nmerodepgina"/>
            </w:rPr>
            <w:instrText xml:space="preserve"> PAGE </w:instrText>
          </w:r>
          <w:r>
            <w:rPr>
              <w:rStyle w:val="Nmerodepgina"/>
            </w:rPr>
            <w:fldChar w:fldCharType="separate"/>
          </w:r>
          <w:r w:rsidR="00AA337F">
            <w:rPr>
              <w:rStyle w:val="Nmerodepgina"/>
              <w:noProof/>
            </w:rPr>
            <w:t>2</w:t>
          </w:r>
          <w:r>
            <w:rPr>
              <w:rStyle w:val="Nmerodepgina"/>
            </w:rPr>
            <w:fldChar w:fldCharType="end"/>
          </w:r>
        </w:p>
      </w:tc>
    </w:tr>
  </w:tbl>
  <w:p w14:paraId="614F1DEE" w14:textId="77777777" w:rsidR="009D3FB2" w:rsidRDefault="009D3F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8DE2" w14:textId="77777777" w:rsidR="009D3FB2" w:rsidRDefault="009D3F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54B3" w14:textId="77777777" w:rsidR="00525743" w:rsidRDefault="00525743">
      <w:pPr>
        <w:spacing w:line="240" w:lineRule="auto"/>
      </w:pPr>
      <w:r>
        <w:separator/>
      </w:r>
    </w:p>
  </w:footnote>
  <w:footnote w:type="continuationSeparator" w:id="0">
    <w:p w14:paraId="0D313489" w14:textId="77777777" w:rsidR="00525743" w:rsidRDefault="005257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85E5" w14:textId="77777777" w:rsidR="009D3FB2" w:rsidRDefault="009D3FB2">
    <w:pPr>
      <w:rPr>
        <w:sz w:val="24"/>
      </w:rPr>
    </w:pPr>
  </w:p>
  <w:p w14:paraId="008E9955" w14:textId="77777777" w:rsidR="009D3FB2" w:rsidRDefault="009D3FB2">
    <w:pPr>
      <w:pBdr>
        <w:top w:val="single" w:sz="6" w:space="1" w:color="000000"/>
        <w:left w:val="none" w:sz="0" w:space="0" w:color="000000"/>
        <w:bottom w:val="none" w:sz="0" w:space="0" w:color="000000"/>
        <w:right w:val="none" w:sz="0" w:space="0" w:color="000000"/>
      </w:pBdr>
      <w:rPr>
        <w:sz w:val="24"/>
      </w:rPr>
    </w:pPr>
  </w:p>
  <w:p w14:paraId="4F78727C" w14:textId="7A005690" w:rsidR="0DEF0C6A" w:rsidRDefault="0DEF0C6A" w:rsidP="0DEF0C6A">
    <w:pPr>
      <w:pBdr>
        <w:top w:val="none" w:sz="0" w:space="0" w:color="000000"/>
        <w:left w:val="none" w:sz="0" w:space="0" w:color="000000"/>
        <w:bottom w:val="single" w:sz="6" w:space="1" w:color="000000"/>
        <w:right w:val="none" w:sz="0" w:space="0" w:color="000000"/>
      </w:pBdr>
      <w:jc w:val="right"/>
      <w:rPr>
        <w:rFonts w:ascii="Arial" w:hAnsi="Arial" w:cs="Arial"/>
        <w:b/>
        <w:bCs/>
        <w:sz w:val="36"/>
        <w:szCs w:val="36"/>
        <w:highlight w:val="yellow"/>
        <w:lang w:val="es-ES"/>
      </w:rPr>
    </w:pPr>
    <w:proofErr w:type="spellStart"/>
    <w:r w:rsidRPr="0DEF0C6A">
      <w:rPr>
        <w:rFonts w:ascii="Arial" w:hAnsi="Arial" w:cs="Arial"/>
        <w:b/>
        <w:bCs/>
        <w:sz w:val="36"/>
        <w:szCs w:val="36"/>
        <w:highlight w:val="yellow"/>
        <w:lang w:val="es-ES"/>
      </w:rPr>
      <w:t>MinervaSV</w:t>
    </w:r>
    <w:proofErr w:type="spellEnd"/>
  </w:p>
  <w:p w14:paraId="16CF5226" w14:textId="77777777" w:rsidR="009D3FB2" w:rsidRDefault="009D3FB2">
    <w:pPr>
      <w:pBdr>
        <w:top w:val="none" w:sz="0" w:space="0" w:color="000000"/>
        <w:left w:val="none" w:sz="0" w:space="0" w:color="000000"/>
        <w:bottom w:val="single" w:sz="6" w:space="1" w:color="000000"/>
        <w:right w:val="none" w:sz="0" w:space="0" w:color="000000"/>
      </w:pBdr>
      <w:jc w:val="right"/>
      <w:rPr>
        <w:rFonts w:ascii="Arial" w:hAnsi="Arial" w:cs="Arial"/>
        <w:b/>
        <w:sz w:val="24"/>
        <w:lang w:val="es-ES"/>
      </w:rPr>
    </w:pPr>
  </w:p>
  <w:p w14:paraId="2A8F465C" w14:textId="77777777" w:rsidR="009D3FB2" w:rsidRDefault="009D3FB2">
    <w:pPr>
      <w:pStyle w:val="Encabezado"/>
      <w:rPr>
        <w:rFonts w:ascii="Arial" w:hAnsi="Arial" w:cs="Arial"/>
        <w:b/>
        <w:sz w:val="24"/>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3ABB" w14:textId="77777777" w:rsidR="009D3FB2" w:rsidRDefault="009D3FB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4" w:type="dxa"/>
      <w:tblLayout w:type="fixed"/>
      <w:tblLook w:val="0000" w:firstRow="0" w:lastRow="0" w:firstColumn="0" w:lastColumn="0" w:noHBand="0" w:noVBand="0"/>
    </w:tblPr>
    <w:tblGrid>
      <w:gridCol w:w="6379"/>
      <w:gridCol w:w="3209"/>
    </w:tblGrid>
    <w:tr w:rsidR="009D3FB2" w14:paraId="2F9855DA" w14:textId="77777777" w:rsidTr="0DEF0C6A">
      <w:tc>
        <w:tcPr>
          <w:tcW w:w="6379" w:type="dxa"/>
          <w:tcBorders>
            <w:top w:val="single" w:sz="6" w:space="0" w:color="000000" w:themeColor="text1"/>
            <w:left w:val="single" w:sz="6" w:space="0" w:color="000000" w:themeColor="text1"/>
            <w:bottom w:val="single" w:sz="6" w:space="0" w:color="000000" w:themeColor="text1"/>
          </w:tcBorders>
        </w:tcPr>
        <w:p w14:paraId="41C2FE21" w14:textId="5542E230" w:rsidR="009D3FB2" w:rsidRDefault="0DEF0C6A" w:rsidP="0DEF0C6A">
          <w:r w:rsidRPr="0DEF0C6A">
            <w:rPr>
              <w:highlight w:val="yellow"/>
              <w:lang w:val="es-ES"/>
            </w:rPr>
            <w:t>Sistema de Gestión de Exámenes Clínicos - Clínica “Minerva”</w:t>
          </w:r>
        </w:p>
      </w:tc>
      <w:tc>
        <w:tcPr>
          <w:tcW w:w="3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9C19D8" w14:textId="070BBFD7" w:rsidR="009D3FB2" w:rsidRDefault="0DEF0C6A">
          <w:pPr>
            <w:tabs>
              <w:tab w:val="left" w:pos="1135"/>
            </w:tabs>
            <w:spacing w:before="40"/>
            <w:ind w:right="68"/>
          </w:pPr>
          <w:r w:rsidRPr="0DEF0C6A">
            <w:rPr>
              <w:lang w:val="es-ES"/>
            </w:rPr>
            <w:t xml:space="preserve">  Versión:           1.0</w:t>
          </w:r>
        </w:p>
      </w:tc>
    </w:tr>
    <w:tr w:rsidR="009D3FB2" w14:paraId="12EB9728" w14:textId="77777777" w:rsidTr="0DEF0C6A">
      <w:tc>
        <w:tcPr>
          <w:tcW w:w="6379" w:type="dxa"/>
          <w:tcBorders>
            <w:top w:val="single" w:sz="6" w:space="0" w:color="000000" w:themeColor="text1"/>
            <w:left w:val="single" w:sz="6" w:space="0" w:color="000000" w:themeColor="text1"/>
            <w:bottom w:val="single" w:sz="6" w:space="0" w:color="000000" w:themeColor="text1"/>
          </w:tcBorders>
        </w:tcPr>
        <w:p w14:paraId="022252B5" w14:textId="5705FD22" w:rsidR="009D3FB2" w:rsidRPr="00AA337F" w:rsidRDefault="0DEF0C6A">
          <w:pPr>
            <w:rPr>
              <w:lang w:val="es-SV"/>
            </w:rPr>
          </w:pPr>
          <w:r w:rsidRPr="0DEF0C6A">
            <w:rPr>
              <w:lang w:val="es-ES"/>
            </w:rPr>
            <w:t xml:space="preserve">Especificación de Caso de Uso: </w:t>
          </w:r>
          <w:proofErr w:type="spellStart"/>
          <w:r w:rsidRPr="0DEF0C6A">
            <w:rPr>
              <w:highlight w:val="yellow"/>
              <w:lang w:val="es-ES"/>
            </w:rPr>
            <w:t>Especificacion</w:t>
          </w:r>
          <w:proofErr w:type="spellEnd"/>
          <w:r w:rsidRPr="0DEF0C6A">
            <w:rPr>
              <w:highlight w:val="yellow"/>
              <w:lang w:val="es-ES"/>
            </w:rPr>
            <w:t xml:space="preserve"> de Casos de Uso</w:t>
          </w:r>
        </w:p>
      </w:tc>
      <w:tc>
        <w:tcPr>
          <w:tcW w:w="3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CB9A4E" w14:textId="6E74991E" w:rsidR="009D3FB2" w:rsidRDefault="0DEF0C6A" w:rsidP="0DEF0C6A">
          <w:pPr>
            <w:rPr>
              <w:highlight w:val="yellow"/>
              <w:lang w:val="es-ES"/>
            </w:rPr>
          </w:pPr>
          <w:r w:rsidRPr="0DEF0C6A">
            <w:rPr>
              <w:lang w:val="es-ES"/>
            </w:rPr>
            <w:t xml:space="preserve">  Fecha:              </w:t>
          </w:r>
          <w:r w:rsidRPr="0DEF0C6A">
            <w:rPr>
              <w:highlight w:val="yellow"/>
              <w:lang w:val="es-ES"/>
            </w:rPr>
            <w:t>12-04-2026</w:t>
          </w:r>
        </w:p>
      </w:tc>
    </w:tr>
    <w:tr w:rsidR="009D3FB2" w14:paraId="2870A625" w14:textId="77777777" w:rsidTr="0DEF0C6A">
      <w:tc>
        <w:tcPr>
          <w:tcW w:w="958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128476" w14:textId="798944BF" w:rsidR="009D3FB2" w:rsidRDefault="0DEF0C6A" w:rsidP="0DEF0C6A">
          <w:r w:rsidRPr="0DEF0C6A">
            <w:rPr>
              <w:highlight w:val="yellow"/>
              <w:lang w:val="es-ES"/>
            </w:rPr>
            <w:t>Caso de uso</w:t>
          </w:r>
        </w:p>
      </w:tc>
    </w:tr>
  </w:tbl>
  <w:p w14:paraId="04A295EA" w14:textId="77777777" w:rsidR="009D3FB2" w:rsidRDefault="009D3FB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A6DD" w14:textId="77777777" w:rsidR="009D3FB2" w:rsidRDefault="009D3F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DBA6488"/>
    <w:lvl w:ilvl="0">
      <w:start w:val="1"/>
      <w:numFmt w:val="decimal"/>
      <w:pStyle w:val="Ttulo1"/>
      <w:lvlText w:val="%1."/>
      <w:lvlJc w:val="left"/>
      <w:pPr>
        <w:tabs>
          <w:tab w:val="num" w:pos="0"/>
        </w:tabs>
        <w:ind w:left="0" w:firstLine="0"/>
      </w:pPr>
    </w:lvl>
    <w:lvl w:ilvl="1">
      <w:start w:val="1"/>
      <w:numFmt w:val="decimal"/>
      <w:pStyle w:val="Ttulo2"/>
      <w:lvlText w:val="%1.%2"/>
      <w:lvlJc w:val="left"/>
      <w:pPr>
        <w:tabs>
          <w:tab w:val="num" w:pos="0"/>
        </w:tabs>
        <w:ind w:left="0" w:firstLine="0"/>
      </w:pPr>
    </w:lvl>
    <w:lvl w:ilvl="2">
      <w:start w:val="1"/>
      <w:numFmt w:val="decimal"/>
      <w:pStyle w:val="Ttulo3"/>
      <w:lvlText w:val="%1.%2.%3"/>
      <w:lvlJc w:val="left"/>
      <w:pPr>
        <w:tabs>
          <w:tab w:val="num" w:pos="0"/>
        </w:tabs>
        <w:ind w:left="0" w:firstLine="0"/>
      </w:pPr>
    </w:lvl>
    <w:lvl w:ilvl="3">
      <w:start w:val="1"/>
      <w:numFmt w:val="decimal"/>
      <w:pStyle w:val="Ttulo4"/>
      <w:lvlText w:val="%1.%2.%3.%4"/>
      <w:lvlJc w:val="left"/>
      <w:pPr>
        <w:tabs>
          <w:tab w:val="num" w:pos="0"/>
        </w:tabs>
        <w:ind w:left="0" w:firstLine="0"/>
      </w:pPr>
    </w:lvl>
    <w:lvl w:ilvl="4">
      <w:start w:val="1"/>
      <w:numFmt w:val="decimal"/>
      <w:pStyle w:val="Ttulo5"/>
      <w:lvlText w:val="%1.%2.%3.%4.%5"/>
      <w:lvlJc w:val="left"/>
      <w:pPr>
        <w:tabs>
          <w:tab w:val="num" w:pos="0"/>
        </w:tabs>
        <w:ind w:left="0" w:firstLine="0"/>
      </w:pPr>
    </w:lvl>
    <w:lvl w:ilvl="5">
      <w:start w:val="1"/>
      <w:numFmt w:val="decimal"/>
      <w:pStyle w:val="Ttulo6"/>
      <w:lvlText w:val="%1.%2.%3.%4.%5.%6"/>
      <w:lvlJc w:val="left"/>
      <w:pPr>
        <w:tabs>
          <w:tab w:val="num" w:pos="0"/>
        </w:tabs>
        <w:ind w:left="0" w:firstLine="0"/>
      </w:pPr>
    </w:lvl>
    <w:lvl w:ilvl="6">
      <w:start w:val="1"/>
      <w:numFmt w:val="decimal"/>
      <w:pStyle w:val="Ttulo7"/>
      <w:lvlText w:val="%1.%2.%3.%4.%5.%6.%7"/>
      <w:lvlJc w:val="left"/>
      <w:pPr>
        <w:tabs>
          <w:tab w:val="num" w:pos="0"/>
        </w:tabs>
        <w:ind w:left="0" w:firstLine="0"/>
      </w:pPr>
    </w:lvl>
    <w:lvl w:ilvl="7">
      <w:start w:val="1"/>
      <w:numFmt w:val="decimal"/>
      <w:pStyle w:val="Ttulo8"/>
      <w:lvlText w:val="%1.%2.%3.%4.%5.%6.%7.%8"/>
      <w:lvlJc w:val="left"/>
      <w:pPr>
        <w:tabs>
          <w:tab w:val="num" w:pos="0"/>
        </w:tabs>
        <w:ind w:left="0" w:firstLine="0"/>
      </w:pPr>
    </w:lvl>
    <w:lvl w:ilvl="8">
      <w:start w:val="1"/>
      <w:numFmt w:val="decimal"/>
      <w:pStyle w:val="Ttulo9"/>
      <w:lvlText w:val="%1.%2.%3.%4.%5.%6.%7.%8.%9"/>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 w15:restartNumberingAfterBreak="0">
    <w:nsid w:val="00000003"/>
    <w:multiLevelType w:val="multilevel"/>
    <w:tmpl w:val="00000003"/>
    <w:name w:val="WW8Num3"/>
    <w:lvl w:ilvl="0">
      <w:start w:val="1"/>
      <w:numFmt w:val="decimal"/>
      <w:pStyle w:val="Bullet1"/>
      <w:lvlText w:val="?%1"/>
      <w:lvlJc w:val="left"/>
      <w:pPr>
        <w:tabs>
          <w:tab w:val="num" w:pos="432"/>
        </w:tabs>
        <w:ind w:left="432" w:hanging="43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pStyle w:val="Bullet2"/>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4F7280"/>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5" w15:restartNumberingAfterBreak="0">
    <w:nsid w:val="014D1C75"/>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6" w15:restartNumberingAfterBreak="0">
    <w:nsid w:val="181E74A3"/>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7" w15:restartNumberingAfterBreak="0">
    <w:nsid w:val="315D019A"/>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8" w15:restartNumberingAfterBreak="0">
    <w:nsid w:val="3AF75C33"/>
    <w:multiLevelType w:val="hybridMultilevel"/>
    <w:tmpl w:val="A07C602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CE69D7F"/>
    <w:multiLevelType w:val="hybridMultilevel"/>
    <w:tmpl w:val="F09AE548"/>
    <w:lvl w:ilvl="0" w:tplc="81B222E0">
      <w:start w:val="1"/>
      <w:numFmt w:val="bullet"/>
      <w:lvlText w:val=""/>
      <w:lvlJc w:val="left"/>
      <w:pPr>
        <w:ind w:left="720" w:hanging="360"/>
      </w:pPr>
      <w:rPr>
        <w:rFonts w:ascii="Symbol" w:hAnsi="Symbol" w:hint="default"/>
      </w:rPr>
    </w:lvl>
    <w:lvl w:ilvl="1" w:tplc="4A94A2D0">
      <w:start w:val="1"/>
      <w:numFmt w:val="bullet"/>
      <w:lvlText w:val="o"/>
      <w:lvlJc w:val="left"/>
      <w:pPr>
        <w:ind w:left="1440" w:hanging="360"/>
      </w:pPr>
      <w:rPr>
        <w:rFonts w:ascii="Courier New" w:hAnsi="Courier New" w:hint="default"/>
      </w:rPr>
    </w:lvl>
    <w:lvl w:ilvl="2" w:tplc="969E9366">
      <w:start w:val="1"/>
      <w:numFmt w:val="bullet"/>
      <w:lvlText w:val=""/>
      <w:lvlJc w:val="left"/>
      <w:pPr>
        <w:ind w:left="2160" w:hanging="360"/>
      </w:pPr>
      <w:rPr>
        <w:rFonts w:ascii="Wingdings" w:hAnsi="Wingdings" w:hint="default"/>
      </w:rPr>
    </w:lvl>
    <w:lvl w:ilvl="3" w:tplc="4C06D622">
      <w:start w:val="1"/>
      <w:numFmt w:val="bullet"/>
      <w:lvlText w:val=""/>
      <w:lvlJc w:val="left"/>
      <w:pPr>
        <w:ind w:left="2880" w:hanging="360"/>
      </w:pPr>
      <w:rPr>
        <w:rFonts w:ascii="Symbol" w:hAnsi="Symbol" w:hint="default"/>
      </w:rPr>
    </w:lvl>
    <w:lvl w:ilvl="4" w:tplc="71345FF2">
      <w:start w:val="1"/>
      <w:numFmt w:val="bullet"/>
      <w:lvlText w:val="o"/>
      <w:lvlJc w:val="left"/>
      <w:pPr>
        <w:ind w:left="3600" w:hanging="360"/>
      </w:pPr>
      <w:rPr>
        <w:rFonts w:ascii="Courier New" w:hAnsi="Courier New" w:hint="default"/>
      </w:rPr>
    </w:lvl>
    <w:lvl w:ilvl="5" w:tplc="33607BF6">
      <w:start w:val="1"/>
      <w:numFmt w:val="bullet"/>
      <w:lvlText w:val=""/>
      <w:lvlJc w:val="left"/>
      <w:pPr>
        <w:ind w:left="4320" w:hanging="360"/>
      </w:pPr>
      <w:rPr>
        <w:rFonts w:ascii="Wingdings" w:hAnsi="Wingdings" w:hint="default"/>
      </w:rPr>
    </w:lvl>
    <w:lvl w:ilvl="6" w:tplc="1E0063D2">
      <w:start w:val="1"/>
      <w:numFmt w:val="bullet"/>
      <w:lvlText w:val=""/>
      <w:lvlJc w:val="left"/>
      <w:pPr>
        <w:ind w:left="5040" w:hanging="360"/>
      </w:pPr>
      <w:rPr>
        <w:rFonts w:ascii="Symbol" w:hAnsi="Symbol" w:hint="default"/>
      </w:rPr>
    </w:lvl>
    <w:lvl w:ilvl="7" w:tplc="FACCEB1A">
      <w:start w:val="1"/>
      <w:numFmt w:val="bullet"/>
      <w:lvlText w:val="o"/>
      <w:lvlJc w:val="left"/>
      <w:pPr>
        <w:ind w:left="5760" w:hanging="360"/>
      </w:pPr>
      <w:rPr>
        <w:rFonts w:ascii="Courier New" w:hAnsi="Courier New" w:hint="default"/>
      </w:rPr>
    </w:lvl>
    <w:lvl w:ilvl="8" w:tplc="078001C6">
      <w:start w:val="1"/>
      <w:numFmt w:val="bullet"/>
      <w:lvlText w:val=""/>
      <w:lvlJc w:val="left"/>
      <w:pPr>
        <w:ind w:left="6480" w:hanging="360"/>
      </w:pPr>
      <w:rPr>
        <w:rFonts w:ascii="Wingdings" w:hAnsi="Wingdings" w:hint="default"/>
      </w:rPr>
    </w:lvl>
  </w:abstractNum>
  <w:abstractNum w:abstractNumId="10" w15:restartNumberingAfterBreak="0">
    <w:nsid w:val="59DB7770"/>
    <w:multiLevelType w:val="multilevel"/>
    <w:tmpl w:val="1CBA543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693D0DB0"/>
    <w:multiLevelType w:val="hybridMultilevel"/>
    <w:tmpl w:val="76EE043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6ACA085B"/>
    <w:multiLevelType w:val="hybridMultilevel"/>
    <w:tmpl w:val="743EDE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7656A8E0"/>
    <w:multiLevelType w:val="hybridMultilevel"/>
    <w:tmpl w:val="D0060396"/>
    <w:lvl w:ilvl="0" w:tplc="F982B0CA">
      <w:start w:val="1"/>
      <w:numFmt w:val="bullet"/>
      <w:lvlText w:val=""/>
      <w:lvlJc w:val="left"/>
      <w:pPr>
        <w:ind w:left="720" w:hanging="360"/>
      </w:pPr>
      <w:rPr>
        <w:rFonts w:ascii="Symbol" w:hAnsi="Symbol" w:hint="default"/>
      </w:rPr>
    </w:lvl>
    <w:lvl w:ilvl="1" w:tplc="CA884630">
      <w:start w:val="1"/>
      <w:numFmt w:val="bullet"/>
      <w:lvlText w:val="o"/>
      <w:lvlJc w:val="left"/>
      <w:pPr>
        <w:ind w:left="1440" w:hanging="360"/>
      </w:pPr>
      <w:rPr>
        <w:rFonts w:ascii="Courier New" w:hAnsi="Courier New" w:hint="default"/>
      </w:rPr>
    </w:lvl>
    <w:lvl w:ilvl="2" w:tplc="1CCC19DE">
      <w:start w:val="1"/>
      <w:numFmt w:val="bullet"/>
      <w:lvlText w:val=""/>
      <w:lvlJc w:val="left"/>
      <w:pPr>
        <w:ind w:left="2160" w:hanging="360"/>
      </w:pPr>
      <w:rPr>
        <w:rFonts w:ascii="Wingdings" w:hAnsi="Wingdings" w:hint="default"/>
      </w:rPr>
    </w:lvl>
    <w:lvl w:ilvl="3" w:tplc="A00C61A8">
      <w:start w:val="1"/>
      <w:numFmt w:val="bullet"/>
      <w:lvlText w:val=""/>
      <w:lvlJc w:val="left"/>
      <w:pPr>
        <w:ind w:left="2880" w:hanging="360"/>
      </w:pPr>
      <w:rPr>
        <w:rFonts w:ascii="Symbol" w:hAnsi="Symbol" w:hint="default"/>
      </w:rPr>
    </w:lvl>
    <w:lvl w:ilvl="4" w:tplc="DAD0FA96">
      <w:start w:val="1"/>
      <w:numFmt w:val="bullet"/>
      <w:lvlText w:val="o"/>
      <w:lvlJc w:val="left"/>
      <w:pPr>
        <w:ind w:left="3600" w:hanging="360"/>
      </w:pPr>
      <w:rPr>
        <w:rFonts w:ascii="Courier New" w:hAnsi="Courier New" w:hint="default"/>
      </w:rPr>
    </w:lvl>
    <w:lvl w:ilvl="5" w:tplc="D6B81392">
      <w:start w:val="1"/>
      <w:numFmt w:val="bullet"/>
      <w:lvlText w:val=""/>
      <w:lvlJc w:val="left"/>
      <w:pPr>
        <w:ind w:left="4320" w:hanging="360"/>
      </w:pPr>
      <w:rPr>
        <w:rFonts w:ascii="Wingdings" w:hAnsi="Wingdings" w:hint="default"/>
      </w:rPr>
    </w:lvl>
    <w:lvl w:ilvl="6" w:tplc="1F4AD8FE">
      <w:start w:val="1"/>
      <w:numFmt w:val="bullet"/>
      <w:lvlText w:val=""/>
      <w:lvlJc w:val="left"/>
      <w:pPr>
        <w:ind w:left="5040" w:hanging="360"/>
      </w:pPr>
      <w:rPr>
        <w:rFonts w:ascii="Symbol" w:hAnsi="Symbol" w:hint="default"/>
      </w:rPr>
    </w:lvl>
    <w:lvl w:ilvl="7" w:tplc="10A4BD0A">
      <w:start w:val="1"/>
      <w:numFmt w:val="bullet"/>
      <w:lvlText w:val="o"/>
      <w:lvlJc w:val="left"/>
      <w:pPr>
        <w:ind w:left="5760" w:hanging="360"/>
      </w:pPr>
      <w:rPr>
        <w:rFonts w:ascii="Courier New" w:hAnsi="Courier New" w:hint="default"/>
      </w:rPr>
    </w:lvl>
    <w:lvl w:ilvl="8" w:tplc="C54C86D4">
      <w:start w:val="1"/>
      <w:numFmt w:val="bullet"/>
      <w:lvlText w:val=""/>
      <w:lvlJc w:val="left"/>
      <w:pPr>
        <w:ind w:left="6480" w:hanging="360"/>
      </w:pPr>
      <w:rPr>
        <w:rFonts w:ascii="Wingdings" w:hAnsi="Wingdings" w:hint="default"/>
      </w:rPr>
    </w:lvl>
  </w:abstractNum>
  <w:abstractNum w:abstractNumId="14" w15:restartNumberingAfterBreak="0">
    <w:nsid w:val="76795119"/>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5" w15:restartNumberingAfterBreak="0">
    <w:nsid w:val="76FD17D0"/>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6" w15:restartNumberingAfterBreak="0">
    <w:nsid w:val="7AAA3046"/>
    <w:multiLevelType w:val="hybridMultilevel"/>
    <w:tmpl w:val="3A74EE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7BC8090E"/>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1011759887">
    <w:abstractNumId w:val="9"/>
  </w:num>
  <w:num w:numId="2" w16cid:durableId="1350839111">
    <w:abstractNumId w:val="13"/>
  </w:num>
  <w:num w:numId="3" w16cid:durableId="1665619135">
    <w:abstractNumId w:val="0"/>
  </w:num>
  <w:num w:numId="4" w16cid:durableId="737552769">
    <w:abstractNumId w:val="1"/>
  </w:num>
  <w:num w:numId="5" w16cid:durableId="836309475">
    <w:abstractNumId w:val="2"/>
  </w:num>
  <w:num w:numId="6" w16cid:durableId="966933928">
    <w:abstractNumId w:val="3"/>
  </w:num>
  <w:num w:numId="7" w16cid:durableId="2044594655">
    <w:abstractNumId w:val="11"/>
  </w:num>
  <w:num w:numId="8" w16cid:durableId="159590236">
    <w:abstractNumId w:val="8"/>
  </w:num>
  <w:num w:numId="9" w16cid:durableId="1319268493">
    <w:abstractNumId w:val="17"/>
  </w:num>
  <w:num w:numId="10" w16cid:durableId="2064400853">
    <w:abstractNumId w:val="6"/>
  </w:num>
  <w:num w:numId="11" w16cid:durableId="2123962438">
    <w:abstractNumId w:val="14"/>
  </w:num>
  <w:num w:numId="12" w16cid:durableId="959413201">
    <w:abstractNumId w:val="15"/>
  </w:num>
  <w:num w:numId="13" w16cid:durableId="1431312154">
    <w:abstractNumId w:val="7"/>
  </w:num>
  <w:num w:numId="14" w16cid:durableId="976227603">
    <w:abstractNumId w:val="4"/>
  </w:num>
  <w:num w:numId="15" w16cid:durableId="1516962364">
    <w:abstractNumId w:val="16"/>
  </w:num>
  <w:num w:numId="16" w16cid:durableId="827137758">
    <w:abstractNumId w:val="5"/>
  </w:num>
  <w:num w:numId="17" w16cid:durableId="825168833">
    <w:abstractNumId w:val="10"/>
  </w:num>
  <w:num w:numId="18" w16cid:durableId="30811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4989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54265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553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2190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976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99760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7F"/>
    <w:rsid w:val="000D3E6F"/>
    <w:rsid w:val="0019574E"/>
    <w:rsid w:val="00355DEC"/>
    <w:rsid w:val="00443C73"/>
    <w:rsid w:val="00476854"/>
    <w:rsid w:val="00525743"/>
    <w:rsid w:val="00552056"/>
    <w:rsid w:val="005B3E44"/>
    <w:rsid w:val="005C527E"/>
    <w:rsid w:val="00663C09"/>
    <w:rsid w:val="00690351"/>
    <w:rsid w:val="0077784E"/>
    <w:rsid w:val="008316DF"/>
    <w:rsid w:val="00876A64"/>
    <w:rsid w:val="008A1DCC"/>
    <w:rsid w:val="009016E4"/>
    <w:rsid w:val="00901BFA"/>
    <w:rsid w:val="00980978"/>
    <w:rsid w:val="009D3FB2"/>
    <w:rsid w:val="009D6779"/>
    <w:rsid w:val="00AA337F"/>
    <w:rsid w:val="00AD4565"/>
    <w:rsid w:val="00AE3C6C"/>
    <w:rsid w:val="00B53712"/>
    <w:rsid w:val="00BC694B"/>
    <w:rsid w:val="00BE3102"/>
    <w:rsid w:val="00C42EBC"/>
    <w:rsid w:val="00C54007"/>
    <w:rsid w:val="00D30934"/>
    <w:rsid w:val="00D61614"/>
    <w:rsid w:val="00DB0D73"/>
    <w:rsid w:val="00DF072F"/>
    <w:rsid w:val="00F4488C"/>
    <w:rsid w:val="00F82014"/>
    <w:rsid w:val="00FC7726"/>
    <w:rsid w:val="030B44B9"/>
    <w:rsid w:val="04215B6B"/>
    <w:rsid w:val="044818E7"/>
    <w:rsid w:val="05B7BA35"/>
    <w:rsid w:val="05F7871A"/>
    <w:rsid w:val="067A2EC8"/>
    <w:rsid w:val="06E79BBF"/>
    <w:rsid w:val="0938F62F"/>
    <w:rsid w:val="0967A7B5"/>
    <w:rsid w:val="09E2AA4A"/>
    <w:rsid w:val="0A3FAAE3"/>
    <w:rsid w:val="0B395842"/>
    <w:rsid w:val="0DDF7A7E"/>
    <w:rsid w:val="0DEF0C6A"/>
    <w:rsid w:val="0ECC9F21"/>
    <w:rsid w:val="106D5609"/>
    <w:rsid w:val="121FBD37"/>
    <w:rsid w:val="123B04A2"/>
    <w:rsid w:val="127AAC89"/>
    <w:rsid w:val="1563C07E"/>
    <w:rsid w:val="160E756C"/>
    <w:rsid w:val="164ED791"/>
    <w:rsid w:val="1A48469E"/>
    <w:rsid w:val="1A5FC314"/>
    <w:rsid w:val="1C3DE47E"/>
    <w:rsid w:val="1EB22B94"/>
    <w:rsid w:val="1FE6E569"/>
    <w:rsid w:val="21E8B5FA"/>
    <w:rsid w:val="222B548B"/>
    <w:rsid w:val="22EFE32E"/>
    <w:rsid w:val="23F5A36C"/>
    <w:rsid w:val="25EC2598"/>
    <w:rsid w:val="2845F888"/>
    <w:rsid w:val="28FC468A"/>
    <w:rsid w:val="293B144D"/>
    <w:rsid w:val="299BB865"/>
    <w:rsid w:val="2C69763D"/>
    <w:rsid w:val="2C7857E6"/>
    <w:rsid w:val="2C80772F"/>
    <w:rsid w:val="2CCB1837"/>
    <w:rsid w:val="2DC0C251"/>
    <w:rsid w:val="2E7E8F55"/>
    <w:rsid w:val="2ED5CD86"/>
    <w:rsid w:val="2F97619E"/>
    <w:rsid w:val="30ABB2F8"/>
    <w:rsid w:val="31296815"/>
    <w:rsid w:val="3145696C"/>
    <w:rsid w:val="31DC9AD2"/>
    <w:rsid w:val="31E73F97"/>
    <w:rsid w:val="3495867E"/>
    <w:rsid w:val="351B3C6C"/>
    <w:rsid w:val="367CB59B"/>
    <w:rsid w:val="370B3E92"/>
    <w:rsid w:val="38AAB645"/>
    <w:rsid w:val="3955EB11"/>
    <w:rsid w:val="3A793B21"/>
    <w:rsid w:val="3AA2D3CF"/>
    <w:rsid w:val="3AE50402"/>
    <w:rsid w:val="3AF5E0AA"/>
    <w:rsid w:val="3B3C0D33"/>
    <w:rsid w:val="3D8FCE2D"/>
    <w:rsid w:val="3E2925A1"/>
    <w:rsid w:val="3FCD7737"/>
    <w:rsid w:val="412A1DED"/>
    <w:rsid w:val="412DFFDE"/>
    <w:rsid w:val="4312CE43"/>
    <w:rsid w:val="445A61D6"/>
    <w:rsid w:val="457D1E26"/>
    <w:rsid w:val="468DE998"/>
    <w:rsid w:val="4742B570"/>
    <w:rsid w:val="47845734"/>
    <w:rsid w:val="49A371B6"/>
    <w:rsid w:val="4A876C50"/>
    <w:rsid w:val="4B45716B"/>
    <w:rsid w:val="4F26D3EB"/>
    <w:rsid w:val="4F479C12"/>
    <w:rsid w:val="4FCD39E9"/>
    <w:rsid w:val="504BED5D"/>
    <w:rsid w:val="5138D37B"/>
    <w:rsid w:val="543B2475"/>
    <w:rsid w:val="54F36694"/>
    <w:rsid w:val="5543F6AE"/>
    <w:rsid w:val="55F85646"/>
    <w:rsid w:val="569763A2"/>
    <w:rsid w:val="56CB60DA"/>
    <w:rsid w:val="57E02A49"/>
    <w:rsid w:val="581F7867"/>
    <w:rsid w:val="58784623"/>
    <w:rsid w:val="58829CF4"/>
    <w:rsid w:val="58A176DF"/>
    <w:rsid w:val="58B66BF5"/>
    <w:rsid w:val="593FBD52"/>
    <w:rsid w:val="5A9C3461"/>
    <w:rsid w:val="5B211E56"/>
    <w:rsid w:val="5EB1260F"/>
    <w:rsid w:val="5ED5D5F8"/>
    <w:rsid w:val="60A7270F"/>
    <w:rsid w:val="6164A896"/>
    <w:rsid w:val="619AFF3B"/>
    <w:rsid w:val="62AC2773"/>
    <w:rsid w:val="63E4D74F"/>
    <w:rsid w:val="67B16821"/>
    <w:rsid w:val="67D7D7CE"/>
    <w:rsid w:val="68D32E6D"/>
    <w:rsid w:val="6A32E4FC"/>
    <w:rsid w:val="6D1DE943"/>
    <w:rsid w:val="6E4F1128"/>
    <w:rsid w:val="6E843A44"/>
    <w:rsid w:val="6EA5982B"/>
    <w:rsid w:val="6ECCD974"/>
    <w:rsid w:val="700C5F80"/>
    <w:rsid w:val="737AB42D"/>
    <w:rsid w:val="74C3D2B5"/>
    <w:rsid w:val="74DDA719"/>
    <w:rsid w:val="75B092FA"/>
    <w:rsid w:val="768E6C9F"/>
    <w:rsid w:val="7936DC37"/>
    <w:rsid w:val="7BCFACEE"/>
    <w:rsid w:val="7CEEA1B7"/>
    <w:rsid w:val="7E1A19BD"/>
    <w:rsid w:val="7FBC65D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D252680"/>
  <w15:chartTrackingRefBased/>
  <w15:docId w15:val="{B775D85A-2E62-45E5-A0BF-AFF0B73E7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C6C"/>
    <w:pPr>
      <w:widowControl w:val="0"/>
      <w:suppressAutoHyphens/>
      <w:spacing w:line="240" w:lineRule="atLeast"/>
    </w:pPr>
    <w:rPr>
      <w:lang w:val="en-US" w:eastAsia="zh-CN"/>
    </w:rPr>
  </w:style>
  <w:style w:type="paragraph" w:styleId="Ttulo1">
    <w:name w:val="heading 1"/>
    <w:basedOn w:val="Normal"/>
    <w:next w:val="Normal"/>
    <w:link w:val="Ttulo1Car"/>
    <w:qFormat/>
    <w:pPr>
      <w:keepNext/>
      <w:numPr>
        <w:numId w:val="3"/>
      </w:numPr>
      <w:spacing w:before="120" w:after="60"/>
      <w:ind w:left="720" w:hanging="720"/>
      <w:outlineLvl w:val="0"/>
    </w:pPr>
    <w:rPr>
      <w:rFonts w:ascii="Arial" w:hAnsi="Arial" w:cs="Arial"/>
      <w:b/>
      <w:sz w:val="24"/>
    </w:rPr>
  </w:style>
  <w:style w:type="paragraph" w:styleId="Ttulo2">
    <w:name w:val="heading 2"/>
    <w:basedOn w:val="Ttulo1"/>
    <w:next w:val="Normal"/>
    <w:link w:val="Ttulo2Car"/>
    <w:qFormat/>
    <w:pPr>
      <w:numPr>
        <w:ilvl w:val="1"/>
      </w:numPr>
      <w:outlineLvl w:val="1"/>
    </w:pPr>
    <w:rPr>
      <w:sz w:val="20"/>
    </w:rPr>
  </w:style>
  <w:style w:type="paragraph" w:styleId="Ttulo3">
    <w:name w:val="heading 3"/>
    <w:basedOn w:val="Ttulo1"/>
    <w:next w:val="Normal"/>
    <w:link w:val="Ttulo3Car"/>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3"/>
      </w:numPr>
      <w:spacing w:before="240" w:after="60"/>
      <w:ind w:left="2880"/>
      <w:outlineLvl w:val="4"/>
    </w:pPr>
    <w:rPr>
      <w:sz w:val="22"/>
    </w:rPr>
  </w:style>
  <w:style w:type="paragraph" w:styleId="Ttulo6">
    <w:name w:val="heading 6"/>
    <w:basedOn w:val="Normal"/>
    <w:next w:val="Normal"/>
    <w:qFormat/>
    <w:pPr>
      <w:numPr>
        <w:ilvl w:val="5"/>
        <w:numId w:val="3"/>
      </w:numPr>
      <w:spacing w:before="240" w:after="60"/>
      <w:ind w:left="2880"/>
      <w:outlineLvl w:val="5"/>
    </w:pPr>
    <w:rPr>
      <w:i/>
      <w:sz w:val="22"/>
    </w:rPr>
  </w:style>
  <w:style w:type="paragraph" w:styleId="Ttulo7">
    <w:name w:val="heading 7"/>
    <w:basedOn w:val="Normal"/>
    <w:next w:val="Normal"/>
    <w:qFormat/>
    <w:pPr>
      <w:numPr>
        <w:ilvl w:val="6"/>
        <w:numId w:val="3"/>
      </w:numPr>
      <w:spacing w:before="240" w:after="60"/>
      <w:ind w:left="2880"/>
      <w:outlineLvl w:val="6"/>
    </w:pPr>
  </w:style>
  <w:style w:type="paragraph" w:styleId="Ttulo8">
    <w:name w:val="heading 8"/>
    <w:basedOn w:val="Normal"/>
    <w:next w:val="Normal"/>
    <w:qFormat/>
    <w:pPr>
      <w:numPr>
        <w:ilvl w:val="7"/>
        <w:numId w:val="3"/>
      </w:numPr>
      <w:spacing w:before="240" w:after="60"/>
      <w:ind w:left="2880"/>
      <w:outlineLvl w:val="7"/>
    </w:pPr>
    <w:rPr>
      <w:i/>
    </w:rPr>
  </w:style>
  <w:style w:type="paragraph" w:styleId="Ttulo9">
    <w:name w:val="heading 9"/>
    <w:basedOn w:val="Normal"/>
    <w:next w:val="Normal"/>
    <w:qFormat/>
    <w:pPr>
      <w:numPr>
        <w:ilvl w:val="8"/>
        <w:numId w:val="3"/>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8z0">
    <w:name w:val="WW8Num8z0"/>
    <w:rPr>
      <w:rFonts w:ascii="Symbol" w:hAnsi="Symbol" w:cs="Symbol" w:hint="default"/>
    </w:rPr>
  </w:style>
  <w:style w:type="character" w:customStyle="1" w:styleId="WW8Num9z0">
    <w:name w:val="WW8Num9z0"/>
    <w:rPr>
      <w:rFonts w:ascii="Symbol" w:hAnsi="Symbol" w:cs="Symbol" w:hint="default"/>
    </w:rPr>
  </w:style>
  <w:style w:type="character" w:customStyle="1" w:styleId="WW8Num10z0">
    <w:name w:val="WW8Num10z0"/>
    <w:rPr>
      <w:rFonts w:ascii="Symbol" w:hAnsi="Symbol" w:cs="Symbol" w:hint="default"/>
    </w:rPr>
  </w:style>
  <w:style w:type="character" w:customStyle="1" w:styleId="WW8Num11z0">
    <w:name w:val="WW8Num11z0"/>
    <w:rPr>
      <w:rFonts w:ascii="Symbol" w:hAnsi="Symbol" w:cs="Symbol" w:hint="default"/>
    </w:rPr>
  </w:style>
  <w:style w:type="character" w:customStyle="1" w:styleId="WW8Num12z0">
    <w:name w:val="WW8Num12z0"/>
    <w:rPr>
      <w:rFonts w:ascii="Symbol" w:hAnsi="Symbol" w:cs="Symbol" w:hint="default"/>
    </w:rPr>
  </w:style>
  <w:style w:type="character" w:customStyle="1" w:styleId="WW8Num13z0">
    <w:name w:val="WW8Num13z0"/>
    <w:rPr>
      <w:rFonts w:ascii="Symbol" w:hAnsi="Symbol" w:cs="Symbol" w:hint="default"/>
    </w:rPr>
  </w:style>
  <w:style w:type="character" w:customStyle="1" w:styleId="WW8Num14z0">
    <w:name w:val="WW8Num14z0"/>
    <w:rPr>
      <w:rFonts w:ascii="Symbol" w:hAnsi="Symbol" w:cs="Symbol" w:hint="default"/>
    </w:rPr>
  </w:style>
  <w:style w:type="character" w:customStyle="1" w:styleId="WW8Num15z0">
    <w:name w:val="WW8Num15z0"/>
    <w:rPr>
      <w:rFonts w:ascii="Symbol" w:hAnsi="Symbol" w:cs="Symbol" w:hint="default"/>
    </w:rPr>
  </w:style>
  <w:style w:type="character" w:customStyle="1" w:styleId="WW8Num16z0">
    <w:name w:val="WW8Num16z0"/>
    <w:rPr>
      <w:rFonts w:ascii="Symbol" w:hAnsi="Symbol" w:cs="Symbol" w:hint="default"/>
    </w:rPr>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Symbol" w:hAnsi="Symbol" w:cs="Symbol" w:hint="default"/>
    </w:rPr>
  </w:style>
  <w:style w:type="character" w:customStyle="1" w:styleId="WW8Num19z0">
    <w:name w:val="WW8Num19z0"/>
    <w:rPr>
      <w:rFonts w:ascii="Symbol" w:hAnsi="Symbol" w:cs="Symbol" w:hint="default"/>
    </w:rPr>
  </w:style>
  <w:style w:type="character" w:customStyle="1" w:styleId="WW8Num20z0">
    <w:name w:val="WW8Num20z0"/>
    <w:rPr>
      <w:rFonts w:ascii="Symbol" w:hAnsi="Symbol" w:cs="Symbol" w:hint="default"/>
    </w:rPr>
  </w:style>
  <w:style w:type="character" w:customStyle="1" w:styleId="WW8Num21z0">
    <w:name w:val="WW8Num21z0"/>
    <w:rPr>
      <w:rFonts w:ascii="Symbol" w:hAnsi="Symbol" w:cs="Symbol" w:hint="default"/>
    </w:rPr>
  </w:style>
  <w:style w:type="character" w:customStyle="1" w:styleId="WW8NumSt2z0">
    <w:name w:val="WW8NumSt2z0"/>
    <w:rPr>
      <w:rFonts w:ascii="Symbol" w:hAnsi="Symbol" w:cs="Symbol" w:hint="default"/>
    </w:rPr>
  </w:style>
  <w:style w:type="character" w:customStyle="1" w:styleId="WW8NumSt7z0">
    <w:name w:val="WW8NumSt7z0"/>
    <w:rPr>
      <w:rFonts w:ascii="Symbol" w:hAnsi="Symbol" w:cs="Symbol" w:hint="default"/>
    </w:rPr>
  </w:style>
  <w:style w:type="character" w:customStyle="1" w:styleId="Fuentedeprrafopredeter1">
    <w:name w:val="Fuente de párrafo predeter.1"/>
  </w:style>
  <w:style w:type="character" w:styleId="Nmerodepgina">
    <w:name w:val="page number"/>
    <w:basedOn w:val="Fuentedeprrafopredeter1"/>
  </w:style>
  <w:style w:type="character" w:customStyle="1" w:styleId="Caracteresdenotaalpie">
    <w:name w:val="Caracteres de nota al pie"/>
    <w:rPr>
      <w:sz w:val="20"/>
      <w:vertAlign w:val="superscript"/>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customStyle="1" w:styleId="Encabezado1">
    <w:name w:val="Encabezado1"/>
    <w:basedOn w:val="Normal"/>
    <w:next w:val="Normal"/>
    <w:pPr>
      <w:spacing w:line="240" w:lineRule="auto"/>
      <w:jc w:val="center"/>
    </w:pPr>
    <w:rPr>
      <w:rFonts w:ascii="Arial" w:hAnsi="Arial" w:cs="Arial"/>
      <w:b/>
      <w:sz w:val="36"/>
    </w:rPr>
  </w:style>
  <w:style w:type="paragraph" w:styleId="Textoindependiente">
    <w:name w:val="Body Text"/>
    <w:basedOn w:val="Normal"/>
    <w:link w:val="TextoindependienteCar"/>
    <w:pPr>
      <w:keepLines/>
      <w:spacing w:after="120"/>
      <w:ind w:left="720"/>
    </w:pPr>
  </w:style>
  <w:style w:type="paragraph" w:styleId="Lista">
    <w:name w:val="List"/>
    <w:basedOn w:val="Textoindependiente"/>
    <w:rPr>
      <w:rFonts w:cs="Droid Sans Devanagari"/>
    </w:rPr>
  </w:style>
  <w:style w:type="paragraph" w:customStyle="1" w:styleId="Epgrafe">
    <w:name w:val="Epígrafe"/>
    <w:basedOn w:val="Normal"/>
    <w:qFormat/>
    <w:pPr>
      <w:suppressLineNumbers/>
      <w:spacing w:before="120" w:after="120"/>
    </w:pPr>
    <w:rPr>
      <w:rFonts w:cs="Droid Sans Devanagari"/>
      <w:i/>
      <w:iCs/>
      <w:sz w:val="24"/>
      <w:szCs w:val="24"/>
    </w:rPr>
  </w:style>
  <w:style w:type="paragraph" w:customStyle="1" w:styleId="ndice">
    <w:name w:val="Índice"/>
    <w:basedOn w:val="Normal"/>
    <w:pPr>
      <w:suppressLineNumbers/>
    </w:pPr>
    <w:rPr>
      <w:rFonts w:cs="Droid Sans Devanagari"/>
    </w:r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Textoindependiente"/>
    <w:qFormat/>
    <w:pPr>
      <w:spacing w:after="60"/>
      <w:jc w:val="center"/>
    </w:pPr>
    <w:rPr>
      <w:rFonts w:ascii="Arial" w:hAnsi="Arial" w:cs="Arial"/>
      <w:i/>
      <w:sz w:val="36"/>
      <w:lang w:val="en-AU"/>
    </w:rPr>
  </w:style>
  <w:style w:type="paragraph" w:customStyle="1" w:styleId="Sangranormal1">
    <w:name w:val="Sangría normal1"/>
    <w:basedOn w:val="Normal"/>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uiPriority w:val="39"/>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TDC4">
    <w:name w:val="toc 4"/>
    <w:basedOn w:val="Normal"/>
    <w:next w:val="Normal"/>
    <w:uiPriority w:val="39"/>
    <w:pPr>
      <w:ind w:left="600"/>
    </w:pPr>
  </w:style>
  <w:style w:type="paragraph" w:styleId="TDC5">
    <w:name w:val="toc 5"/>
    <w:basedOn w:val="Normal"/>
    <w:next w:val="Normal"/>
    <w:uiPriority w:val="39"/>
    <w:pPr>
      <w:ind w:left="800"/>
    </w:pPr>
  </w:style>
  <w:style w:type="paragraph" w:styleId="TDC6">
    <w:name w:val="toc 6"/>
    <w:basedOn w:val="Normal"/>
    <w:next w:val="Normal"/>
    <w:uiPriority w:val="39"/>
    <w:pPr>
      <w:ind w:left="1000"/>
    </w:pPr>
  </w:style>
  <w:style w:type="paragraph" w:styleId="TDC7">
    <w:name w:val="toc 7"/>
    <w:basedOn w:val="Normal"/>
    <w:next w:val="Normal"/>
    <w:uiPriority w:val="39"/>
    <w:pPr>
      <w:ind w:left="1200"/>
    </w:pPr>
  </w:style>
  <w:style w:type="paragraph" w:styleId="TDC8">
    <w:name w:val="toc 8"/>
    <w:basedOn w:val="Normal"/>
    <w:next w:val="Normal"/>
    <w:uiPriority w:val="39"/>
    <w:pPr>
      <w:ind w:left="1400"/>
    </w:pPr>
  </w:style>
  <w:style w:type="paragraph" w:styleId="TDC9">
    <w:name w:val="toc 9"/>
    <w:basedOn w:val="Normal"/>
    <w:next w:val="Normal"/>
    <w:uiPriority w:val="39"/>
    <w:pPr>
      <w:ind w:left="1600"/>
    </w:pPr>
  </w:style>
  <w:style w:type="paragraph" w:customStyle="1" w:styleId="Bullet1">
    <w:name w:val="Bullet1"/>
    <w:basedOn w:val="Normal"/>
    <w:pPr>
      <w:numPr>
        <w:numId w:val="5"/>
      </w:numPr>
      <w:ind w:left="720"/>
    </w:pPr>
  </w:style>
  <w:style w:type="paragraph" w:customStyle="1" w:styleId="Bullet2">
    <w:name w:val="Bullet2"/>
    <w:basedOn w:val="Normal"/>
    <w:pPr>
      <w:numPr>
        <w:numId w:val="6"/>
      </w:numPr>
      <w:ind w:left="1440"/>
    </w:pPr>
    <w:rPr>
      <w:color w:val="000080"/>
    </w:rPr>
  </w:style>
  <w:style w:type="paragraph" w:customStyle="1" w:styleId="Mapadeldocumento1">
    <w:name w:val="Mapa del documento1"/>
    <w:basedOn w:val="Normal"/>
    <w:pPr>
      <w:shd w:val="clear" w:color="auto" w:fill="000080"/>
    </w:pPr>
    <w:rPr>
      <w:rFonts w:ascii="Tahoma" w:hAnsi="Tahoma" w:cs="Tahoma"/>
    </w:rPr>
  </w:style>
  <w:style w:type="paragraph" w:styleId="Textonotapie">
    <w:name w:val="footnote text"/>
    <w:basedOn w:val="Normal"/>
    <w:pPr>
      <w:keepNext/>
      <w:keepLines/>
      <w:pBdr>
        <w:top w:val="none" w:sz="0" w:space="0" w:color="000000"/>
        <w:left w:val="none" w:sz="0" w:space="0" w:color="000000"/>
        <w:bottom w:val="single" w:sz="6" w:space="0" w:color="000000"/>
        <w:right w:val="none" w:sz="0" w:space="0" w:color="000000"/>
      </w:pBdr>
      <w:spacing w:before="40" w:after="40"/>
      <w:ind w:left="360" w:hanging="360"/>
    </w:pPr>
    <w:rPr>
      <w:rFonts w:ascii="Helvetica" w:hAnsi="Helvetica" w:cs="Helvetica"/>
      <w:sz w:val="16"/>
    </w:rPr>
  </w:style>
  <w:style w:type="paragraph" w:customStyle="1" w:styleId="MainTitle">
    <w:name w:val="Main Title"/>
    <w:basedOn w:val="Normal"/>
    <w:pPr>
      <w:spacing w:before="480" w:after="60" w:line="240" w:lineRule="auto"/>
      <w:jc w:val="center"/>
    </w:pPr>
    <w:rPr>
      <w:rFonts w:ascii="Arial" w:hAnsi="Arial" w:cs="Arial"/>
      <w:b/>
      <w:kern w:val="1"/>
      <w:sz w:val="32"/>
    </w:rPr>
  </w:style>
  <w:style w:type="paragraph" w:customStyle="1" w:styleId="Paragraph1">
    <w:name w:val="Paragraph1"/>
    <w:basedOn w:val="Normal"/>
    <w:pPr>
      <w:spacing w:before="80" w:line="240" w:lineRule="auto"/>
      <w:jc w:val="both"/>
    </w:pPr>
  </w:style>
  <w:style w:type="paragraph" w:customStyle="1" w:styleId="Textoindependiente21">
    <w:name w:val="Texto independiente 21"/>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cs="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cs="Book Antiqua"/>
    </w:rPr>
  </w:style>
  <w:style w:type="paragraph" w:customStyle="1" w:styleId="InfoBlue">
    <w:name w:val="InfoBlue"/>
    <w:basedOn w:val="Normal"/>
    <w:next w:val="Textoindependiente"/>
    <w:pPr>
      <w:spacing w:after="120"/>
      <w:ind w:left="720"/>
      <w:jc w:val="both"/>
    </w:pPr>
    <w:rPr>
      <w:rFonts w:cs="Arial"/>
      <w:iCs/>
      <w:lang w:val="es-ES"/>
    </w:rPr>
  </w:style>
  <w:style w:type="paragraph" w:styleId="NormalWeb">
    <w:name w:val="Normal (Web)"/>
    <w:basedOn w:val="Normal"/>
    <w:pPr>
      <w:widowControl/>
      <w:spacing w:before="100" w:after="100" w:line="240" w:lineRule="auto"/>
    </w:pPr>
    <w:rPr>
      <w:sz w:val="24"/>
      <w:szCs w:val="24"/>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Textodeglobo">
    <w:name w:val="Balloon Text"/>
    <w:basedOn w:val="Normal"/>
    <w:link w:val="TextodegloboCar"/>
    <w:uiPriority w:val="99"/>
    <w:semiHidden/>
    <w:unhideWhenUsed/>
    <w:rsid w:val="00AA337F"/>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AA337F"/>
    <w:rPr>
      <w:rFonts w:ascii="Tahoma" w:hAnsi="Tahoma" w:cs="Tahoma"/>
      <w:sz w:val="16"/>
      <w:szCs w:val="16"/>
      <w:lang w:val="en-US" w:eastAsia="zh-CN"/>
    </w:rPr>
  </w:style>
  <w:style w:type="character" w:customStyle="1" w:styleId="Ttulo1Car">
    <w:name w:val="Título 1 Car"/>
    <w:link w:val="Ttulo1"/>
    <w:rsid w:val="00C42EBC"/>
    <w:rPr>
      <w:rFonts w:ascii="Arial" w:hAnsi="Arial" w:cs="Arial"/>
      <w:b/>
      <w:sz w:val="24"/>
      <w:lang w:val="en-US" w:eastAsia="zh-CN"/>
    </w:rPr>
  </w:style>
  <w:style w:type="character" w:customStyle="1" w:styleId="Ttulo2Car">
    <w:name w:val="Título 2 Car"/>
    <w:link w:val="Ttulo2"/>
    <w:rsid w:val="00C42EBC"/>
    <w:rPr>
      <w:rFonts w:ascii="Arial" w:hAnsi="Arial" w:cs="Arial"/>
      <w:b/>
      <w:lang w:val="en-US" w:eastAsia="zh-CN"/>
    </w:rPr>
  </w:style>
  <w:style w:type="character" w:customStyle="1" w:styleId="Ttulo3Car">
    <w:name w:val="Título 3 Car"/>
    <w:link w:val="Ttulo3"/>
    <w:rsid w:val="00C42EBC"/>
    <w:rPr>
      <w:rFonts w:ascii="Arial" w:hAnsi="Arial" w:cs="Arial"/>
      <w:i/>
      <w:lang w:val="en-US" w:eastAsia="zh-CN"/>
    </w:rPr>
  </w:style>
  <w:style w:type="character" w:customStyle="1" w:styleId="TextoindependienteCar">
    <w:name w:val="Texto independiente Car"/>
    <w:link w:val="Textoindependiente"/>
    <w:rsid w:val="00C42EBC"/>
    <w:rPr>
      <w:lang w:val="en-US" w:eastAsia="zh-CN"/>
    </w:rPr>
  </w:style>
  <w:style w:type="paragraph" w:styleId="Prrafodelista">
    <w:name w:val="List Paragraph"/>
    <w:basedOn w:val="Normal"/>
    <w:uiPriority w:val="34"/>
    <w:qFormat/>
    <w:rsid w:val="0DEF0C6A"/>
    <w:pPr>
      <w:ind w:left="720"/>
      <w:contextualSpacing/>
    </w:pPr>
  </w:style>
  <w:style w:type="paragraph" w:styleId="TtuloTDC">
    <w:name w:val="TOC Heading"/>
    <w:basedOn w:val="Ttulo1"/>
    <w:next w:val="Normal"/>
    <w:uiPriority w:val="39"/>
    <w:unhideWhenUsed/>
    <w:qFormat/>
    <w:rsid w:val="00BC694B"/>
    <w:pPr>
      <w:keepLines/>
      <w:widowControl/>
      <w:numPr>
        <w:numId w:val="0"/>
      </w:numPr>
      <w:suppressAutoHyphens w:val="0"/>
      <w:spacing w:before="240" w:after="0" w:line="259" w:lineRule="auto"/>
      <w:outlineLvl w:val="9"/>
    </w:pPr>
    <w:rPr>
      <w:rFonts w:asciiTheme="majorHAnsi" w:eastAsiaTheme="majorEastAsia" w:hAnsiTheme="majorHAnsi" w:cstheme="majorBidi"/>
      <w:b w:val="0"/>
      <w:color w:val="2F5496" w:themeColor="accent1" w:themeShade="BF"/>
      <w:sz w:val="32"/>
      <w:szCs w:val="32"/>
      <w:lang w:val="es-SV" w:eastAsia="es-SV"/>
    </w:rPr>
  </w:style>
  <w:style w:type="character" w:styleId="Mencinsinresolver">
    <w:name w:val="Unresolved Mention"/>
    <w:basedOn w:val="Fuentedeprrafopredeter"/>
    <w:uiPriority w:val="99"/>
    <w:semiHidden/>
    <w:unhideWhenUsed/>
    <w:rsid w:val="00355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4143C13DA542C4CB195FEC4C038F9B4" ma:contentTypeVersion="14" ma:contentTypeDescription="Crear nuevo documento." ma:contentTypeScope="" ma:versionID="c7b497d7460d278fda417b0e7a59bcc9">
  <xsd:schema xmlns:xsd="http://www.w3.org/2001/XMLSchema" xmlns:xs="http://www.w3.org/2001/XMLSchema" xmlns:p="http://schemas.microsoft.com/office/2006/metadata/properties" xmlns:ns3="a2285183-7506-4a95-aa6a-fd0282daa8af" xmlns:ns4="81cfc11d-78df-4432-893d-7eee8a65475b" targetNamespace="http://schemas.microsoft.com/office/2006/metadata/properties" ma:root="true" ma:fieldsID="c53508dbb129aa634ef448cf71f946f5" ns3:_="" ns4:_="">
    <xsd:import namespace="a2285183-7506-4a95-aa6a-fd0282daa8af"/>
    <xsd:import namespace="81cfc11d-78df-4432-893d-7eee8a65475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85183-7506-4a95-aa6a-fd0282daa8a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cfc11d-78df-4432-893d-7eee8a65475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1cfc11d-78df-4432-893d-7eee8a65475b" xsi:nil="true"/>
  </documentManagement>
</p:properties>
</file>

<file path=customXml/itemProps1.xml><?xml version="1.0" encoding="utf-8"?>
<ds:datastoreItem xmlns:ds="http://schemas.openxmlformats.org/officeDocument/2006/customXml" ds:itemID="{BA3FC131-9A0D-4FA3-87C5-5ECF045D3B33}">
  <ds:schemaRefs>
    <ds:schemaRef ds:uri="http://schemas.openxmlformats.org/officeDocument/2006/bibliography"/>
  </ds:schemaRefs>
</ds:datastoreItem>
</file>

<file path=customXml/itemProps2.xml><?xml version="1.0" encoding="utf-8"?>
<ds:datastoreItem xmlns:ds="http://schemas.openxmlformats.org/officeDocument/2006/customXml" ds:itemID="{9ACB6397-CB34-4765-A4E3-FD2EA6ADB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285183-7506-4a95-aa6a-fd0282daa8af"/>
    <ds:schemaRef ds:uri="81cfc11d-78df-4432-893d-7eee8a6547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4D6530-A707-4CF2-8FEC-0E9BA072750B}">
  <ds:schemaRefs>
    <ds:schemaRef ds:uri="http://schemas.microsoft.com/sharepoint/v3/contenttype/forms"/>
  </ds:schemaRefs>
</ds:datastoreItem>
</file>

<file path=customXml/itemProps4.xml><?xml version="1.0" encoding="utf-8"?>
<ds:datastoreItem xmlns:ds="http://schemas.openxmlformats.org/officeDocument/2006/customXml" ds:itemID="{8798C24C-AB03-4EFE-8D8C-B3F34E661230}">
  <ds:schemaRefs>
    <ds:schemaRef ds:uri="http://schemas.microsoft.com/office/2006/metadata/properties"/>
    <ds:schemaRef ds:uri="http://schemas.microsoft.com/office/infopath/2007/PartnerControls"/>
    <ds:schemaRef ds:uri="81cfc11d-78df-4432-893d-7eee8a65475b"/>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14</Pages>
  <Words>3302</Words>
  <Characters>17339</Characters>
  <Application>Microsoft Office Word</Application>
  <DocSecurity>0</DocSecurity>
  <Lines>642</Lines>
  <Paragraphs>516</Paragraphs>
  <ScaleCrop>false</ScaleCrop>
  <HeadingPairs>
    <vt:vector size="2" baseType="variant">
      <vt:variant>
        <vt:lpstr>Título</vt:lpstr>
      </vt:variant>
      <vt:variant>
        <vt:i4>1</vt:i4>
      </vt:variant>
    </vt:vector>
  </HeadingPairs>
  <TitlesOfParts>
    <vt:vector size="1" baseType="lpstr">
      <vt:lpstr>Especificación de caso de uso: &lt;Nombre del caso de uso&gt;</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 de uso: &lt;Nombre del caso de uso&gt;</dc:title>
  <dc:subject>&lt;Nombre del proyecto&gt;</dc:subject>
  <dc:creator>Daniel Eduardo González Solano</dc:creator>
  <cp:keywords/>
  <dc:description/>
  <cp:lastModifiedBy>"Jose Martin Gonzalez Alfaro															"</cp:lastModifiedBy>
  <cp:revision>9</cp:revision>
  <cp:lastPrinted>2026-04-10T01:13:00Z</cp:lastPrinted>
  <dcterms:created xsi:type="dcterms:W3CDTF">2026-04-10T01:14:00Z</dcterms:created>
  <dcterms:modified xsi:type="dcterms:W3CDTF">2026-04-10T23:58:00Z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0x010100B4143C13DA542C4CB195FEC4C038F9B4</vt:lpwstr>
  </property>
</Properties>
</file>