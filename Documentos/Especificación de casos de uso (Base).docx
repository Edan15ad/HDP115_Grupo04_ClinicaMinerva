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7835D" w14:textId="77777777" w:rsidR="009D3FB2" w:rsidRDefault="009D3FB2">
      <w:pPr>
        <w:pStyle w:val="Encabezado1"/>
        <w:jc w:val="right"/>
        <w:rPr>
          <w:lang w:val="es-ES"/>
        </w:rPr>
      </w:pPr>
      <w:r>
        <w:rPr>
          <w:highlight w:val="yellow"/>
          <w:lang w:val="es-ES"/>
        </w:rPr>
        <w:t>&lt;Nombre del proyecto&gt;</w:t>
      </w:r>
    </w:p>
    <w:p w14:paraId="7BD73E3B" w14:textId="77777777" w:rsidR="009D3FB2" w:rsidRDefault="009D3FB2">
      <w:pPr>
        <w:pStyle w:val="Encabezado1"/>
        <w:jc w:val="right"/>
        <w:rPr>
          <w:lang w:val="es-ES"/>
        </w:rPr>
      </w:pPr>
      <w:r>
        <w:rPr>
          <w:lang w:val="es-ES"/>
        </w:rPr>
        <w:t>Especificación de Casos de Uso</w:t>
      </w:r>
    </w:p>
    <w:p w14:paraId="0B7B4729" w14:textId="77777777" w:rsidR="009D3FB2" w:rsidRDefault="009D3FB2">
      <w:pPr>
        <w:jc w:val="right"/>
        <w:rPr>
          <w:lang w:val="es-ES"/>
        </w:rPr>
      </w:pPr>
    </w:p>
    <w:p w14:paraId="1365AEC3" w14:textId="77777777" w:rsidR="009D3FB2" w:rsidRDefault="009D3FB2">
      <w:pPr>
        <w:jc w:val="right"/>
        <w:rPr>
          <w:lang w:val="es-ES"/>
        </w:rPr>
      </w:pPr>
    </w:p>
    <w:p w14:paraId="3EEE3187" w14:textId="77777777" w:rsidR="009D3FB2" w:rsidRDefault="009D3FB2">
      <w:pPr>
        <w:pStyle w:val="Encabezado1"/>
        <w:jc w:val="right"/>
        <w:rPr>
          <w:sz w:val="28"/>
          <w:lang w:val="es-ES"/>
        </w:rPr>
      </w:pPr>
      <w:r>
        <w:rPr>
          <w:sz w:val="28"/>
          <w:lang w:val="es-ES"/>
        </w:rPr>
        <w:t>Versión 0.9</w:t>
      </w:r>
    </w:p>
    <w:p w14:paraId="52EED4D8" w14:textId="77777777" w:rsidR="009D3FB2" w:rsidRDefault="009D3FB2">
      <w:pPr>
        <w:jc w:val="right"/>
        <w:rPr>
          <w:sz w:val="28"/>
          <w:lang w:val="es-ES"/>
        </w:rPr>
      </w:pPr>
    </w:p>
    <w:p w14:paraId="2F684347" w14:textId="77777777" w:rsidR="009D3FB2" w:rsidRDefault="009D3FB2">
      <w:pPr>
        <w:rPr>
          <w:sz w:val="28"/>
          <w:lang w:val="es-ES"/>
        </w:rPr>
      </w:pPr>
    </w:p>
    <w:p w14:paraId="4DE9C858" w14:textId="77777777" w:rsidR="009D3FB2" w:rsidRDefault="009D3FB2">
      <w:pPr>
        <w:pStyle w:val="Textoindependiente"/>
        <w:rPr>
          <w:lang w:val="es-ES"/>
        </w:rPr>
      </w:pPr>
    </w:p>
    <w:p w14:paraId="1CB7B1BC" w14:textId="77777777" w:rsidR="009D3FB2" w:rsidRDefault="009D3FB2">
      <w:pPr>
        <w:pStyle w:val="Textoindependiente"/>
        <w:rPr>
          <w:lang w:val="es-ES"/>
        </w:rPr>
      </w:pPr>
    </w:p>
    <w:p w14:paraId="4E2A4400" w14:textId="77777777" w:rsidR="009D3FB2" w:rsidRDefault="009D3FB2">
      <w:pPr>
        <w:pStyle w:val="Textoindependiente21"/>
        <w:ind w:left="720"/>
        <w:rPr>
          <w:lang w:val="es-ES"/>
        </w:rPr>
      </w:pPr>
      <w:r w:rsidRPr="00AA337F">
        <w:rPr>
          <w:lang w:val="es-SV"/>
        </w:rPr>
        <w:t>[Nota: La siguiente plantilla se ha desarrollado para su uso con Rational Unified Process. El texto que se encuentra entre corchetes y presentado en estilo itálicas azul se ha incluido para proporcionar una guía para el autor y se debería borrar antes de la entrega del documento.]</w:t>
      </w:r>
    </w:p>
    <w:p w14:paraId="467F9183" w14:textId="77777777" w:rsidR="009D3FB2" w:rsidRDefault="009D3FB2">
      <w:pPr>
        <w:pStyle w:val="Textoindependiente21"/>
        <w:ind w:left="720"/>
        <w:rPr>
          <w:lang w:val="es-ES"/>
        </w:rPr>
      </w:pPr>
      <w:r>
        <w:rPr>
          <w:lang w:val="es-ES"/>
        </w:rPr>
        <w:t>[Hay que sustituir el texto resaltado con marcador amarillo por su equivalente en el proyecto de desarrollo y eliminar el resaltado]</w:t>
      </w:r>
    </w:p>
    <w:p w14:paraId="26FE1C71" w14:textId="77777777" w:rsidR="009D3FB2" w:rsidRDefault="009D3FB2">
      <w:pPr>
        <w:pStyle w:val="Textoindependiente21"/>
        <w:ind w:left="720"/>
        <w:rPr>
          <w:lang w:val="es-ES"/>
        </w:rPr>
        <w:sectPr w:rsidR="009D3FB2">
          <w:headerReference w:type="default" r:id="rId7"/>
          <w:headerReference w:type="firs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lang w:val="es-ES"/>
        </w:rPr>
        <w:t>[La versión del documento se actualizará según la iteración y la fase del proyecto]</w:t>
      </w:r>
    </w:p>
    <w:p w14:paraId="7D95EA52" w14:textId="77777777" w:rsidR="009D3FB2" w:rsidRDefault="009D3FB2">
      <w:pPr>
        <w:pStyle w:val="Encabezado1"/>
        <w:rPr>
          <w:lang w:val="es-ES"/>
        </w:rPr>
      </w:pPr>
    </w:p>
    <w:p w14:paraId="7B4B52BB" w14:textId="77777777" w:rsidR="009D3FB2" w:rsidRDefault="009D3FB2">
      <w:pPr>
        <w:pStyle w:val="Encabezado1"/>
        <w:rPr>
          <w:lang w:val="es-ES"/>
        </w:rPr>
      </w:pPr>
      <w:r>
        <w:rPr>
          <w:lang w:val="es-ES"/>
        </w:rPr>
        <w:t>Historial de Revisiones</w:t>
      </w:r>
    </w:p>
    <w:p w14:paraId="13B1D562" w14:textId="77777777" w:rsidR="009D3FB2" w:rsidRDefault="009D3FB2">
      <w:pPr>
        <w:rPr>
          <w:lang w:val="es-ES"/>
        </w:rPr>
      </w:pPr>
    </w:p>
    <w:tbl>
      <w:tblPr>
        <w:tblW w:w="0" w:type="auto"/>
        <w:tblInd w:w="-14" w:type="dxa"/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34"/>
      </w:tblGrid>
      <w:tr w:rsidR="009D3FB2" w14:paraId="5B347C3A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853D769" w14:textId="77777777" w:rsidR="009D3FB2" w:rsidRDefault="009D3FB2">
            <w:pPr>
              <w:pStyle w:val="Tabletext"/>
              <w:jc w:val="center"/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37BA393" w14:textId="77777777" w:rsidR="009D3FB2" w:rsidRDefault="009D3FB2">
            <w:pPr>
              <w:pStyle w:val="Tabletext"/>
              <w:jc w:val="center"/>
            </w:pPr>
            <w:r>
              <w:rPr>
                <w:b/>
                <w:lang w:val="es-ES"/>
              </w:rPr>
              <w:t>Versión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93EFC5F" w14:textId="77777777" w:rsidR="009D3FB2" w:rsidRDefault="009D3FB2">
            <w:pPr>
              <w:pStyle w:val="Tabletext"/>
              <w:jc w:val="center"/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064844D" w14:textId="77777777" w:rsidR="009D3FB2" w:rsidRDefault="009D3FB2">
            <w:pPr>
              <w:pStyle w:val="Tabletext"/>
              <w:jc w:val="center"/>
            </w:pPr>
            <w:r>
              <w:rPr>
                <w:b/>
                <w:lang w:val="es-ES"/>
              </w:rPr>
              <w:t>Autor</w:t>
            </w:r>
          </w:p>
        </w:tc>
      </w:tr>
      <w:tr w:rsidR="009D3FB2" w14:paraId="3571DC78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78E9976" w14:textId="77777777" w:rsidR="009D3FB2" w:rsidRDefault="009D3FB2">
            <w:pPr>
              <w:pStyle w:val="Tabletext"/>
              <w:jc w:val="both"/>
            </w:pPr>
            <w:r>
              <w:rPr>
                <w:lang w:val="es-ES"/>
              </w:rPr>
              <w:t>02/01/2002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4A1F5EC" w14:textId="77777777" w:rsidR="009D3FB2" w:rsidRDefault="009D3FB2">
            <w:pPr>
              <w:pStyle w:val="Tabletext"/>
              <w:jc w:val="both"/>
            </w:pPr>
            <w:r>
              <w:rPr>
                <w:lang w:val="es-ES"/>
              </w:rPr>
              <w:t>0.9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4641F19" w14:textId="77777777" w:rsidR="009D3FB2" w:rsidRPr="00AA337F" w:rsidRDefault="009D3FB2">
            <w:pPr>
              <w:pStyle w:val="Tabletext"/>
              <w:jc w:val="both"/>
              <w:rPr>
                <w:lang w:val="es-SV"/>
              </w:rPr>
            </w:pPr>
            <w:r>
              <w:rPr>
                <w:lang w:val="es-ES"/>
              </w:rPr>
              <w:t>Versión preliminar como propuesta de desarrollo.</w:t>
            </w: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009DD0C" w14:textId="77777777" w:rsidR="009D3FB2" w:rsidRDefault="009D3FB2">
            <w:pPr>
              <w:pStyle w:val="Tabletext"/>
              <w:jc w:val="both"/>
            </w:pPr>
            <w:r>
              <w:rPr>
                <w:lang w:val="es-ES"/>
              </w:rPr>
              <w:t>Patricio Letelier Torres</w:t>
            </w:r>
          </w:p>
        </w:tc>
      </w:tr>
      <w:tr w:rsidR="009D3FB2" w14:paraId="4592EE80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C23A987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F2B9A41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6C96CFB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866A9F4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</w:tr>
      <w:tr w:rsidR="009D3FB2" w14:paraId="6C9E9137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0D47DD1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2EB822E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FEE14F2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BA679E1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</w:tr>
      <w:tr w:rsidR="009D3FB2" w14:paraId="16318062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A35DB27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F251780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D03430B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2FEA05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</w:tr>
    </w:tbl>
    <w:p w14:paraId="0416FCC8" w14:textId="77777777" w:rsidR="009D3FB2" w:rsidRDefault="009D3FB2">
      <w:pPr>
        <w:rPr>
          <w:lang w:val="es-ES"/>
        </w:rPr>
      </w:pPr>
    </w:p>
    <w:p w14:paraId="00EC3B95" w14:textId="77777777" w:rsidR="00AA337F" w:rsidRDefault="00AA337F">
      <w:pPr>
        <w:rPr>
          <w:lang w:val="es-ES"/>
        </w:rPr>
      </w:pPr>
      <w:r>
        <w:rPr>
          <w:lang w:val="es-ES"/>
        </w:rPr>
        <w:t xml:space="preserve">Avance </w:t>
      </w:r>
    </w:p>
    <w:p w14:paraId="01B67C14" w14:textId="77777777" w:rsidR="00AA337F" w:rsidRPr="00AA337F" w:rsidRDefault="00AA337F">
      <w:pPr>
        <w:rPr>
          <w:lang w:val="es-SV"/>
        </w:rPr>
      </w:pPr>
      <w:r w:rsidRPr="00AA337F">
        <w:rPr>
          <w:lang w:val="es-SV"/>
        </w:rPr>
        <w:t>Instrumentos de captura de información del tema propuesto</w:t>
      </w:r>
    </w:p>
    <w:p w14:paraId="50C2C08A" w14:textId="77777777" w:rsidR="009D3FB2" w:rsidRPr="00AA337F" w:rsidRDefault="009D3FB2">
      <w:pPr>
        <w:pStyle w:val="Encabezado1"/>
        <w:pageBreakBefore/>
        <w:rPr>
          <w:lang w:val="es-SV"/>
        </w:rPr>
      </w:pPr>
      <w:r w:rsidRPr="00AA337F">
        <w:rPr>
          <w:lang w:val="es-SV"/>
        </w:rPr>
        <w:lastRenderedPageBreak/>
        <w:t>Tabla de Contenidos</w:t>
      </w:r>
    </w:p>
    <w:p w14:paraId="5A615917" w14:textId="77777777" w:rsidR="009D3FB2" w:rsidRDefault="009D3FB2">
      <w:pPr>
        <w:pStyle w:val="TDC1"/>
        <w:tabs>
          <w:tab w:val="left" w:pos="432"/>
        </w:tabs>
        <w:rPr>
          <w:lang w:val="es-ES" w:eastAsia="es-SV"/>
        </w:rPr>
      </w:pPr>
      <w:r>
        <w:fldChar w:fldCharType="begin"/>
      </w:r>
      <w:r w:rsidRPr="00AA337F">
        <w:rPr>
          <w:lang w:val="es-SV"/>
        </w:rPr>
        <w:instrText xml:space="preserve"> TOC \o "1-3" </w:instrText>
      </w:r>
      <w:r>
        <w:fldChar w:fldCharType="separate"/>
      </w:r>
      <w:r>
        <w:rPr>
          <w:rFonts w:cs="Arial"/>
          <w:szCs w:val="24"/>
          <w:highlight w:val="yellow"/>
          <w:lang w:val="es-ES" w:eastAsia="es-SV"/>
        </w:rPr>
        <w:t>1.</w:t>
      </w:r>
      <w:r>
        <w:rPr>
          <w:sz w:val="24"/>
          <w:szCs w:val="24"/>
          <w:lang w:val="es-ES" w:eastAsia="es-SV"/>
        </w:rPr>
        <w:tab/>
      </w:r>
      <w:r>
        <w:rPr>
          <w:rFonts w:cs="Arial"/>
          <w:szCs w:val="24"/>
          <w:highlight w:val="yellow"/>
          <w:lang w:val="es-ES" w:eastAsia="es-SV"/>
        </w:rPr>
        <w:t>&lt;Nombre del caso de uso&gt;</w:t>
      </w:r>
      <w:r>
        <w:rPr>
          <w:lang w:val="es-ES" w:eastAsia="es-SV"/>
        </w:rPr>
        <w:tab/>
      </w:r>
      <w:hyperlink w:anchor="__RefHeading___Toc29276805" w:history="1">
        <w:r>
          <w:rPr>
            <w:lang w:val="es-ES" w:eastAsia="es-SV"/>
          </w:rPr>
          <w:t>4</w:t>
        </w:r>
      </w:hyperlink>
    </w:p>
    <w:p w14:paraId="63A3A89C" w14:textId="77777777" w:rsidR="009D3FB2" w:rsidRDefault="009D3FB2">
      <w:pPr>
        <w:pStyle w:val="TDC2"/>
        <w:tabs>
          <w:tab w:val="left" w:pos="1000"/>
        </w:tabs>
        <w:rPr>
          <w:szCs w:val="24"/>
          <w:lang w:val="es-ES" w:eastAsia="es-SV"/>
        </w:rPr>
      </w:pPr>
      <w:r>
        <w:rPr>
          <w:lang w:val="es-ES" w:eastAsia="es-SV"/>
        </w:rPr>
        <w:t>1.1</w:t>
      </w:r>
      <w:r>
        <w:rPr>
          <w:sz w:val="24"/>
          <w:szCs w:val="24"/>
          <w:lang w:val="es-ES" w:eastAsia="es-SV"/>
        </w:rPr>
        <w:tab/>
      </w:r>
      <w:r>
        <w:rPr>
          <w:lang w:val="es-ES" w:eastAsia="es-SV"/>
        </w:rPr>
        <w:t>Descripción</w:t>
      </w:r>
      <w:r>
        <w:rPr>
          <w:lang w:val="es-ES" w:eastAsia="es-SV"/>
        </w:rPr>
        <w:tab/>
      </w:r>
      <w:hyperlink w:anchor="__RefHeading___Toc29276806" w:history="1">
        <w:r>
          <w:rPr>
            <w:lang w:val="es-ES" w:eastAsia="es-SV"/>
          </w:rPr>
          <w:t>4</w:t>
        </w:r>
      </w:hyperlink>
    </w:p>
    <w:p w14:paraId="18886009" w14:textId="77777777" w:rsidR="009D3FB2" w:rsidRDefault="009D3FB2">
      <w:pPr>
        <w:pStyle w:val="TDC1"/>
        <w:tabs>
          <w:tab w:val="left" w:pos="432"/>
        </w:tabs>
        <w:rPr>
          <w:lang w:val="es-ES" w:eastAsia="es-SV"/>
        </w:rPr>
      </w:pPr>
      <w:r>
        <w:rPr>
          <w:szCs w:val="24"/>
          <w:lang w:val="es-ES" w:eastAsia="es-SV"/>
        </w:rPr>
        <w:t>2.</w:t>
      </w:r>
      <w:r>
        <w:rPr>
          <w:sz w:val="24"/>
          <w:szCs w:val="24"/>
          <w:lang w:val="es-ES" w:eastAsia="es-SV"/>
        </w:rPr>
        <w:tab/>
      </w:r>
      <w:r>
        <w:rPr>
          <w:szCs w:val="24"/>
          <w:lang w:val="es-ES" w:eastAsia="es-SV"/>
        </w:rPr>
        <w:t>Flujo de Eventos</w:t>
      </w:r>
      <w:r>
        <w:rPr>
          <w:lang w:val="es-ES" w:eastAsia="es-SV"/>
        </w:rPr>
        <w:tab/>
      </w:r>
      <w:hyperlink w:anchor="__RefHeading___Toc29276807" w:history="1">
        <w:r>
          <w:rPr>
            <w:lang w:val="es-ES" w:eastAsia="es-SV"/>
          </w:rPr>
          <w:t>4</w:t>
        </w:r>
      </w:hyperlink>
    </w:p>
    <w:p w14:paraId="42D8FA4F" w14:textId="77777777" w:rsidR="009D3FB2" w:rsidRDefault="009D3FB2">
      <w:pPr>
        <w:pStyle w:val="TDC2"/>
        <w:tabs>
          <w:tab w:val="left" w:pos="1000"/>
        </w:tabs>
        <w:rPr>
          <w:lang w:val="es-ES" w:eastAsia="es-SV"/>
        </w:rPr>
      </w:pPr>
      <w:r>
        <w:rPr>
          <w:lang w:val="es-ES" w:eastAsia="es-SV"/>
        </w:rPr>
        <w:t>2.1</w:t>
      </w:r>
      <w:r>
        <w:rPr>
          <w:sz w:val="24"/>
          <w:szCs w:val="24"/>
          <w:lang w:val="es-ES" w:eastAsia="es-SV"/>
        </w:rPr>
        <w:tab/>
      </w:r>
      <w:r>
        <w:rPr>
          <w:lang w:val="es-ES" w:eastAsia="es-SV"/>
        </w:rPr>
        <w:t>Flujo Básico</w:t>
      </w:r>
      <w:r>
        <w:rPr>
          <w:lang w:val="es-ES" w:eastAsia="es-SV"/>
        </w:rPr>
        <w:tab/>
      </w:r>
      <w:hyperlink w:anchor="__RefHeading___Toc29276808" w:history="1">
        <w:r>
          <w:rPr>
            <w:lang w:val="es-ES" w:eastAsia="es-SV"/>
          </w:rPr>
          <w:t>4</w:t>
        </w:r>
      </w:hyperlink>
    </w:p>
    <w:p w14:paraId="190775A7" w14:textId="77777777" w:rsidR="009D3FB2" w:rsidRDefault="009D3FB2">
      <w:pPr>
        <w:pStyle w:val="TDC2"/>
        <w:tabs>
          <w:tab w:val="left" w:pos="1000"/>
        </w:tabs>
        <w:rPr>
          <w:highlight w:val="yellow"/>
          <w:lang w:val="es-ES" w:eastAsia="es-SV"/>
        </w:rPr>
      </w:pPr>
      <w:r>
        <w:rPr>
          <w:lang w:val="es-ES" w:eastAsia="es-SV"/>
        </w:rPr>
        <w:t>2.2</w:t>
      </w:r>
      <w:r>
        <w:rPr>
          <w:sz w:val="24"/>
          <w:szCs w:val="24"/>
          <w:lang w:val="es-ES" w:eastAsia="es-SV"/>
        </w:rPr>
        <w:tab/>
      </w:r>
      <w:r>
        <w:rPr>
          <w:lang w:val="es-ES" w:eastAsia="es-SV"/>
        </w:rPr>
        <w:t>Flujos Alternativos</w:t>
      </w:r>
      <w:r>
        <w:rPr>
          <w:lang w:val="es-ES" w:eastAsia="es-SV"/>
        </w:rPr>
        <w:tab/>
      </w:r>
      <w:hyperlink w:anchor="__RefHeading___Toc29276809" w:history="1">
        <w:r>
          <w:rPr>
            <w:lang w:val="es-ES" w:eastAsia="es-SV"/>
          </w:rPr>
          <w:t>4</w:t>
        </w:r>
      </w:hyperlink>
    </w:p>
    <w:p w14:paraId="4E39500C" w14:textId="77777777" w:rsidR="009D3FB2" w:rsidRDefault="009D3FB2">
      <w:pPr>
        <w:pStyle w:val="TDC3"/>
        <w:tabs>
          <w:tab w:val="left" w:pos="1600"/>
        </w:tabs>
        <w:rPr>
          <w:highlight w:val="yellow"/>
          <w:lang w:val="es-ES" w:eastAsia="es-SV"/>
        </w:rPr>
      </w:pPr>
      <w:r>
        <w:rPr>
          <w:highlight w:val="yellow"/>
          <w:lang w:val="es-ES" w:eastAsia="es-SV"/>
        </w:rPr>
        <w:t>2.2.1</w:t>
      </w:r>
      <w:r>
        <w:rPr>
          <w:sz w:val="24"/>
          <w:szCs w:val="24"/>
          <w:lang w:val="es-ES" w:eastAsia="es-SV"/>
        </w:rPr>
        <w:tab/>
      </w:r>
      <w:r>
        <w:rPr>
          <w:highlight w:val="yellow"/>
          <w:lang w:val="es-ES" w:eastAsia="es-SV"/>
        </w:rPr>
        <w:t>&lt;Un flujo alternativo&gt;</w:t>
      </w:r>
      <w:r>
        <w:rPr>
          <w:lang w:val="es-ES" w:eastAsia="es-SV"/>
        </w:rPr>
        <w:tab/>
      </w:r>
      <w:hyperlink w:anchor="__RefHeading___Toc29276810" w:history="1">
        <w:r>
          <w:rPr>
            <w:lang w:val="es-ES" w:eastAsia="es-SV"/>
          </w:rPr>
          <w:t>4</w:t>
        </w:r>
      </w:hyperlink>
    </w:p>
    <w:p w14:paraId="07C0C809" w14:textId="77777777" w:rsidR="009D3FB2" w:rsidRDefault="009D3FB2">
      <w:pPr>
        <w:pStyle w:val="TDC3"/>
        <w:tabs>
          <w:tab w:val="left" w:pos="1600"/>
        </w:tabs>
        <w:rPr>
          <w:szCs w:val="24"/>
          <w:lang w:val="es-ES" w:eastAsia="es-SV"/>
        </w:rPr>
      </w:pPr>
      <w:r>
        <w:rPr>
          <w:highlight w:val="yellow"/>
          <w:lang w:val="es-ES" w:eastAsia="es-SV"/>
        </w:rPr>
        <w:t>2.2.2</w:t>
      </w:r>
      <w:r>
        <w:rPr>
          <w:sz w:val="24"/>
          <w:szCs w:val="24"/>
          <w:lang w:val="es-ES" w:eastAsia="es-SV"/>
        </w:rPr>
        <w:tab/>
      </w:r>
      <w:r>
        <w:rPr>
          <w:highlight w:val="yellow"/>
          <w:lang w:val="es-ES" w:eastAsia="es-SV"/>
        </w:rPr>
        <w:t>&lt;Otro flujo alternativo&gt;</w:t>
      </w:r>
      <w:r>
        <w:rPr>
          <w:lang w:val="es-ES" w:eastAsia="es-SV"/>
        </w:rPr>
        <w:tab/>
      </w:r>
      <w:hyperlink w:anchor="__RefHeading___Toc29276811" w:history="1">
        <w:r>
          <w:rPr>
            <w:lang w:val="es-ES" w:eastAsia="es-SV"/>
          </w:rPr>
          <w:t>4</w:t>
        </w:r>
      </w:hyperlink>
    </w:p>
    <w:p w14:paraId="09C6B56C" w14:textId="77777777" w:rsidR="009D3FB2" w:rsidRDefault="009D3FB2">
      <w:pPr>
        <w:pStyle w:val="TDC1"/>
        <w:tabs>
          <w:tab w:val="left" w:pos="432"/>
        </w:tabs>
        <w:rPr>
          <w:highlight w:val="yellow"/>
          <w:lang w:val="es-ES" w:eastAsia="es-SV"/>
        </w:rPr>
      </w:pPr>
      <w:r>
        <w:rPr>
          <w:szCs w:val="24"/>
          <w:lang w:val="es-ES" w:eastAsia="es-SV"/>
        </w:rPr>
        <w:t>3.</w:t>
      </w:r>
      <w:r>
        <w:rPr>
          <w:sz w:val="24"/>
          <w:szCs w:val="24"/>
          <w:lang w:val="es-ES" w:eastAsia="es-SV"/>
        </w:rPr>
        <w:tab/>
      </w:r>
      <w:r>
        <w:rPr>
          <w:szCs w:val="24"/>
          <w:lang w:val="es-ES" w:eastAsia="es-SV"/>
        </w:rPr>
        <w:t>Precondiciones</w:t>
      </w:r>
      <w:r>
        <w:rPr>
          <w:lang w:val="es-ES" w:eastAsia="es-SV"/>
        </w:rPr>
        <w:tab/>
      </w:r>
      <w:hyperlink w:anchor="__RefHeading___Toc29276812" w:history="1">
        <w:r>
          <w:rPr>
            <w:lang w:val="es-ES" w:eastAsia="es-SV"/>
          </w:rPr>
          <w:t>4</w:t>
        </w:r>
      </w:hyperlink>
    </w:p>
    <w:p w14:paraId="272AB3E5" w14:textId="77777777" w:rsidR="009D3FB2" w:rsidRDefault="009D3FB2">
      <w:pPr>
        <w:pStyle w:val="TDC2"/>
        <w:tabs>
          <w:tab w:val="left" w:pos="1000"/>
        </w:tabs>
        <w:rPr>
          <w:highlight w:val="yellow"/>
          <w:lang w:val="es-ES" w:eastAsia="es-SV"/>
        </w:rPr>
      </w:pPr>
      <w:r>
        <w:rPr>
          <w:highlight w:val="yellow"/>
          <w:lang w:val="es-ES" w:eastAsia="es-SV"/>
        </w:rPr>
        <w:t>3.1</w:t>
      </w:r>
      <w:r>
        <w:rPr>
          <w:sz w:val="24"/>
          <w:szCs w:val="24"/>
          <w:lang w:val="es-ES" w:eastAsia="es-SV"/>
        </w:rPr>
        <w:tab/>
      </w:r>
      <w:r>
        <w:rPr>
          <w:highlight w:val="yellow"/>
          <w:lang w:val="es-ES" w:eastAsia="es-SV"/>
        </w:rPr>
        <w:t>&lt;Una Precondición&gt;</w:t>
      </w:r>
      <w:r>
        <w:rPr>
          <w:lang w:val="es-ES" w:eastAsia="es-SV"/>
        </w:rPr>
        <w:tab/>
      </w:r>
      <w:hyperlink w:anchor="__RefHeading___Toc29276813" w:history="1">
        <w:r>
          <w:rPr>
            <w:lang w:val="es-ES" w:eastAsia="es-SV"/>
          </w:rPr>
          <w:t>4</w:t>
        </w:r>
      </w:hyperlink>
    </w:p>
    <w:p w14:paraId="2C4432DB" w14:textId="77777777" w:rsidR="009D3FB2" w:rsidRDefault="009D3FB2">
      <w:pPr>
        <w:pStyle w:val="TDC2"/>
        <w:tabs>
          <w:tab w:val="left" w:pos="1000"/>
        </w:tabs>
        <w:rPr>
          <w:szCs w:val="24"/>
          <w:lang w:val="es-ES" w:eastAsia="es-SV"/>
        </w:rPr>
      </w:pPr>
      <w:r>
        <w:rPr>
          <w:highlight w:val="yellow"/>
          <w:lang w:val="es-ES" w:eastAsia="es-SV"/>
        </w:rPr>
        <w:t>3.2</w:t>
      </w:r>
      <w:r>
        <w:rPr>
          <w:sz w:val="24"/>
          <w:szCs w:val="24"/>
          <w:lang w:val="es-ES" w:eastAsia="es-SV"/>
        </w:rPr>
        <w:tab/>
      </w:r>
      <w:r>
        <w:rPr>
          <w:highlight w:val="yellow"/>
          <w:lang w:val="es-ES" w:eastAsia="es-SV"/>
        </w:rPr>
        <w:t>&lt;Otra precondición&gt; ......</w:t>
      </w:r>
      <w:r>
        <w:rPr>
          <w:lang w:val="es-ES" w:eastAsia="es-SV"/>
        </w:rPr>
        <w:tab/>
      </w:r>
      <w:hyperlink w:anchor="__RefHeading___Toc29276814" w:history="1">
        <w:r>
          <w:rPr>
            <w:lang w:val="es-ES" w:eastAsia="es-SV"/>
          </w:rPr>
          <w:t>4</w:t>
        </w:r>
      </w:hyperlink>
    </w:p>
    <w:p w14:paraId="4F5FCD28" w14:textId="77777777" w:rsidR="009D3FB2" w:rsidRDefault="009D3FB2">
      <w:pPr>
        <w:pStyle w:val="TDC1"/>
        <w:tabs>
          <w:tab w:val="left" w:pos="432"/>
        </w:tabs>
        <w:rPr>
          <w:highlight w:val="yellow"/>
          <w:lang w:val="es-ES" w:eastAsia="es-SV"/>
        </w:rPr>
      </w:pPr>
      <w:r>
        <w:rPr>
          <w:szCs w:val="24"/>
          <w:lang w:val="es-ES" w:eastAsia="es-SV"/>
        </w:rPr>
        <w:t>4.</w:t>
      </w:r>
      <w:r>
        <w:rPr>
          <w:sz w:val="24"/>
          <w:szCs w:val="24"/>
          <w:lang w:val="es-ES" w:eastAsia="es-SV"/>
        </w:rPr>
        <w:tab/>
      </w:r>
      <w:r>
        <w:rPr>
          <w:szCs w:val="24"/>
          <w:lang w:val="es-ES" w:eastAsia="es-SV"/>
        </w:rPr>
        <w:t>Poscondiciones</w:t>
      </w:r>
      <w:r>
        <w:rPr>
          <w:lang w:val="es-ES" w:eastAsia="es-SV"/>
        </w:rPr>
        <w:tab/>
      </w:r>
      <w:hyperlink w:anchor="__RefHeading___Toc29276815" w:history="1">
        <w:r>
          <w:rPr>
            <w:lang w:val="es-ES" w:eastAsia="es-SV"/>
          </w:rPr>
          <w:t>4</w:t>
        </w:r>
      </w:hyperlink>
    </w:p>
    <w:p w14:paraId="294E49F4" w14:textId="77777777" w:rsidR="009D3FB2" w:rsidRDefault="009D3FB2">
      <w:pPr>
        <w:pStyle w:val="TDC2"/>
        <w:tabs>
          <w:tab w:val="left" w:pos="1000"/>
        </w:tabs>
        <w:rPr>
          <w:highlight w:val="yellow"/>
          <w:lang w:val="es-ES" w:eastAsia="es-SV"/>
        </w:rPr>
      </w:pPr>
      <w:r>
        <w:rPr>
          <w:highlight w:val="yellow"/>
          <w:lang w:val="es-ES" w:eastAsia="es-SV"/>
        </w:rPr>
        <w:t>4.1</w:t>
      </w:r>
      <w:r>
        <w:rPr>
          <w:sz w:val="24"/>
          <w:szCs w:val="24"/>
          <w:lang w:val="es-ES" w:eastAsia="es-SV"/>
        </w:rPr>
        <w:tab/>
      </w:r>
      <w:r>
        <w:rPr>
          <w:highlight w:val="yellow"/>
          <w:lang w:val="es-ES" w:eastAsia="es-SV"/>
        </w:rPr>
        <w:t>&lt;Una poscondición&gt;</w:t>
      </w:r>
      <w:r>
        <w:rPr>
          <w:lang w:val="es-ES" w:eastAsia="es-SV"/>
        </w:rPr>
        <w:tab/>
      </w:r>
      <w:hyperlink w:anchor="__RefHeading___Toc29276816" w:history="1">
        <w:r>
          <w:rPr>
            <w:lang w:val="es-ES" w:eastAsia="es-SV"/>
          </w:rPr>
          <w:t>4</w:t>
        </w:r>
      </w:hyperlink>
    </w:p>
    <w:p w14:paraId="3B77E7FD" w14:textId="77777777" w:rsidR="009D3FB2" w:rsidRDefault="009D3FB2">
      <w:pPr>
        <w:pStyle w:val="TDC2"/>
        <w:tabs>
          <w:tab w:val="left" w:pos="1000"/>
        </w:tabs>
        <w:rPr>
          <w:szCs w:val="24"/>
          <w:lang w:val="es-ES" w:eastAsia="es-SV"/>
        </w:rPr>
      </w:pPr>
      <w:r>
        <w:rPr>
          <w:highlight w:val="yellow"/>
          <w:lang w:val="es-ES" w:eastAsia="es-SV"/>
        </w:rPr>
        <w:t>4.2</w:t>
      </w:r>
      <w:r>
        <w:rPr>
          <w:sz w:val="24"/>
          <w:szCs w:val="24"/>
          <w:lang w:val="es-ES" w:eastAsia="es-SV"/>
        </w:rPr>
        <w:tab/>
      </w:r>
      <w:r>
        <w:rPr>
          <w:highlight w:val="yellow"/>
          <w:lang w:val="es-ES" w:eastAsia="es-SV"/>
        </w:rPr>
        <w:t>&lt;Otra poscondición&gt; .......</w:t>
      </w:r>
      <w:r>
        <w:rPr>
          <w:lang w:val="es-ES" w:eastAsia="es-SV"/>
        </w:rPr>
        <w:tab/>
      </w:r>
      <w:hyperlink w:anchor="__RefHeading___Toc29276817" w:history="1">
        <w:r>
          <w:rPr>
            <w:lang w:val="es-ES" w:eastAsia="es-SV"/>
          </w:rPr>
          <w:t>4</w:t>
        </w:r>
      </w:hyperlink>
    </w:p>
    <w:p w14:paraId="020BA04B" w14:textId="77777777" w:rsidR="009D3FB2" w:rsidRDefault="009D3FB2">
      <w:pPr>
        <w:pStyle w:val="TDC1"/>
        <w:tabs>
          <w:tab w:val="left" w:pos="432"/>
        </w:tabs>
        <w:rPr>
          <w:highlight w:val="yellow"/>
          <w:lang w:val="es-ES" w:eastAsia="es-SV"/>
        </w:rPr>
      </w:pPr>
      <w:r>
        <w:rPr>
          <w:szCs w:val="24"/>
          <w:lang w:val="es-ES" w:eastAsia="es-SV"/>
        </w:rPr>
        <w:t>5.</w:t>
      </w:r>
      <w:r>
        <w:rPr>
          <w:sz w:val="24"/>
          <w:szCs w:val="24"/>
          <w:lang w:val="es-ES" w:eastAsia="es-SV"/>
        </w:rPr>
        <w:tab/>
      </w:r>
      <w:r>
        <w:rPr>
          <w:szCs w:val="24"/>
          <w:lang w:val="es-ES" w:eastAsia="es-SV"/>
        </w:rPr>
        <w:t>Puntos de Extensión</w:t>
      </w:r>
      <w:r>
        <w:rPr>
          <w:lang w:val="es-ES" w:eastAsia="es-SV"/>
        </w:rPr>
        <w:tab/>
      </w:r>
      <w:hyperlink w:anchor="__RefHeading___Toc29276818" w:history="1">
        <w:r>
          <w:rPr>
            <w:lang w:val="es-ES" w:eastAsia="es-SV"/>
          </w:rPr>
          <w:t>4</w:t>
        </w:r>
      </w:hyperlink>
    </w:p>
    <w:p w14:paraId="13110663" w14:textId="77777777" w:rsidR="009D3FB2" w:rsidRDefault="009D3FB2">
      <w:pPr>
        <w:pStyle w:val="TDC2"/>
        <w:tabs>
          <w:tab w:val="left" w:pos="1000"/>
        </w:tabs>
        <w:rPr>
          <w:highlight w:val="yellow"/>
          <w:lang w:val="es-ES" w:eastAsia="es-SV"/>
        </w:rPr>
      </w:pPr>
      <w:r>
        <w:rPr>
          <w:highlight w:val="yellow"/>
          <w:lang w:val="es-ES" w:eastAsia="es-SV"/>
        </w:rPr>
        <w:t>5.1</w:t>
      </w:r>
      <w:r>
        <w:rPr>
          <w:sz w:val="24"/>
          <w:szCs w:val="24"/>
          <w:lang w:val="es-ES" w:eastAsia="es-SV"/>
        </w:rPr>
        <w:tab/>
      </w:r>
      <w:r>
        <w:rPr>
          <w:highlight w:val="yellow"/>
          <w:lang w:val="es-ES" w:eastAsia="es-SV"/>
        </w:rPr>
        <w:t>&lt;Un punto de extensión&gt;</w:t>
      </w:r>
      <w:r>
        <w:rPr>
          <w:lang w:val="es-ES" w:eastAsia="es-SV"/>
        </w:rPr>
        <w:tab/>
      </w:r>
      <w:hyperlink w:anchor="__RefHeading___Toc29276819" w:history="1">
        <w:r>
          <w:rPr>
            <w:lang w:val="es-ES" w:eastAsia="es-SV"/>
          </w:rPr>
          <w:t>4</w:t>
        </w:r>
      </w:hyperlink>
    </w:p>
    <w:p w14:paraId="0F2EACBB" w14:textId="77777777" w:rsidR="009D3FB2" w:rsidRPr="00AA337F" w:rsidRDefault="009D3FB2">
      <w:pPr>
        <w:pStyle w:val="TDC2"/>
        <w:tabs>
          <w:tab w:val="left" w:pos="1000"/>
        </w:tabs>
        <w:rPr>
          <w:lang w:val="es-SV"/>
        </w:rPr>
      </w:pPr>
      <w:r>
        <w:rPr>
          <w:highlight w:val="yellow"/>
          <w:lang w:val="es-ES" w:eastAsia="es-SV"/>
        </w:rPr>
        <w:t>5.2</w:t>
      </w:r>
      <w:r>
        <w:rPr>
          <w:sz w:val="24"/>
          <w:szCs w:val="24"/>
          <w:lang w:val="es-ES" w:eastAsia="es-SV"/>
        </w:rPr>
        <w:tab/>
      </w:r>
      <w:r>
        <w:rPr>
          <w:highlight w:val="yellow"/>
          <w:lang w:val="es-ES" w:eastAsia="es-SV"/>
        </w:rPr>
        <w:t>&lt;Otro punto de extensión&gt; .........</w:t>
      </w:r>
      <w:r>
        <w:rPr>
          <w:lang w:val="es-ES" w:eastAsia="es-SV"/>
        </w:rPr>
        <w:tab/>
      </w:r>
      <w:hyperlink w:anchor="__RefHeading___Toc29276820" w:history="1">
        <w:r>
          <w:rPr>
            <w:lang w:val="es-ES" w:eastAsia="es-SV"/>
          </w:rPr>
          <w:t>4</w:t>
        </w:r>
      </w:hyperlink>
    </w:p>
    <w:p w14:paraId="0CA54539" w14:textId="77777777" w:rsidR="009D3FB2" w:rsidRDefault="009D3FB2">
      <w:pPr>
        <w:pStyle w:val="Encabezado1"/>
        <w:ind w:right="-846"/>
        <w:jc w:val="left"/>
        <w:rPr>
          <w:sz w:val="24"/>
          <w:szCs w:val="24"/>
          <w:lang w:val="es-ES" w:eastAsia="es-SV"/>
        </w:rPr>
      </w:pPr>
      <w:r>
        <w:fldChar w:fldCharType="end"/>
      </w:r>
    </w:p>
    <w:p w14:paraId="3B5D5387" w14:textId="77777777" w:rsidR="009D3FB2" w:rsidRDefault="009D3FB2">
      <w:pPr>
        <w:pStyle w:val="Encabezado1"/>
        <w:pageBreakBefore/>
        <w:ind w:right="-846"/>
        <w:jc w:val="left"/>
        <w:rPr>
          <w:lang w:val="es-ES"/>
        </w:rPr>
      </w:pPr>
      <w:r>
        <w:rPr>
          <w:highlight w:val="yellow"/>
          <w:lang w:val="es-ES"/>
        </w:rPr>
        <w:lastRenderedPageBreak/>
        <w:t>Diagrama de casos de uso</w:t>
      </w:r>
    </w:p>
    <w:p w14:paraId="065A4840" w14:textId="77777777" w:rsidR="009D3FB2" w:rsidRDefault="009D3FB2">
      <w:pPr>
        <w:pStyle w:val="Encabezado1"/>
        <w:pageBreakBefore/>
        <w:ind w:right="-846"/>
        <w:jc w:val="left"/>
        <w:rPr>
          <w:lang w:val="es-ES"/>
        </w:rPr>
      </w:pPr>
      <w:r>
        <w:rPr>
          <w:lang w:val="es-ES"/>
        </w:rPr>
        <w:lastRenderedPageBreak/>
        <w:t xml:space="preserve">Especificación de caso de uso: </w:t>
      </w:r>
      <w:r>
        <w:rPr>
          <w:highlight w:val="yellow"/>
          <w:lang w:val="es-ES"/>
        </w:rPr>
        <w:t>&lt;Nombre del caso de uso&gt;</w:t>
      </w:r>
    </w:p>
    <w:p w14:paraId="5092696F" w14:textId="77777777" w:rsidR="009D3FB2" w:rsidRDefault="009D3FB2">
      <w:pPr>
        <w:rPr>
          <w:lang w:val="es-ES"/>
        </w:rPr>
      </w:pPr>
    </w:p>
    <w:p w14:paraId="1BE3AB48" w14:textId="77777777" w:rsidR="009D3FB2" w:rsidRDefault="009D3FB2">
      <w:pPr>
        <w:pStyle w:val="Ttulo1"/>
        <w:rPr>
          <w:lang w:val="es-ES"/>
        </w:rPr>
      </w:pPr>
      <w:bookmarkStart w:id="0" w:name="__RefHeading___Toc29276805"/>
      <w:bookmarkEnd w:id="0"/>
      <w:r>
        <w:rPr>
          <w:highlight w:val="yellow"/>
          <w:lang w:val="es-ES"/>
        </w:rPr>
        <w:t>&lt;Nombre del caso de uso&gt;</w:t>
      </w:r>
    </w:p>
    <w:p w14:paraId="082EA879" w14:textId="77777777" w:rsidR="009D3FB2" w:rsidRDefault="009D3FB2">
      <w:pPr>
        <w:pStyle w:val="Ttulo2"/>
      </w:pPr>
      <w:bookmarkStart w:id="1" w:name="__RefHeading___Toc29276806"/>
      <w:bookmarkEnd w:id="1"/>
      <w:r>
        <w:rPr>
          <w:lang w:val="es-ES"/>
        </w:rPr>
        <w:t>Descripción</w:t>
      </w:r>
    </w:p>
    <w:p w14:paraId="0101F018" w14:textId="77777777" w:rsidR="009D3FB2" w:rsidRDefault="009D3FB2">
      <w:pPr>
        <w:pStyle w:val="Textoindependiente21"/>
        <w:ind w:left="720"/>
        <w:rPr>
          <w:lang w:val="es-ES"/>
        </w:rPr>
      </w:pPr>
      <w:r w:rsidRPr="00AA337F">
        <w:rPr>
          <w:lang w:val="es-SV"/>
        </w:rPr>
        <w:t>[Breve descripción en líneas generales de la funcionalidad del caso de uso, de los actores que intervienen y del entorno de invocación]</w:t>
      </w:r>
    </w:p>
    <w:p w14:paraId="42647CCB" w14:textId="77777777" w:rsidR="009D3FB2" w:rsidRDefault="009D3FB2">
      <w:pPr>
        <w:pStyle w:val="Ttulo1"/>
        <w:widowControl/>
        <w:rPr>
          <w:lang w:val="es-ES"/>
        </w:rPr>
      </w:pPr>
      <w:bookmarkStart w:id="2" w:name="__RefHeading___Toc29276807"/>
      <w:bookmarkEnd w:id="2"/>
      <w:r>
        <w:rPr>
          <w:lang w:val="es-ES"/>
        </w:rPr>
        <w:t>Flujo de Eventos</w:t>
      </w:r>
    </w:p>
    <w:p w14:paraId="24145ACE" w14:textId="77777777" w:rsidR="009D3FB2" w:rsidRDefault="009D3FB2">
      <w:pPr>
        <w:pStyle w:val="Ttulo2"/>
        <w:widowControl/>
        <w:rPr>
          <w:lang w:val="es-ES"/>
        </w:rPr>
      </w:pPr>
      <w:bookmarkStart w:id="3" w:name="__RefHeading___Toc29276808"/>
      <w:r>
        <w:rPr>
          <w:lang w:val="es-ES"/>
        </w:rPr>
        <w:t>Flujo Básico</w:t>
      </w:r>
      <w:bookmarkEnd w:id="3"/>
      <w:r>
        <w:rPr>
          <w:lang w:val="es-ES"/>
        </w:rPr>
        <w:t xml:space="preserve"> </w:t>
      </w:r>
    </w:p>
    <w:p w14:paraId="3BEC54B9" w14:textId="77777777" w:rsidR="009D3FB2" w:rsidRDefault="009D3FB2">
      <w:pPr>
        <w:ind w:left="426"/>
        <w:jc w:val="both"/>
        <w:rPr>
          <w:rFonts w:cs="Arial"/>
          <w:lang w:val="es-ES"/>
        </w:rPr>
      </w:pPr>
    </w:p>
    <w:p w14:paraId="747B0669" w14:textId="77777777" w:rsidR="009D3FB2" w:rsidRDefault="009D3FB2">
      <w:pPr>
        <w:numPr>
          <w:ilvl w:val="0"/>
          <w:numId w:val="2"/>
        </w:numPr>
        <w:tabs>
          <w:tab w:val="left" w:pos="709"/>
        </w:tabs>
        <w:ind w:left="709" w:hanging="283"/>
        <w:jc w:val="both"/>
        <w:rPr>
          <w:lang w:val="es-ES"/>
        </w:rPr>
      </w:pPr>
      <w:r>
        <w:rPr>
          <w:lang w:val="es-ES"/>
        </w:rPr>
        <w:t xml:space="preserve"> </w:t>
      </w:r>
    </w:p>
    <w:p w14:paraId="2EB1D5BE" w14:textId="77777777" w:rsidR="009D3FB2" w:rsidRDefault="009D3FB2">
      <w:pPr>
        <w:numPr>
          <w:ilvl w:val="0"/>
          <w:numId w:val="2"/>
        </w:numPr>
        <w:tabs>
          <w:tab w:val="left" w:pos="709"/>
        </w:tabs>
        <w:ind w:left="709" w:hanging="283"/>
        <w:jc w:val="both"/>
        <w:rPr>
          <w:rFonts w:cs="Arial"/>
          <w:lang w:val="es-ES"/>
        </w:rPr>
      </w:pPr>
      <w:r>
        <w:rPr>
          <w:lang w:val="es-ES"/>
        </w:rPr>
        <w:t xml:space="preserve"> </w:t>
      </w:r>
    </w:p>
    <w:p w14:paraId="7761AD91" w14:textId="77777777" w:rsidR="009D3FB2" w:rsidRDefault="009D3FB2">
      <w:pPr>
        <w:numPr>
          <w:ilvl w:val="0"/>
          <w:numId w:val="2"/>
        </w:numPr>
        <w:tabs>
          <w:tab w:val="left" w:pos="709"/>
        </w:tabs>
        <w:ind w:left="709" w:hanging="283"/>
        <w:jc w:val="both"/>
        <w:rPr>
          <w:rFonts w:cs="Arial"/>
          <w:lang w:val="es-ES"/>
        </w:rPr>
      </w:pPr>
      <w:r>
        <w:rPr>
          <w:rFonts w:cs="Arial"/>
          <w:lang w:val="es-ES"/>
        </w:rPr>
        <w:t>......</w:t>
      </w:r>
    </w:p>
    <w:p w14:paraId="794C81D1" w14:textId="77777777" w:rsidR="009D3FB2" w:rsidRDefault="009D3FB2">
      <w:pPr>
        <w:pStyle w:val="InfoBlue"/>
        <w:ind w:left="0"/>
      </w:pPr>
    </w:p>
    <w:p w14:paraId="071D2FBB" w14:textId="77777777" w:rsidR="009D3FB2" w:rsidRDefault="009D3FB2">
      <w:pPr>
        <w:pStyle w:val="Ttulo2"/>
        <w:widowControl/>
        <w:rPr>
          <w:highlight w:val="yellow"/>
          <w:lang w:val="es-ES"/>
        </w:rPr>
      </w:pPr>
      <w:bookmarkStart w:id="4" w:name="__RefHeading___Toc29276809"/>
      <w:bookmarkEnd w:id="4"/>
      <w:r>
        <w:rPr>
          <w:lang w:val="es-ES"/>
        </w:rPr>
        <w:t>Flujos Alternativos</w:t>
      </w:r>
    </w:p>
    <w:p w14:paraId="05BCD5B4" w14:textId="77777777" w:rsidR="009D3FB2" w:rsidRDefault="009D3FB2">
      <w:pPr>
        <w:pStyle w:val="Ttulo3"/>
        <w:widowControl/>
      </w:pPr>
      <w:bookmarkStart w:id="5" w:name="__RefHeading___Toc29276810"/>
      <w:bookmarkEnd w:id="5"/>
      <w:r>
        <w:rPr>
          <w:highlight w:val="yellow"/>
          <w:lang w:val="es-ES"/>
        </w:rPr>
        <w:t>&lt;Un flujo alternativo&gt;</w:t>
      </w:r>
    </w:p>
    <w:p w14:paraId="385F19C8" w14:textId="77777777" w:rsidR="009D3FB2" w:rsidRDefault="009D3FB2">
      <w:pPr>
        <w:pStyle w:val="Textoindependiente21"/>
        <w:ind w:firstLine="720"/>
        <w:rPr>
          <w:highlight w:val="yellow"/>
          <w:lang w:val="es-ES"/>
        </w:rPr>
      </w:pPr>
      <w:r w:rsidRPr="00AA337F">
        <w:rPr>
          <w:lang w:val="es-SV"/>
        </w:rPr>
        <w:t>[</w:t>
      </w:r>
      <w:r>
        <w:rPr>
          <w:lang w:val="es-ES_tradnl"/>
        </w:rPr>
        <w:t>Descripción</w:t>
      </w:r>
      <w:r w:rsidRPr="00AA337F">
        <w:rPr>
          <w:lang w:val="es-SV"/>
        </w:rPr>
        <w:t xml:space="preserve"> del flujo alternativo, en qué punto se puede producir, qué acciones se realizarán, etc.]</w:t>
      </w:r>
    </w:p>
    <w:p w14:paraId="336CDAC2" w14:textId="77777777" w:rsidR="009D3FB2" w:rsidRDefault="009D3FB2">
      <w:pPr>
        <w:pStyle w:val="Ttulo3"/>
        <w:widowControl/>
        <w:rPr>
          <w:lang w:val="es-ES"/>
        </w:rPr>
      </w:pPr>
      <w:bookmarkStart w:id="6" w:name="__RefHeading___Toc29276811"/>
      <w:bookmarkEnd w:id="6"/>
      <w:r>
        <w:rPr>
          <w:highlight w:val="yellow"/>
          <w:lang w:val="es-ES"/>
        </w:rPr>
        <w:t>&lt;Otro flujo alternativo&gt;</w:t>
      </w:r>
    </w:p>
    <w:p w14:paraId="72111ACB" w14:textId="77777777" w:rsidR="009D3FB2" w:rsidRDefault="009D3FB2">
      <w:pPr>
        <w:pStyle w:val="Textoindependiente21"/>
        <w:ind w:firstLine="720"/>
        <w:rPr>
          <w:lang w:val="es-ES"/>
        </w:rPr>
      </w:pPr>
      <w:r>
        <w:rPr>
          <w:lang w:val="es-ES"/>
        </w:rPr>
        <w:t>[Descripción del flujo alternativo, en qué punto se puede producir, qué acciones se realizarán, etc.]</w:t>
      </w:r>
    </w:p>
    <w:p w14:paraId="153DC12E" w14:textId="77777777" w:rsidR="009D3FB2" w:rsidRDefault="009D3FB2">
      <w:pPr>
        <w:pStyle w:val="Textoindependiente"/>
        <w:rPr>
          <w:lang w:val="es-ES"/>
        </w:rPr>
      </w:pPr>
    </w:p>
    <w:p w14:paraId="7D28B6AF" w14:textId="77777777" w:rsidR="009D3FB2" w:rsidRDefault="009D3FB2">
      <w:pPr>
        <w:pStyle w:val="InfoBlue"/>
      </w:pPr>
    </w:p>
    <w:p w14:paraId="1DF54186" w14:textId="77777777" w:rsidR="009D3FB2" w:rsidRDefault="009D3FB2">
      <w:pPr>
        <w:pStyle w:val="Ttulo1"/>
        <w:widowControl/>
        <w:rPr>
          <w:lang w:val="es-ES"/>
        </w:rPr>
      </w:pPr>
      <w:bookmarkStart w:id="7" w:name="__RefHeading___Toc29276812"/>
      <w:bookmarkEnd w:id="7"/>
      <w:r>
        <w:rPr>
          <w:lang w:val="es-ES"/>
        </w:rPr>
        <w:t>Precondiciones</w:t>
      </w:r>
    </w:p>
    <w:p w14:paraId="64DF8586" w14:textId="77777777" w:rsidR="009D3FB2" w:rsidRDefault="009D3FB2">
      <w:pPr>
        <w:pStyle w:val="Textoindependiente21"/>
        <w:ind w:firstLine="720"/>
        <w:rPr>
          <w:highlight w:val="yellow"/>
          <w:lang w:val="es-ES"/>
        </w:rPr>
      </w:pPr>
      <w:r>
        <w:rPr>
          <w:lang w:val="es-ES"/>
        </w:rPr>
        <w:t>[Las precondiciones se pueden eliminar si no son relevantes]</w:t>
      </w:r>
    </w:p>
    <w:p w14:paraId="6E124955" w14:textId="77777777" w:rsidR="009D3FB2" w:rsidRDefault="009D3FB2">
      <w:pPr>
        <w:pStyle w:val="Ttulo2"/>
        <w:widowControl/>
        <w:rPr>
          <w:highlight w:val="yellow"/>
          <w:lang w:val="es-ES"/>
        </w:rPr>
      </w:pPr>
      <w:bookmarkStart w:id="8" w:name="__RefHeading___Toc29276813"/>
      <w:r>
        <w:rPr>
          <w:highlight w:val="yellow"/>
          <w:lang w:val="es-ES"/>
        </w:rPr>
        <w:t>&lt;Una Precondición&gt;</w:t>
      </w:r>
      <w:bookmarkEnd w:id="8"/>
      <w:r>
        <w:rPr>
          <w:lang w:val="es-ES"/>
        </w:rPr>
        <w:t xml:space="preserve"> </w:t>
      </w:r>
    </w:p>
    <w:p w14:paraId="4E94320C" w14:textId="77777777" w:rsidR="009D3FB2" w:rsidRDefault="009D3FB2">
      <w:pPr>
        <w:pStyle w:val="Ttulo2"/>
        <w:rPr>
          <w:lang w:val="es-ES"/>
        </w:rPr>
      </w:pPr>
      <w:bookmarkStart w:id="9" w:name="__RefHeading___Toc29276814"/>
      <w:bookmarkEnd w:id="9"/>
      <w:r>
        <w:rPr>
          <w:highlight w:val="yellow"/>
          <w:lang w:val="es-ES"/>
        </w:rPr>
        <w:t>&lt;Otra precondición&gt; ......</w:t>
      </w:r>
    </w:p>
    <w:p w14:paraId="2650CD0E" w14:textId="77777777" w:rsidR="009D3FB2" w:rsidRDefault="009D3FB2">
      <w:pPr>
        <w:rPr>
          <w:lang w:val="es-ES"/>
        </w:rPr>
      </w:pPr>
    </w:p>
    <w:p w14:paraId="04D74BA3" w14:textId="77777777" w:rsidR="009D3FB2" w:rsidRDefault="009D3FB2">
      <w:pPr>
        <w:pStyle w:val="Ttulo1"/>
        <w:widowControl/>
        <w:rPr>
          <w:lang w:val="es-ES"/>
        </w:rPr>
      </w:pPr>
      <w:bookmarkStart w:id="10" w:name="__RefHeading___Toc29276815"/>
      <w:bookmarkEnd w:id="10"/>
      <w:r>
        <w:rPr>
          <w:lang w:val="es-ES"/>
        </w:rPr>
        <w:t>Poscondiciones</w:t>
      </w:r>
    </w:p>
    <w:p w14:paraId="527D4C82" w14:textId="77777777" w:rsidR="009D3FB2" w:rsidRDefault="009D3FB2">
      <w:pPr>
        <w:pStyle w:val="Textoindependiente21"/>
        <w:ind w:firstLine="720"/>
        <w:rPr>
          <w:highlight w:val="yellow"/>
          <w:lang w:val="es-ES"/>
        </w:rPr>
      </w:pPr>
      <w:r>
        <w:rPr>
          <w:lang w:val="es-ES"/>
        </w:rPr>
        <w:t>[Las poscondiciones se pueden eliminar si no son relevantes]</w:t>
      </w:r>
    </w:p>
    <w:p w14:paraId="2BECFC15" w14:textId="77777777" w:rsidR="009D3FB2" w:rsidRDefault="009D3FB2">
      <w:pPr>
        <w:pStyle w:val="Ttulo2"/>
        <w:widowControl/>
        <w:rPr>
          <w:highlight w:val="yellow"/>
          <w:lang w:val="es-ES"/>
        </w:rPr>
      </w:pPr>
      <w:bookmarkStart w:id="11" w:name="__RefHeading___Toc29276816"/>
      <w:bookmarkEnd w:id="11"/>
      <w:r>
        <w:rPr>
          <w:highlight w:val="yellow"/>
          <w:lang w:val="es-ES"/>
        </w:rPr>
        <w:t>&lt;Una poscondición&gt;</w:t>
      </w:r>
    </w:p>
    <w:p w14:paraId="3D8F77D6" w14:textId="77777777" w:rsidR="009D3FB2" w:rsidRDefault="009D3FB2">
      <w:pPr>
        <w:pStyle w:val="Ttulo2"/>
        <w:widowControl/>
        <w:rPr>
          <w:lang w:val="es-ES"/>
        </w:rPr>
      </w:pPr>
      <w:bookmarkStart w:id="12" w:name="__RefHeading___Toc29276817"/>
      <w:bookmarkEnd w:id="12"/>
      <w:r>
        <w:rPr>
          <w:highlight w:val="yellow"/>
          <w:lang w:val="es-ES"/>
        </w:rPr>
        <w:t>&lt;Otra poscondición&gt; .......</w:t>
      </w:r>
    </w:p>
    <w:p w14:paraId="43F52E26" w14:textId="77777777" w:rsidR="009D3FB2" w:rsidRDefault="009D3FB2">
      <w:pPr>
        <w:rPr>
          <w:lang w:val="es-ES"/>
        </w:rPr>
      </w:pPr>
    </w:p>
    <w:p w14:paraId="2FF846BD" w14:textId="77777777" w:rsidR="009D3FB2" w:rsidRDefault="009D3FB2">
      <w:pPr>
        <w:rPr>
          <w:lang w:val="es-ES"/>
        </w:rPr>
      </w:pPr>
    </w:p>
    <w:p w14:paraId="62BE9FD1" w14:textId="77777777" w:rsidR="009D3FB2" w:rsidRDefault="009D3FB2">
      <w:pPr>
        <w:pStyle w:val="Ttulo1"/>
        <w:rPr>
          <w:lang w:val="es-ES"/>
        </w:rPr>
      </w:pPr>
      <w:bookmarkStart w:id="13" w:name="__RefHeading___Toc29276818"/>
      <w:bookmarkEnd w:id="13"/>
      <w:r>
        <w:rPr>
          <w:lang w:val="es-ES"/>
        </w:rPr>
        <w:t>Puntos de Extensión</w:t>
      </w:r>
    </w:p>
    <w:p w14:paraId="460608FD" w14:textId="77777777" w:rsidR="009D3FB2" w:rsidRDefault="009D3FB2">
      <w:pPr>
        <w:pStyle w:val="Textoindependiente21"/>
        <w:ind w:firstLine="720"/>
        <w:rPr>
          <w:highlight w:val="yellow"/>
          <w:lang w:val="es-ES"/>
        </w:rPr>
      </w:pPr>
      <w:r>
        <w:rPr>
          <w:lang w:val="es-ES"/>
        </w:rPr>
        <w:t xml:space="preserve">[Las puntos de </w:t>
      </w:r>
      <w:proofErr w:type="gramStart"/>
      <w:r>
        <w:rPr>
          <w:lang w:val="es-ES"/>
        </w:rPr>
        <w:t>extensión  se</w:t>
      </w:r>
      <w:proofErr w:type="gramEnd"/>
      <w:r>
        <w:rPr>
          <w:lang w:val="es-ES"/>
        </w:rPr>
        <w:t xml:space="preserve"> pueden eliminar si no son relevantes]</w:t>
      </w:r>
    </w:p>
    <w:p w14:paraId="7093B99C" w14:textId="77777777" w:rsidR="009D3FB2" w:rsidRDefault="009D3FB2">
      <w:pPr>
        <w:pStyle w:val="Ttulo2"/>
        <w:rPr>
          <w:highlight w:val="yellow"/>
          <w:lang w:val="es-ES"/>
        </w:rPr>
      </w:pPr>
      <w:bookmarkStart w:id="14" w:name="__RefHeading___Toc29276819"/>
      <w:bookmarkEnd w:id="14"/>
      <w:r>
        <w:rPr>
          <w:highlight w:val="yellow"/>
          <w:lang w:val="es-ES"/>
        </w:rPr>
        <w:t>&lt;Un punto de extensión&gt;</w:t>
      </w:r>
    </w:p>
    <w:p w14:paraId="6E447E7E" w14:textId="77777777" w:rsidR="009D3FB2" w:rsidRDefault="009D3FB2">
      <w:pPr>
        <w:pStyle w:val="Ttulo2"/>
        <w:rPr>
          <w:lang w:val="es-ES"/>
        </w:rPr>
      </w:pPr>
      <w:bookmarkStart w:id="15" w:name="__RefHeading___Toc29276820"/>
      <w:bookmarkEnd w:id="15"/>
      <w:r>
        <w:rPr>
          <w:highlight w:val="yellow"/>
          <w:lang w:val="es-ES"/>
        </w:rPr>
        <w:t>&lt;Otro punto de extensión&gt; .........</w:t>
      </w:r>
    </w:p>
    <w:p w14:paraId="54B5AC78" w14:textId="77777777" w:rsidR="009D3FB2" w:rsidRDefault="009D3FB2">
      <w:pPr>
        <w:pStyle w:val="Textoindependiente"/>
        <w:jc w:val="both"/>
      </w:pPr>
    </w:p>
    <w:sectPr w:rsidR="009D3FB2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3D019" w14:textId="77777777" w:rsidR="00D616C6" w:rsidRDefault="00D616C6">
      <w:pPr>
        <w:spacing w:line="240" w:lineRule="auto"/>
      </w:pPr>
      <w:r>
        <w:separator/>
      </w:r>
    </w:p>
  </w:endnote>
  <w:endnote w:type="continuationSeparator" w:id="0">
    <w:p w14:paraId="7D73F166" w14:textId="77777777" w:rsidR="00D616C6" w:rsidRDefault="00D616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ans Devanagari">
    <w:altName w:val="Arial"/>
    <w:charset w:val="01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D3FB2" w14:paraId="2D9C61DC" w14:textId="77777777">
      <w:tc>
        <w:tcPr>
          <w:tcW w:w="3162" w:type="dxa"/>
          <w:shd w:val="clear" w:color="auto" w:fill="auto"/>
        </w:tcPr>
        <w:p w14:paraId="48BC838A" w14:textId="77777777" w:rsidR="009D3FB2" w:rsidRDefault="009D3FB2">
          <w:pPr>
            <w:ind w:right="360"/>
          </w:pPr>
          <w:r>
            <w:t>Confidencial</w:t>
          </w:r>
        </w:p>
      </w:tc>
      <w:tc>
        <w:tcPr>
          <w:tcW w:w="3162" w:type="dxa"/>
          <w:shd w:val="clear" w:color="auto" w:fill="auto"/>
        </w:tcPr>
        <w:p w14:paraId="030F3335" w14:textId="77777777" w:rsidR="009D3FB2" w:rsidRDefault="009D3FB2">
          <w:pPr>
            <w:jc w:val="center"/>
          </w:pPr>
          <w:r>
            <w:rPr>
              <w:rFonts w:ascii="Symbol" w:hAnsi="Symbol" w:cs="Symbol"/>
            </w:rPr>
            <w:t></w:t>
          </w:r>
          <w:r>
            <w:rPr>
              <w:highlight w:val="yellow"/>
              <w:lang w:val="es-ES"/>
            </w:rPr>
            <w:t>&lt;Nombre de la empresa&gt;,</w:t>
          </w:r>
          <w:r>
            <w:rPr>
              <w:lang w:val="es-ES"/>
            </w:rPr>
            <w:t xml:space="preserve"> </w:t>
          </w:r>
          <w:r>
            <w:fldChar w:fldCharType="begin"/>
          </w:r>
          <w:r>
            <w:instrText xml:space="preserve"> DATE \@"yyyy" </w:instrText>
          </w:r>
          <w:r>
            <w:fldChar w:fldCharType="separate"/>
          </w:r>
          <w:r w:rsidR="00D04EA2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shd w:val="clear" w:color="auto" w:fill="auto"/>
        </w:tcPr>
        <w:p w14:paraId="792C2535" w14:textId="77777777" w:rsidR="009D3FB2" w:rsidRDefault="009D3FB2">
          <w:pPr>
            <w:jc w:val="right"/>
          </w:pPr>
          <w: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AA337F"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63630C36" w14:textId="77777777" w:rsidR="009D3FB2" w:rsidRDefault="009D3FB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7365A" w14:textId="77777777" w:rsidR="009D3FB2" w:rsidRDefault="009D3F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6AE37" w14:textId="77777777" w:rsidR="00D616C6" w:rsidRDefault="00D616C6">
      <w:pPr>
        <w:spacing w:line="240" w:lineRule="auto"/>
      </w:pPr>
      <w:r>
        <w:separator/>
      </w:r>
    </w:p>
  </w:footnote>
  <w:footnote w:type="continuationSeparator" w:id="0">
    <w:p w14:paraId="744204D3" w14:textId="77777777" w:rsidR="00D616C6" w:rsidRDefault="00D616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C2738" w14:textId="77777777" w:rsidR="009D3FB2" w:rsidRDefault="009D3FB2">
    <w:pPr>
      <w:rPr>
        <w:sz w:val="24"/>
      </w:rPr>
    </w:pPr>
  </w:p>
  <w:p w14:paraId="31A97087" w14:textId="77777777" w:rsidR="009D3FB2" w:rsidRDefault="009D3FB2">
    <w:pPr>
      <w:pBdr>
        <w:top w:val="single" w:sz="6" w:space="1" w:color="000000"/>
        <w:left w:val="none" w:sz="0" w:space="0" w:color="000000"/>
        <w:bottom w:val="none" w:sz="0" w:space="0" w:color="000000"/>
        <w:right w:val="none" w:sz="0" w:space="0" w:color="000000"/>
      </w:pBdr>
      <w:rPr>
        <w:sz w:val="24"/>
      </w:rPr>
    </w:pPr>
  </w:p>
  <w:p w14:paraId="4C4EB512" w14:textId="77777777" w:rsidR="009D3FB2" w:rsidRDefault="009D3FB2"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jc w:val="right"/>
      <w:rPr>
        <w:rFonts w:ascii="Arial" w:hAnsi="Arial" w:cs="Arial"/>
        <w:b/>
        <w:sz w:val="24"/>
        <w:lang w:val="es-ES"/>
      </w:rPr>
    </w:pPr>
    <w:r>
      <w:rPr>
        <w:rFonts w:ascii="Arial" w:hAnsi="Arial" w:cs="Arial"/>
        <w:b/>
        <w:sz w:val="36"/>
        <w:highlight w:val="yellow"/>
        <w:lang w:val="es-ES"/>
      </w:rPr>
      <w:t>&lt;Nombre de la empresa&gt;</w:t>
    </w:r>
  </w:p>
  <w:p w14:paraId="02855F11" w14:textId="77777777" w:rsidR="009D3FB2" w:rsidRDefault="009D3FB2"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jc w:val="right"/>
      <w:rPr>
        <w:rFonts w:ascii="Arial" w:hAnsi="Arial" w:cs="Arial"/>
        <w:b/>
        <w:sz w:val="24"/>
        <w:lang w:val="es-ES"/>
      </w:rPr>
    </w:pPr>
  </w:p>
  <w:p w14:paraId="519CB563" w14:textId="77777777" w:rsidR="009D3FB2" w:rsidRDefault="009D3FB2">
    <w:pPr>
      <w:pStyle w:val="Encabezado"/>
      <w:rPr>
        <w:rFonts w:ascii="Arial" w:hAnsi="Arial" w:cs="Arial"/>
        <w:b/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88D59" w14:textId="77777777" w:rsidR="009D3FB2" w:rsidRDefault="009D3FB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C7E29" w14:textId="77777777" w:rsidR="009D3FB2" w:rsidRDefault="009D3FB2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14" w:type="dxa"/>
      <w:tblLayout w:type="fixed"/>
      <w:tblLook w:val="0000" w:firstRow="0" w:lastRow="0" w:firstColumn="0" w:lastColumn="0" w:noHBand="0" w:noVBand="0"/>
    </w:tblPr>
    <w:tblGrid>
      <w:gridCol w:w="6379"/>
      <w:gridCol w:w="3209"/>
    </w:tblGrid>
    <w:tr w:rsidR="009D3FB2" w14:paraId="2C94A4A8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</w:tcBorders>
          <w:shd w:val="clear" w:color="auto" w:fill="auto"/>
        </w:tcPr>
        <w:p w14:paraId="10962580" w14:textId="77777777" w:rsidR="009D3FB2" w:rsidRDefault="009D3FB2">
          <w:r>
            <w:rPr>
              <w:highlight w:val="yellow"/>
              <w:lang w:val="es-ES"/>
            </w:rPr>
            <w:t>&lt;Nombre del proyecto&gt;</w:t>
          </w:r>
        </w:p>
      </w:tc>
      <w:tc>
        <w:tcPr>
          <w:tcW w:w="320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</w:tcPr>
        <w:p w14:paraId="6B295AFE" w14:textId="77777777" w:rsidR="009D3FB2" w:rsidRDefault="009D3FB2">
          <w:pPr>
            <w:tabs>
              <w:tab w:val="left" w:pos="1135"/>
            </w:tabs>
            <w:spacing w:before="40"/>
            <w:ind w:right="68"/>
          </w:pPr>
          <w:r>
            <w:rPr>
              <w:lang w:val="es-ES"/>
            </w:rPr>
            <w:t xml:space="preserve">  Versión:           0.9</w:t>
          </w:r>
        </w:p>
      </w:tc>
    </w:tr>
    <w:tr w:rsidR="009D3FB2" w14:paraId="3D34112C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</w:tcBorders>
          <w:shd w:val="clear" w:color="auto" w:fill="auto"/>
        </w:tcPr>
        <w:p w14:paraId="5D7D878A" w14:textId="77777777" w:rsidR="009D3FB2" w:rsidRPr="00AA337F" w:rsidRDefault="009D3FB2">
          <w:pPr>
            <w:rPr>
              <w:lang w:val="es-SV"/>
            </w:rPr>
          </w:pPr>
          <w:r>
            <w:rPr>
              <w:lang w:val="es-ES"/>
            </w:rPr>
            <w:t xml:space="preserve">Especificación de Caso de Uso: </w:t>
          </w:r>
          <w:r>
            <w:rPr>
              <w:highlight w:val="yellow"/>
              <w:lang w:val="es-ES"/>
            </w:rPr>
            <w:t>&lt;Nombre del caso de uso&gt;</w:t>
          </w:r>
        </w:p>
      </w:tc>
      <w:tc>
        <w:tcPr>
          <w:tcW w:w="320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</w:tcPr>
        <w:p w14:paraId="33C5900D" w14:textId="77777777" w:rsidR="009D3FB2" w:rsidRDefault="009D3FB2">
          <w:r>
            <w:rPr>
              <w:lang w:val="es-ES"/>
            </w:rPr>
            <w:t xml:space="preserve">  Fecha:              </w:t>
          </w:r>
          <w:r>
            <w:rPr>
              <w:highlight w:val="yellow"/>
              <w:lang w:val="es-ES"/>
            </w:rPr>
            <w:t>dd/mm/aaaa</w:t>
          </w:r>
        </w:p>
      </w:tc>
    </w:tr>
    <w:tr w:rsidR="009D3FB2" w14:paraId="02766A8F" w14:textId="77777777">
      <w:tc>
        <w:tcPr>
          <w:tcW w:w="958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</w:tcPr>
        <w:p w14:paraId="1183A5A5" w14:textId="77777777" w:rsidR="009D3FB2" w:rsidRDefault="009D3FB2">
          <w:r>
            <w:rPr>
              <w:highlight w:val="yellow"/>
              <w:lang w:val="es-ES"/>
            </w:rPr>
            <w:t>&lt;Nombre del documento&gt;</w:t>
          </w:r>
        </w:p>
      </w:tc>
    </w:tr>
  </w:tbl>
  <w:p w14:paraId="13E2AB98" w14:textId="77777777" w:rsidR="009D3FB2" w:rsidRDefault="009D3FB2">
    <w:pPr>
      <w:pStyle w:val="Encabezado"/>
      <w:rPr>
        <w:lang w:val="es-E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40AB3" w14:textId="77777777" w:rsidR="009D3FB2" w:rsidRDefault="009D3F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?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?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7F"/>
    <w:rsid w:val="009D3FB2"/>
    <w:rsid w:val="00AA337F"/>
    <w:rsid w:val="00D04EA2"/>
    <w:rsid w:val="00D61614"/>
    <w:rsid w:val="00D6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;"/>
  <w14:docId w14:val="06400FF0"/>
  <w15:chartTrackingRefBased/>
  <w15:docId w15:val="{A4C0A531-6B6E-4240-90AA-BDEACCDA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line="240" w:lineRule="atLeast"/>
    </w:pPr>
    <w:rPr>
      <w:lang w:val="en-US"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 w:cs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St2z0">
    <w:name w:val="WW8NumSt2z0"/>
    <w:rPr>
      <w:rFonts w:ascii="Symbol" w:hAnsi="Symbol" w:cs="Symbol" w:hint="default"/>
    </w:rPr>
  </w:style>
  <w:style w:type="character" w:customStyle="1" w:styleId="WW8NumSt7z0">
    <w:name w:val="WW8NumSt7z0"/>
    <w:rPr>
      <w:rFonts w:ascii="Symbol" w:hAnsi="Symbol" w:cs="Symbol" w:hint="default"/>
    </w:rPr>
  </w:style>
  <w:style w:type="character" w:customStyle="1" w:styleId="Fuentedeprrafopredeter1">
    <w:name w:val="Fuente de párrafo predeter.1"/>
  </w:style>
  <w:style w:type="character" w:styleId="Nmerodepgina">
    <w:name w:val="page number"/>
    <w:basedOn w:val="Fuentedeprrafopredeter1"/>
  </w:style>
  <w:style w:type="character" w:customStyle="1" w:styleId="Caracteresdenotaalpie">
    <w:name w:val="Caracteres de nota al pie"/>
    <w:rPr>
      <w:sz w:val="20"/>
      <w:vertAlign w:val="superscript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customStyle="1" w:styleId="Encabezado1">
    <w:name w:val="Encabezado1"/>
    <w:basedOn w:val="Normal"/>
    <w:next w:val="Normal"/>
    <w:pPr>
      <w:spacing w:line="240" w:lineRule="auto"/>
      <w:jc w:val="center"/>
    </w:pPr>
    <w:rPr>
      <w:rFonts w:ascii="Arial" w:hAnsi="Arial" w:cs="Arial"/>
      <w:b/>
      <w:sz w:val="36"/>
    </w:r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Lista">
    <w:name w:val="List"/>
    <w:basedOn w:val="Textoindependiente"/>
    <w:rPr>
      <w:rFonts w:cs="Droid Sans Devanagari"/>
    </w:rPr>
  </w:style>
  <w:style w:type="paragraph" w:styleId="Epgrafe">
    <w:name w:val="Epígrafe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Droid Sans Devanagari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Textoindependiente"/>
    <w:qFormat/>
    <w:pPr>
      <w:spacing w:after="60"/>
      <w:jc w:val="center"/>
    </w:pPr>
    <w:rPr>
      <w:rFonts w:ascii="Arial" w:hAnsi="Arial" w:cs="Arial"/>
      <w:i/>
      <w:sz w:val="36"/>
      <w:lang w:val="en-AU"/>
    </w:rPr>
  </w:style>
  <w:style w:type="paragraph" w:customStyle="1" w:styleId="Sangranormal1">
    <w:name w:val="Sangría normal1"/>
    <w:basedOn w:val="Normal"/>
    <w:pPr>
      <w:ind w:left="900" w:hanging="900"/>
    </w:pPr>
  </w:style>
  <w:style w:type="paragraph" w:styleId="TDC1">
    <w:name w:val="toc 1"/>
    <w:basedOn w:val="Normal"/>
    <w:next w:val="Normal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DC4">
    <w:name w:val="toc 4"/>
    <w:basedOn w:val="Normal"/>
    <w:next w:val="Normal"/>
    <w:pPr>
      <w:ind w:left="600"/>
    </w:pPr>
  </w:style>
  <w:style w:type="paragraph" w:styleId="TDC5">
    <w:name w:val="toc 5"/>
    <w:basedOn w:val="Normal"/>
    <w:next w:val="Normal"/>
    <w:pPr>
      <w:ind w:left="800"/>
    </w:pPr>
  </w:style>
  <w:style w:type="paragraph" w:styleId="TDC6">
    <w:name w:val="toc 6"/>
    <w:basedOn w:val="Normal"/>
    <w:next w:val="Normal"/>
    <w:pPr>
      <w:ind w:left="1000"/>
    </w:pPr>
  </w:style>
  <w:style w:type="paragraph" w:styleId="TDC7">
    <w:name w:val="toc 7"/>
    <w:basedOn w:val="Normal"/>
    <w:next w:val="Normal"/>
    <w:pPr>
      <w:ind w:left="1200"/>
    </w:pPr>
  </w:style>
  <w:style w:type="paragraph" w:styleId="TDC8">
    <w:name w:val="toc 8"/>
    <w:basedOn w:val="Normal"/>
    <w:next w:val="Normal"/>
    <w:pPr>
      <w:ind w:left="1400"/>
    </w:pPr>
  </w:style>
  <w:style w:type="paragraph" w:styleId="TDC9">
    <w:name w:val="toc 9"/>
    <w:basedOn w:val="Normal"/>
    <w:next w:val="Normal"/>
    <w:pPr>
      <w:ind w:left="1600"/>
    </w:pPr>
  </w:style>
  <w:style w:type="paragraph" w:customStyle="1" w:styleId="Bullet1">
    <w:name w:val="Bullet1"/>
    <w:basedOn w:val="Normal"/>
    <w:pPr>
      <w:numPr>
        <w:numId w:val="3"/>
      </w:numPr>
      <w:ind w:left="720"/>
    </w:pPr>
  </w:style>
  <w:style w:type="paragraph" w:customStyle="1" w:styleId="Bullet2">
    <w:name w:val="Bullet2"/>
    <w:basedOn w:val="Normal"/>
    <w:pPr>
      <w:numPr>
        <w:numId w:val="4"/>
      </w:numPr>
      <w:ind w:left="1440"/>
    </w:pPr>
    <w:rPr>
      <w:color w:val="000080"/>
    </w:rPr>
  </w:style>
  <w:style w:type="paragraph" w:customStyle="1" w:styleId="Mapadeldocumento1">
    <w:name w:val="Mapa del documento1"/>
    <w:basedOn w:val="Normal"/>
    <w:pPr>
      <w:shd w:val="clear" w:color="auto" w:fill="000080"/>
    </w:pPr>
    <w:rPr>
      <w:rFonts w:ascii="Tahoma" w:hAnsi="Tahoma" w:cs="Tahoma"/>
    </w:rPr>
  </w:style>
  <w:style w:type="paragraph" w:styleId="Textonotapie">
    <w:name w:val="footnote text"/>
    <w:basedOn w:val="Normal"/>
    <w:pPr>
      <w:keepNext/>
      <w:keepLines/>
      <w:pBdr>
        <w:top w:val="none" w:sz="0" w:space="0" w:color="000000"/>
        <w:left w:val="none" w:sz="0" w:space="0" w:color="000000"/>
        <w:bottom w:val="single" w:sz="6" w:space="0" w:color="000000"/>
        <w:right w:val="none" w:sz="0" w:space="0" w:color="000000"/>
      </w:pBdr>
      <w:spacing w:before="40" w:after="40"/>
      <w:ind w:left="360" w:hanging="360"/>
    </w:pPr>
    <w:rPr>
      <w:rFonts w:ascii="Helvetica" w:hAnsi="Helvetica" w:cs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 w:cs="Arial"/>
      <w:b/>
      <w:kern w:val="1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extoindependiente21">
    <w:name w:val="Texto independiente 21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 w:cs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 w:cs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  <w:jc w:val="both"/>
    </w:pPr>
    <w:rPr>
      <w:rFonts w:cs="Arial"/>
      <w:iCs/>
      <w:lang w:val="es-ES"/>
    </w:rPr>
  </w:style>
  <w:style w:type="paragraph" w:styleId="NormalWeb">
    <w:name w:val="Normal (Web)"/>
    <w:basedOn w:val="Normal"/>
    <w:pPr>
      <w:widowControl/>
      <w:spacing w:before="100" w:after="100" w:line="240" w:lineRule="auto"/>
    </w:pPr>
    <w:rPr>
      <w:sz w:val="24"/>
      <w:szCs w:val="24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337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337F"/>
    <w:rPr>
      <w:rFonts w:ascii="Tahom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460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caso de uso: &lt;Nombre del caso de uso&gt;</vt:lpstr>
    </vt:vector>
  </TitlesOfParts>
  <Company/>
  <LinksUpToDate>false</LinksUpToDate>
  <CharactersWithSpaces>2989</CharactersWithSpaces>
  <SharedDoc>false</SharedDoc>
  <HLinks>
    <vt:vector size="96" baseType="variant">
      <vt:variant>
        <vt:i4>7536719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__RefHeading___Toc29276820</vt:lpwstr>
      </vt:variant>
      <vt:variant>
        <vt:i4>7995468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__RefHeading___Toc29276819</vt:lpwstr>
      </vt:variant>
      <vt:variant>
        <vt:i4>8061004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__RefHeading___Toc29276818</vt:lpwstr>
      </vt:variant>
      <vt:variant>
        <vt:i4>7602252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__RefHeading___Toc29276817</vt:lpwstr>
      </vt:variant>
      <vt:variant>
        <vt:i4>7667788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__RefHeading___Toc29276816</vt:lpwstr>
      </vt:variant>
      <vt:variant>
        <vt:i4>7733324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__RefHeading___Toc29276815</vt:lpwstr>
      </vt:variant>
      <vt:variant>
        <vt:i4>7798860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__RefHeading___Toc29276814</vt:lpwstr>
      </vt:variant>
      <vt:variant>
        <vt:i4>7340108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__RefHeading___Toc29276813</vt:lpwstr>
      </vt:variant>
      <vt:variant>
        <vt:i4>7405644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__RefHeading___Toc29276812</vt:lpwstr>
      </vt:variant>
      <vt:variant>
        <vt:i4>7471180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__RefHeading___Toc29276811</vt:lpwstr>
      </vt:variant>
      <vt:variant>
        <vt:i4>7536716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__RefHeading___Toc29276810</vt:lpwstr>
      </vt:variant>
      <vt:variant>
        <vt:i4>7995469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__RefHeading___Toc29276809</vt:lpwstr>
      </vt:variant>
      <vt:variant>
        <vt:i4>8061005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__RefHeading___Toc29276808</vt:lpwstr>
      </vt:variant>
      <vt:variant>
        <vt:i4>7602253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__RefHeading___Toc29276807</vt:lpwstr>
      </vt:variant>
      <vt:variant>
        <vt:i4>7667789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__RefHeading___Toc29276806</vt:lpwstr>
      </vt:variant>
      <vt:variant>
        <vt:i4>7733325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__RefHeading___Toc29276805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caso de uso: &lt;Nombre del caso de uso&gt;</dc:title>
  <dc:subject>&lt;Nombre del proyecto&gt;</dc:subject>
  <dc:creator>Daniel Eduardo González Solano</dc:creator>
  <cp:keywords/>
  <dc:description/>
  <cp:lastModifiedBy>Daniel Eduardo González Solano</cp:lastModifiedBy>
  <cp:revision>2</cp:revision>
  <cp:lastPrinted>1601-01-01T00:00:00Z</cp:lastPrinted>
  <dcterms:created xsi:type="dcterms:W3CDTF">2026-04-14T03:56:00Z</dcterms:created>
  <dcterms:modified xsi:type="dcterms:W3CDTF">2026-04-14T03:56:00Z</dcterms:modified>
</cp:coreProperties>
</file>