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1F340" w14:textId="02B54593" w:rsidR="003C4047" w:rsidRDefault="003C4047" w:rsidP="003C4047">
      <w:r>
        <w:t>UNIVERSIDAD DE EL SALVADOR</w:t>
      </w:r>
    </w:p>
    <w:p w14:paraId="16AF5803" w14:textId="77777777" w:rsidR="003C4047" w:rsidRDefault="003C4047" w:rsidP="003C4047">
      <w:r>
        <w:t>FACULTAD DE INGENIERÍA Y ARQUITECTURA</w:t>
      </w:r>
    </w:p>
    <w:p w14:paraId="5FD035A4" w14:textId="77777777" w:rsidR="003C4047" w:rsidRDefault="003C4047" w:rsidP="003C4047">
      <w:r>
        <w:t>ESCUELA DE INGENIERÍA DE SISTEMAS INFORMÁTICOS</w:t>
      </w:r>
    </w:p>
    <w:p w14:paraId="51A6CA84" w14:textId="77777777" w:rsidR="003C4047" w:rsidRDefault="003C4047" w:rsidP="003C4047">
      <w:r>
        <w:t>EDUCACIÓN A DISTANCIA</w:t>
      </w:r>
    </w:p>
    <w:p w14:paraId="06B4000D" w14:textId="77777777" w:rsidR="003C4047" w:rsidRDefault="003C4047" w:rsidP="003C4047">
      <w:r>
        <w:t xml:space="preserve">HERRAMIENTAS DE PRODUCTIVIDAD - HDP115 </w:t>
      </w:r>
    </w:p>
    <w:p w14:paraId="42729AE2" w14:textId="77777777" w:rsidR="00174056" w:rsidRDefault="003C4047" w:rsidP="003C4047">
      <w:r>
        <w:t>CICLO I-2026</w:t>
      </w:r>
    </w:p>
    <w:p w14:paraId="41ACB7BA" w14:textId="77777777" w:rsidR="00174056" w:rsidRDefault="00174056"/>
    <w:p w14:paraId="1A113C6E" w14:textId="77777777" w:rsidR="00174056" w:rsidRDefault="00174056"/>
    <w:p w14:paraId="224803FB" w14:textId="1DCC7F16" w:rsidR="00174056" w:rsidRDefault="00174056" w:rsidP="7BD33421">
      <w:r>
        <w:rPr>
          <w:noProof/>
        </w:rPr>
        <w:drawing>
          <wp:anchor distT="0" distB="0" distL="114300" distR="114300" simplePos="0" relativeHeight="251658240" behindDoc="0" locked="0" layoutInCell="1" allowOverlap="1" wp14:anchorId="571575C2" wp14:editId="1E9DAA8D">
            <wp:simplePos x="0" y="0"/>
            <wp:positionH relativeFrom="column">
              <wp:align>right</wp:align>
            </wp:positionH>
            <wp:positionV relativeFrom="paragraph">
              <wp:posOffset>0</wp:posOffset>
            </wp:positionV>
            <wp:extent cx="1470118" cy="1506445"/>
            <wp:effectExtent l="0" t="0" r="0" b="0"/>
            <wp:wrapSquare wrapText="bothSides"/>
            <wp:docPr id="345248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1470118" cy="1506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CD7A9E" w14:textId="77777777" w:rsidR="00174056" w:rsidRDefault="00174056"/>
    <w:p w14:paraId="48E5CF59" w14:textId="77777777" w:rsidR="00174056" w:rsidRDefault="00174056"/>
    <w:p w14:paraId="33505BE7" w14:textId="77777777" w:rsidR="003C4047" w:rsidRDefault="003C4047"/>
    <w:p w14:paraId="2CE28D34" w14:textId="77777777" w:rsidR="00174056" w:rsidRDefault="00174056"/>
    <w:p w14:paraId="0A4FC708" w14:textId="77777777" w:rsidR="00174056" w:rsidRDefault="00174056"/>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174056" w14:paraId="756A5ED3" w14:textId="77777777">
        <w:tc>
          <w:tcPr>
            <w:tcW w:w="5764" w:type="dxa"/>
            <w:tcBorders>
              <w:top w:val="double" w:sz="18" w:space="0" w:color="292929"/>
            </w:tcBorders>
          </w:tcPr>
          <w:p w14:paraId="319327CB" w14:textId="77777777" w:rsidR="00174056" w:rsidRDefault="00174056">
            <w:pPr>
              <w:pStyle w:val="Portada"/>
              <w:snapToGrid w:val="0"/>
              <w:rPr>
                <w:rFonts w:ascii="Arial" w:hAnsi="Arial" w:cs="Arial"/>
                <w:b/>
                <w:bCs/>
                <w:color w:val="241A61"/>
                <w:sz w:val="30"/>
              </w:rPr>
            </w:pPr>
          </w:p>
        </w:tc>
      </w:tr>
    </w:tbl>
    <w:p w14:paraId="0CC4BAD1" w14:textId="77777777" w:rsidR="00174056" w:rsidRDefault="00CA1A5E">
      <w:pPr>
        <w:pStyle w:val="EstiloPortadaArial15ptNegritaColorpersonalizadoRGB36"/>
      </w:pPr>
      <w:r>
        <w:t>Especificación de requisitos de software</w:t>
      </w:r>
    </w:p>
    <w:p w14:paraId="723FA8A2" w14:textId="77777777" w:rsidR="00174056" w:rsidRDefault="00174056">
      <w:pPr>
        <w:pStyle w:val="Portada"/>
        <w:ind w:left="2880"/>
        <w:rPr>
          <w:rFonts w:ascii="Arial" w:hAnsi="Arial" w:cs="Arial"/>
          <w:b/>
          <w:bCs/>
        </w:rPr>
      </w:pPr>
    </w:p>
    <w:p w14:paraId="0F353E59" w14:textId="295EBA93" w:rsidR="00174056" w:rsidRDefault="61BB5A1B">
      <w:pPr>
        <w:pStyle w:val="EstiloPortadaArialNegritaColorpersonalizadoRGB36"/>
        <w:rPr>
          <w:color w:val="241A61"/>
        </w:rPr>
      </w:pPr>
      <w:r>
        <w:t>Proyecto: Sistema De Gestión De Exámenes Clínicos– Clínica “Minerva”</w:t>
      </w:r>
    </w:p>
    <w:p w14:paraId="08A59A9A" w14:textId="77777777" w:rsidR="00174056" w:rsidRDefault="00CA1A5E">
      <w:pPr>
        <w:pStyle w:val="Listaconvietas2"/>
        <w:ind w:left="3163"/>
      </w:pPr>
      <w:r>
        <w:rPr>
          <w:color w:val="241A61"/>
          <w:sz w:val="22"/>
        </w:rPr>
        <w:t xml:space="preserve">Revisión </w:t>
      </w:r>
      <w:r w:rsidR="002845BC">
        <w:rPr>
          <w:color w:val="241A61"/>
          <w:sz w:val="22"/>
        </w:rPr>
        <w:t>1.0 Fecha Abril de 2026</w:t>
      </w:r>
    </w:p>
    <w:p w14:paraId="5428B73F" w14:textId="77777777" w:rsidR="00174056" w:rsidRDefault="00174056">
      <w:pPr>
        <w:ind w:left="2700"/>
      </w:pPr>
    </w:p>
    <w:p w14:paraId="390AD9A8" w14:textId="77777777" w:rsidR="00174056" w:rsidRDefault="00174056">
      <w:pPr>
        <w:ind w:left="2700"/>
      </w:pPr>
    </w:p>
    <w:p w14:paraId="704CDFD7" w14:textId="77777777" w:rsidR="003C4047" w:rsidRPr="003C4047" w:rsidRDefault="003C4047" w:rsidP="003C4047">
      <w:r w:rsidRPr="003C4047">
        <w:t>PRESENTADO POR:</w:t>
      </w:r>
    </w:p>
    <w:p w14:paraId="503424D4" w14:textId="77777777" w:rsidR="003C4047" w:rsidRPr="003C4047" w:rsidRDefault="003C4047" w:rsidP="003C4047">
      <w:r w:rsidRPr="003C4047">
        <w:t>ACEVEDO ALFARO, ELÍAS RONALDO - AA23013</w:t>
      </w:r>
    </w:p>
    <w:p w14:paraId="7B75BE3E" w14:textId="77777777" w:rsidR="003C4047" w:rsidRPr="003C4047" w:rsidRDefault="003C4047" w:rsidP="003C4047">
      <w:r w:rsidRPr="003C4047">
        <w:t>GONZÁLEZ SOLANO, DANIEL EDUARDO - GS22011</w:t>
      </w:r>
    </w:p>
    <w:p w14:paraId="6F103992" w14:textId="77777777" w:rsidR="003C4047" w:rsidRPr="003C4047" w:rsidRDefault="003C4047" w:rsidP="003C4047">
      <w:r w:rsidRPr="003C4047">
        <w:t xml:space="preserve">GONZÁLEZ ALFARO, JOSÉ MARTÍN - GA22056 </w:t>
      </w:r>
    </w:p>
    <w:p w14:paraId="5C7D895A" w14:textId="77777777" w:rsidR="003C4047" w:rsidRPr="003C4047" w:rsidRDefault="003C4047" w:rsidP="003C4047">
      <w:r w:rsidRPr="003C4047">
        <w:t>MEJÍA PORTILLO, RAÚL ALEJANDRO - MP21057</w:t>
      </w:r>
    </w:p>
    <w:p w14:paraId="570B3083" w14:textId="77777777" w:rsidR="003C4047" w:rsidRDefault="003C4047" w:rsidP="003C4047"/>
    <w:p w14:paraId="6351043A" w14:textId="77777777" w:rsidR="003C4047" w:rsidRDefault="003C4047" w:rsidP="003C4047"/>
    <w:p w14:paraId="361C21D4" w14:textId="77777777" w:rsidR="003C4047" w:rsidRDefault="003C4047" w:rsidP="003C4047">
      <w:r>
        <w:t>TUTOR: CARLOS FILIBERTO ALFARO CASTRO</w:t>
      </w:r>
    </w:p>
    <w:p w14:paraId="704A860C" w14:textId="461D982A" w:rsidR="003C4047" w:rsidRDefault="61BB5A1B" w:rsidP="003C4047">
      <w:r>
        <w:t>GRUPO DE TUTORÍA:02</w:t>
      </w:r>
    </w:p>
    <w:p w14:paraId="4C11BF12" w14:textId="77C84876" w:rsidR="00174056" w:rsidRDefault="61BB5A1B" w:rsidP="61BB5A1B">
      <w:r>
        <w:t>GRUPO INSCRITO:04</w:t>
      </w:r>
    </w:p>
    <w:p w14:paraId="410B1F18" w14:textId="2BD5B2EE" w:rsidR="61BB5A1B" w:rsidRDefault="61BB5A1B" w:rsidP="61BB5A1B"/>
    <w:p w14:paraId="3D178724" w14:textId="45C73BA7" w:rsidR="61BB5A1B" w:rsidRDefault="61BB5A1B" w:rsidP="61BB5A1B"/>
    <w:p w14:paraId="58E01797" w14:textId="151AC911" w:rsidR="61BB5A1B" w:rsidRDefault="61BB5A1B" w:rsidP="61BB5A1B"/>
    <w:p w14:paraId="0519C9A0" w14:textId="77777777" w:rsidR="003C4047" w:rsidRDefault="003C4047" w:rsidP="003C4047"/>
    <w:p w14:paraId="4958C0C3" w14:textId="77777777" w:rsidR="003C4047" w:rsidRDefault="003C4047" w:rsidP="003C4047"/>
    <w:p w14:paraId="6CE7D72C" w14:textId="77777777" w:rsidR="003C4047" w:rsidRDefault="003C4047" w:rsidP="003C4047"/>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174056" w14:paraId="64F0067A" w14:textId="77777777" w:rsidTr="61BB5A1B">
        <w:tc>
          <w:tcPr>
            <w:tcW w:w="2125" w:type="dxa"/>
            <w:tcBorders>
              <w:top w:val="double" w:sz="18" w:space="0" w:color="292929"/>
            </w:tcBorders>
            <w:vAlign w:val="center"/>
          </w:tcPr>
          <w:p w14:paraId="08B58707" w14:textId="4EF2D761" w:rsidR="00174056" w:rsidRDefault="00CA1A5E" w:rsidP="61BB5A1B">
            <w:pPr>
              <w:jc w:val="center"/>
            </w:pPr>
            <w:r>
              <w:rPr>
                <w:noProof/>
              </w:rPr>
              <w:drawing>
                <wp:inline distT="0" distB="0" distL="0" distR="0" wp14:anchorId="4E7574CA" wp14:editId="3D146C99">
                  <wp:extent cx="921526" cy="734450"/>
                  <wp:effectExtent l="0" t="0" r="0" b="0"/>
                  <wp:docPr id="1019054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54903" name="Picture 1019054903"/>
                          <pic:cNvPicPr/>
                        </pic:nvPicPr>
                        <pic:blipFill>
                          <a:blip r:embed="rId11">
                            <a:extLst>
                              <a:ext uri="{28A0092B-C50C-407E-A947-70E740481C1C}">
                                <a14:useLocalDpi xmlns:a14="http://schemas.microsoft.com/office/drawing/2010/main"/>
                              </a:ext>
                            </a:extLst>
                          </a:blip>
                          <a:stretch>
                            <a:fillRect/>
                          </a:stretch>
                        </pic:blipFill>
                        <pic:spPr>
                          <a:xfrm>
                            <a:off x="0" y="0"/>
                            <a:ext cx="921526" cy="734450"/>
                          </a:xfrm>
                          <a:prstGeom prst="rect">
                            <a:avLst/>
                          </a:prstGeom>
                        </pic:spPr>
                      </pic:pic>
                    </a:graphicData>
                  </a:graphic>
                </wp:inline>
              </w:drawing>
            </w:r>
            <w:r>
              <w:br/>
            </w:r>
          </w:p>
        </w:tc>
        <w:tc>
          <w:tcPr>
            <w:tcW w:w="825" w:type="dxa"/>
            <w:tcBorders>
              <w:top w:val="double" w:sz="18" w:space="0" w:color="292929"/>
            </w:tcBorders>
            <w:vAlign w:val="center"/>
          </w:tcPr>
          <w:p w14:paraId="3709D549" w14:textId="77777777" w:rsidR="00174056" w:rsidRDefault="00174056">
            <w:pPr>
              <w:snapToGrid w:val="0"/>
              <w:jc w:val="center"/>
            </w:pPr>
          </w:p>
        </w:tc>
        <w:tc>
          <w:tcPr>
            <w:tcW w:w="2994" w:type="dxa"/>
            <w:tcBorders>
              <w:top w:val="double" w:sz="18" w:space="0" w:color="292929"/>
            </w:tcBorders>
            <w:vAlign w:val="bottom"/>
          </w:tcPr>
          <w:p w14:paraId="0F481EC6" w14:textId="77777777" w:rsidR="00174056" w:rsidRDefault="00174056">
            <w:pPr>
              <w:snapToGrid w:val="0"/>
              <w:jc w:val="right"/>
              <w:rPr>
                <w:color w:val="241A61"/>
                <w:sz w:val="18"/>
              </w:rPr>
            </w:pPr>
          </w:p>
          <w:p w14:paraId="5CD14FD2" w14:textId="77777777" w:rsidR="00174056" w:rsidRDefault="002845BC">
            <w:pPr>
              <w:jc w:val="right"/>
            </w:pPr>
            <w:r>
              <w:rPr>
                <w:color w:val="241A61"/>
                <w:sz w:val="18"/>
              </w:rPr>
              <w:t>San Salvador, 12 de abril de 2026</w:t>
            </w:r>
          </w:p>
        </w:tc>
      </w:tr>
    </w:tbl>
    <w:p w14:paraId="67355255" w14:textId="77777777" w:rsidR="00174056" w:rsidRDefault="00174056">
      <w:pPr>
        <w:sectPr w:rsidR="00174056">
          <w:headerReference w:type="default" r:id="rId12"/>
          <w:footerReference w:type="default" r:id="rId13"/>
          <w:headerReference w:type="first" r:id="rId14"/>
          <w:footerReference w:type="first" r:id="rId15"/>
          <w:pgSz w:w="11906" w:h="16838"/>
          <w:pgMar w:top="1417" w:right="1701" w:bottom="1417" w:left="1701" w:header="708" w:footer="708" w:gutter="0"/>
          <w:cols w:space="720"/>
          <w:titlePg/>
          <w:docGrid w:linePitch="360"/>
        </w:sectPr>
      </w:pPr>
    </w:p>
    <w:p w14:paraId="03A462D2" w14:textId="77777777" w:rsidR="00174056" w:rsidRDefault="00CA1A5E">
      <w:pPr>
        <w:pStyle w:val="Titulo1sinnumeracion"/>
      </w:pPr>
      <w:bookmarkStart w:id="0" w:name="__RefHeading___Toc33411057"/>
      <w:bookmarkStart w:id="1" w:name="_Toc226812732"/>
      <w:bookmarkEnd w:id="0"/>
      <w:r>
        <w:lastRenderedPageBreak/>
        <w:t>Ficha del documento</w:t>
      </w:r>
      <w:bookmarkEnd w:id="1"/>
    </w:p>
    <w:p w14:paraId="546FC0E5" w14:textId="77777777" w:rsidR="00174056" w:rsidRDefault="00174056"/>
    <w:p w14:paraId="5E47EA48" w14:textId="77777777" w:rsidR="00174056" w:rsidRDefault="00174056"/>
    <w:tbl>
      <w:tblPr>
        <w:tblW w:w="8654" w:type="dxa"/>
        <w:tblInd w:w="-5" w:type="dxa"/>
        <w:tblLayout w:type="fixed"/>
        <w:tblLook w:val="0000" w:firstRow="0" w:lastRow="0" w:firstColumn="0" w:lastColumn="0" w:noHBand="0" w:noVBand="0"/>
      </w:tblPr>
      <w:tblGrid>
        <w:gridCol w:w="1389"/>
        <w:gridCol w:w="1290"/>
        <w:gridCol w:w="2649"/>
        <w:gridCol w:w="3326"/>
      </w:tblGrid>
      <w:tr w:rsidR="00174056" w14:paraId="69FBCE58" w14:textId="77777777" w:rsidTr="61BB5A1B">
        <w:tc>
          <w:tcPr>
            <w:tcW w:w="138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7F3A4E0" w14:textId="77777777" w:rsidR="00174056" w:rsidRDefault="00CA1A5E">
            <w:pPr>
              <w:jc w:val="center"/>
            </w:pPr>
            <w:r>
              <w:rPr>
                <w:b/>
              </w:rPr>
              <w:t>Fecha</w:t>
            </w:r>
          </w:p>
        </w:tc>
        <w:tc>
          <w:tcPr>
            <w:tcW w:w="1290"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908DB40" w14:textId="77777777" w:rsidR="00174056" w:rsidRDefault="00CA1A5E">
            <w:pPr>
              <w:jc w:val="center"/>
            </w:pPr>
            <w:r>
              <w:rPr>
                <w:b/>
              </w:rPr>
              <w:t>Revisión</w:t>
            </w:r>
          </w:p>
        </w:tc>
        <w:tc>
          <w:tcPr>
            <w:tcW w:w="264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53CFF0BA" w14:textId="77777777" w:rsidR="00174056" w:rsidRDefault="00CA1A5E">
            <w:pPr>
              <w:jc w:val="center"/>
            </w:pPr>
            <w:r>
              <w:rPr>
                <w:b/>
              </w:rPr>
              <w:t>Autor</w:t>
            </w:r>
          </w:p>
        </w:tc>
        <w:tc>
          <w:tcPr>
            <w:tcW w:w="3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6B52FE89" w14:textId="77777777" w:rsidR="00174056" w:rsidRDefault="00CA1A5E">
            <w:pPr>
              <w:jc w:val="center"/>
            </w:pPr>
            <w:r>
              <w:rPr>
                <w:b/>
              </w:rPr>
              <w:t>Verificado dep. calidad.</w:t>
            </w:r>
          </w:p>
        </w:tc>
      </w:tr>
      <w:tr w:rsidR="00174056" w14:paraId="6586A2D6" w14:textId="77777777" w:rsidTr="61BB5A1B">
        <w:trPr>
          <w:trHeight w:val="1134"/>
        </w:trPr>
        <w:tc>
          <w:tcPr>
            <w:tcW w:w="1389"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7C27FA7B" w14:textId="3A405D5D" w:rsidR="00174056" w:rsidRDefault="00C91EB2">
            <w:r>
              <w:t>12/04/202</w:t>
            </w:r>
            <w:r w:rsidR="00241C61">
              <w:t>6</w:t>
            </w:r>
          </w:p>
        </w:tc>
        <w:tc>
          <w:tcPr>
            <w:tcW w:w="1290"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24C12BD5" w14:textId="77777777" w:rsidR="00174056" w:rsidRDefault="00C91EB2">
            <w:r>
              <w:t>1.0</w:t>
            </w:r>
          </w:p>
        </w:tc>
        <w:tc>
          <w:tcPr>
            <w:tcW w:w="2649" w:type="dxa"/>
            <w:tcBorders>
              <w:top w:val="single" w:sz="4" w:space="0" w:color="808080" w:themeColor="background1" w:themeShade="80"/>
              <w:left w:val="single" w:sz="4" w:space="0" w:color="808080" w:themeColor="background1" w:themeShade="80"/>
              <w:bottom w:val="single" w:sz="4" w:space="0" w:color="808080" w:themeColor="background1" w:themeShade="80"/>
            </w:tcBorders>
            <w:vAlign w:val="center"/>
          </w:tcPr>
          <w:p w14:paraId="21BB5AA1" w14:textId="77777777" w:rsidR="00174056" w:rsidRDefault="00C91EB2">
            <w:r>
              <w:t>Grupo 04</w:t>
            </w:r>
          </w:p>
        </w:tc>
        <w:tc>
          <w:tcPr>
            <w:tcW w:w="332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B909A92" w14:textId="77777777" w:rsidR="00174056" w:rsidRDefault="00C91EB2">
            <w:pPr>
              <w:jc w:val="center"/>
            </w:pPr>
            <w:r>
              <w:t>No aplica</w:t>
            </w:r>
          </w:p>
        </w:tc>
      </w:tr>
    </w:tbl>
    <w:p w14:paraId="7921D6BD" w14:textId="77777777" w:rsidR="00174056" w:rsidRDefault="00174056"/>
    <w:p w14:paraId="2237F930" w14:textId="77777777" w:rsidR="00174056" w:rsidRDefault="00174056">
      <w:pPr>
        <w:pStyle w:val="Encabezado"/>
        <w:tabs>
          <w:tab w:val="clear" w:pos="4252"/>
          <w:tab w:val="clear" w:pos="8504"/>
        </w:tabs>
        <w:rPr>
          <w:lang w:val="fr-FR"/>
        </w:rPr>
      </w:pPr>
    </w:p>
    <w:p w14:paraId="585F68E6" w14:textId="77777777" w:rsidR="00174056" w:rsidRDefault="00174056">
      <w:pPr>
        <w:pStyle w:val="Encabezado"/>
        <w:tabs>
          <w:tab w:val="clear" w:pos="4252"/>
          <w:tab w:val="clear" w:pos="8504"/>
        </w:tabs>
        <w:rPr>
          <w:lang w:val="fr-FR"/>
        </w:rPr>
      </w:pPr>
    </w:p>
    <w:p w14:paraId="5F481DD0" w14:textId="77777777" w:rsidR="00174056" w:rsidRDefault="00174056">
      <w:pPr>
        <w:pStyle w:val="Encabezado"/>
        <w:tabs>
          <w:tab w:val="clear" w:pos="4252"/>
          <w:tab w:val="clear" w:pos="8504"/>
        </w:tabs>
        <w:rPr>
          <w:lang w:val="fr-FR"/>
        </w:rPr>
      </w:pPr>
    </w:p>
    <w:p w14:paraId="6CACA1BB" w14:textId="77777777" w:rsidR="00174056" w:rsidRDefault="00174056">
      <w:pPr>
        <w:pStyle w:val="Encabezado"/>
        <w:tabs>
          <w:tab w:val="clear" w:pos="4252"/>
          <w:tab w:val="clear" w:pos="8504"/>
        </w:tabs>
        <w:rPr>
          <w:lang w:val="fr-FR"/>
        </w:rPr>
      </w:pPr>
    </w:p>
    <w:p w14:paraId="35C575BA" w14:textId="77777777" w:rsidR="00174056" w:rsidRDefault="00174056">
      <w:pPr>
        <w:pStyle w:val="Encabezado"/>
        <w:tabs>
          <w:tab w:val="clear" w:pos="4252"/>
          <w:tab w:val="clear" w:pos="8504"/>
        </w:tabs>
        <w:rPr>
          <w:lang w:val="fr-FR"/>
        </w:rPr>
      </w:pPr>
    </w:p>
    <w:p w14:paraId="73421E89" w14:textId="77777777" w:rsidR="00174056" w:rsidRDefault="00174056">
      <w:pPr>
        <w:pStyle w:val="Encabezado"/>
        <w:tabs>
          <w:tab w:val="clear" w:pos="4252"/>
          <w:tab w:val="clear" w:pos="8504"/>
        </w:tabs>
        <w:rPr>
          <w:lang w:val="fr-FR"/>
        </w:rPr>
      </w:pPr>
    </w:p>
    <w:p w14:paraId="4A9A4FED" w14:textId="77777777" w:rsidR="00174056" w:rsidRDefault="00174056">
      <w:pPr>
        <w:pStyle w:val="Encabezado"/>
        <w:tabs>
          <w:tab w:val="clear" w:pos="4252"/>
          <w:tab w:val="clear" w:pos="8504"/>
        </w:tabs>
        <w:rPr>
          <w:lang w:val="fr-FR"/>
        </w:rPr>
      </w:pPr>
    </w:p>
    <w:p w14:paraId="1CF90F24" w14:textId="77777777" w:rsidR="00174056" w:rsidRDefault="00174056">
      <w:pPr>
        <w:pStyle w:val="Encabezado"/>
        <w:tabs>
          <w:tab w:val="clear" w:pos="4252"/>
          <w:tab w:val="clear" w:pos="8504"/>
        </w:tabs>
        <w:rPr>
          <w:lang w:val="fr-FR"/>
        </w:rPr>
      </w:pPr>
    </w:p>
    <w:p w14:paraId="19C69BF7" w14:textId="77777777" w:rsidR="00174056" w:rsidRDefault="00174056">
      <w:pPr>
        <w:pStyle w:val="Encabezado"/>
        <w:tabs>
          <w:tab w:val="clear" w:pos="4252"/>
          <w:tab w:val="clear" w:pos="8504"/>
        </w:tabs>
        <w:rPr>
          <w:lang w:val="fr-FR"/>
        </w:rPr>
      </w:pPr>
    </w:p>
    <w:p w14:paraId="735A1BEF" w14:textId="77777777" w:rsidR="00174056" w:rsidRDefault="00174056">
      <w:pPr>
        <w:pStyle w:val="Encabezado"/>
        <w:tabs>
          <w:tab w:val="clear" w:pos="4252"/>
          <w:tab w:val="clear" w:pos="8504"/>
        </w:tabs>
        <w:rPr>
          <w:lang w:val="fr-FR"/>
        </w:rPr>
      </w:pPr>
    </w:p>
    <w:p w14:paraId="62EE8B6B" w14:textId="77777777" w:rsidR="00174056" w:rsidRDefault="00174056">
      <w:pPr>
        <w:pStyle w:val="Encabezado"/>
        <w:tabs>
          <w:tab w:val="clear" w:pos="4252"/>
          <w:tab w:val="clear" w:pos="8504"/>
        </w:tabs>
        <w:rPr>
          <w:lang w:val="fr-FR"/>
        </w:rPr>
      </w:pPr>
    </w:p>
    <w:p w14:paraId="746781C7" w14:textId="77777777" w:rsidR="00174056" w:rsidRDefault="00174056">
      <w:pPr>
        <w:pStyle w:val="Encabezado"/>
        <w:tabs>
          <w:tab w:val="clear" w:pos="4252"/>
          <w:tab w:val="clear" w:pos="8504"/>
        </w:tabs>
        <w:rPr>
          <w:lang w:val="fr-FR"/>
        </w:rPr>
      </w:pPr>
    </w:p>
    <w:p w14:paraId="41EA9D70" w14:textId="77777777" w:rsidR="00174056" w:rsidRDefault="00174056">
      <w:pPr>
        <w:pStyle w:val="Encabezado"/>
        <w:tabs>
          <w:tab w:val="clear" w:pos="4252"/>
          <w:tab w:val="clear" w:pos="8504"/>
        </w:tabs>
        <w:rPr>
          <w:lang w:val="fr-FR"/>
        </w:rPr>
      </w:pPr>
    </w:p>
    <w:p w14:paraId="60A6AC20" w14:textId="77777777" w:rsidR="00174056" w:rsidRDefault="00CA1A5E">
      <w:pPr>
        <w:pStyle w:val="Encabezado"/>
        <w:tabs>
          <w:tab w:val="clear" w:pos="4252"/>
          <w:tab w:val="clear" w:pos="8504"/>
        </w:tabs>
      </w:pPr>
      <w:r>
        <w:t xml:space="preserve">Documento validado por las partes en fecha: </w:t>
      </w:r>
      <w:r w:rsidR="00C91EB2">
        <w:t>12 de abril de 2026</w:t>
      </w:r>
    </w:p>
    <w:p w14:paraId="75262AAD" w14:textId="77777777" w:rsidR="00174056" w:rsidRDefault="00174056">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174056" w14:paraId="28D343BD" w14:textId="77777777">
        <w:tc>
          <w:tcPr>
            <w:tcW w:w="4322" w:type="dxa"/>
            <w:tcBorders>
              <w:top w:val="single" w:sz="4" w:space="0" w:color="000000"/>
              <w:left w:val="single" w:sz="4" w:space="0" w:color="000000"/>
              <w:bottom w:val="single" w:sz="4" w:space="0" w:color="000000"/>
            </w:tcBorders>
          </w:tcPr>
          <w:p w14:paraId="544033FF" w14:textId="77777777" w:rsidR="00174056" w:rsidRDefault="00CA1A5E">
            <w:pPr>
              <w:pStyle w:val="Encabezado"/>
              <w:tabs>
                <w:tab w:val="clear" w:pos="4252"/>
                <w:tab w:val="clear" w:pos="8504"/>
              </w:tabs>
              <w:jc w:val="cente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3E178EEF" w14:textId="77777777" w:rsidR="00174056" w:rsidRDefault="00CA1A5E">
            <w:pPr>
              <w:pStyle w:val="Encabezado"/>
              <w:tabs>
                <w:tab w:val="clear" w:pos="4252"/>
                <w:tab w:val="clear" w:pos="8504"/>
              </w:tabs>
              <w:jc w:val="center"/>
            </w:pPr>
            <w:r>
              <w:rPr>
                <w:lang w:val="fr-FR"/>
              </w:rPr>
              <w:t>Por la empresa suministradora</w:t>
            </w:r>
          </w:p>
        </w:tc>
      </w:tr>
      <w:tr w:rsidR="00174056" w14:paraId="6E1E0F8B" w14:textId="77777777">
        <w:tc>
          <w:tcPr>
            <w:tcW w:w="4322" w:type="dxa"/>
            <w:tcBorders>
              <w:top w:val="single" w:sz="4" w:space="0" w:color="000000"/>
              <w:left w:val="single" w:sz="4" w:space="0" w:color="000000"/>
              <w:bottom w:val="single" w:sz="4" w:space="0" w:color="000000"/>
            </w:tcBorders>
          </w:tcPr>
          <w:p w14:paraId="4BDA6620" w14:textId="77777777" w:rsidR="00174056" w:rsidRDefault="00174056">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148CC9DF" w14:textId="77777777" w:rsidR="00174056" w:rsidRDefault="00174056">
            <w:pPr>
              <w:pStyle w:val="Encabezado"/>
              <w:tabs>
                <w:tab w:val="clear" w:pos="4252"/>
                <w:tab w:val="clear" w:pos="8504"/>
              </w:tabs>
              <w:snapToGrid w:val="0"/>
              <w:rPr>
                <w:lang w:val="fr-FR"/>
              </w:rPr>
            </w:pPr>
          </w:p>
          <w:p w14:paraId="7829273B" w14:textId="77777777" w:rsidR="00174056" w:rsidRDefault="00174056">
            <w:pPr>
              <w:pStyle w:val="Encabezado"/>
              <w:tabs>
                <w:tab w:val="clear" w:pos="4252"/>
                <w:tab w:val="clear" w:pos="8504"/>
              </w:tabs>
              <w:rPr>
                <w:lang w:val="fr-FR"/>
              </w:rPr>
            </w:pPr>
          </w:p>
          <w:p w14:paraId="5DD2FD9D" w14:textId="77777777" w:rsidR="00174056" w:rsidRDefault="00174056">
            <w:pPr>
              <w:pStyle w:val="Encabezado"/>
              <w:tabs>
                <w:tab w:val="clear" w:pos="4252"/>
                <w:tab w:val="clear" w:pos="8504"/>
              </w:tabs>
              <w:rPr>
                <w:lang w:val="fr-FR"/>
              </w:rPr>
            </w:pPr>
          </w:p>
          <w:p w14:paraId="0258618E" w14:textId="77777777" w:rsidR="00174056" w:rsidRDefault="00174056">
            <w:pPr>
              <w:pStyle w:val="Encabezado"/>
              <w:tabs>
                <w:tab w:val="clear" w:pos="4252"/>
                <w:tab w:val="clear" w:pos="8504"/>
              </w:tabs>
              <w:rPr>
                <w:lang w:val="fr-FR"/>
              </w:rPr>
            </w:pPr>
          </w:p>
          <w:p w14:paraId="13A33F2F" w14:textId="77777777" w:rsidR="00174056" w:rsidRDefault="00174056">
            <w:pPr>
              <w:pStyle w:val="Encabezado"/>
              <w:tabs>
                <w:tab w:val="clear" w:pos="4252"/>
                <w:tab w:val="clear" w:pos="8504"/>
              </w:tabs>
              <w:rPr>
                <w:lang w:val="fr-FR"/>
              </w:rPr>
            </w:pPr>
          </w:p>
          <w:p w14:paraId="78BBA333" w14:textId="77777777" w:rsidR="00174056" w:rsidRDefault="00174056">
            <w:pPr>
              <w:pStyle w:val="Encabezado"/>
              <w:tabs>
                <w:tab w:val="clear" w:pos="4252"/>
                <w:tab w:val="clear" w:pos="8504"/>
              </w:tabs>
              <w:rPr>
                <w:lang w:val="fr-FR"/>
              </w:rPr>
            </w:pPr>
          </w:p>
          <w:p w14:paraId="5170C40D" w14:textId="77777777" w:rsidR="00174056" w:rsidRDefault="00174056">
            <w:pPr>
              <w:pStyle w:val="Encabezado"/>
              <w:tabs>
                <w:tab w:val="clear" w:pos="4252"/>
                <w:tab w:val="clear" w:pos="8504"/>
              </w:tabs>
              <w:rPr>
                <w:lang w:val="fr-FR"/>
              </w:rPr>
            </w:pPr>
          </w:p>
        </w:tc>
      </w:tr>
      <w:tr w:rsidR="00174056" w14:paraId="378826B5" w14:textId="77777777">
        <w:tc>
          <w:tcPr>
            <w:tcW w:w="4322" w:type="dxa"/>
            <w:tcBorders>
              <w:top w:val="single" w:sz="4" w:space="0" w:color="000000"/>
              <w:left w:val="single" w:sz="4" w:space="0" w:color="000000"/>
              <w:bottom w:val="single" w:sz="4" w:space="0" w:color="000000"/>
            </w:tcBorders>
          </w:tcPr>
          <w:p w14:paraId="12474C1F" w14:textId="77777777" w:rsidR="00174056" w:rsidRDefault="00CA1A5E">
            <w:pPr>
              <w:pStyle w:val="Encabezado"/>
              <w:tabs>
                <w:tab w:val="clear" w:pos="4252"/>
                <w:tab w:val="clear" w:pos="8504"/>
              </w:tabs>
            </w:pPr>
            <w:r>
              <w:t xml:space="preserve">Fdo. D./ Dña </w:t>
            </w:r>
            <w:r w:rsidR="00C91EB2">
              <w:t>Universidad De El Salvador</w:t>
            </w:r>
          </w:p>
        </w:tc>
        <w:tc>
          <w:tcPr>
            <w:tcW w:w="4332" w:type="dxa"/>
            <w:tcBorders>
              <w:top w:val="single" w:sz="4" w:space="0" w:color="000000"/>
              <w:left w:val="single" w:sz="4" w:space="0" w:color="000000"/>
              <w:bottom w:val="single" w:sz="4" w:space="0" w:color="000000"/>
              <w:right w:val="single" w:sz="4" w:space="0" w:color="000000"/>
            </w:tcBorders>
          </w:tcPr>
          <w:p w14:paraId="54400838" w14:textId="77777777" w:rsidR="00174056" w:rsidRDefault="00CA1A5E">
            <w:pPr>
              <w:pStyle w:val="Encabezado"/>
              <w:tabs>
                <w:tab w:val="clear" w:pos="4252"/>
                <w:tab w:val="clear" w:pos="8504"/>
              </w:tabs>
            </w:pPr>
            <w:r>
              <w:t xml:space="preserve">Fdo. D./Dña </w:t>
            </w:r>
            <w:r w:rsidR="00C91EB2">
              <w:t>Grupo 04</w:t>
            </w:r>
          </w:p>
        </w:tc>
      </w:tr>
    </w:tbl>
    <w:p w14:paraId="7D41C9D6" w14:textId="77777777" w:rsidR="00174056" w:rsidRDefault="00174056">
      <w:pPr>
        <w:pStyle w:val="Encabezado"/>
        <w:tabs>
          <w:tab w:val="clear" w:pos="4252"/>
          <w:tab w:val="clear" w:pos="8504"/>
        </w:tabs>
      </w:pPr>
    </w:p>
    <w:p w14:paraId="5FE92002" w14:textId="77777777" w:rsidR="00174056" w:rsidRDefault="00174056">
      <w:pPr>
        <w:pStyle w:val="Encabezado"/>
        <w:tabs>
          <w:tab w:val="clear" w:pos="4252"/>
          <w:tab w:val="clear" w:pos="8504"/>
        </w:tabs>
      </w:pPr>
    </w:p>
    <w:p w14:paraId="0D7DE3F1" w14:textId="77777777" w:rsidR="00174056" w:rsidRDefault="00174056">
      <w:pPr>
        <w:pStyle w:val="Encabezado"/>
        <w:tabs>
          <w:tab w:val="clear" w:pos="4252"/>
          <w:tab w:val="clear" w:pos="8504"/>
        </w:tabs>
      </w:pPr>
    </w:p>
    <w:p w14:paraId="319E47A7" w14:textId="77777777" w:rsidR="00174056" w:rsidRDefault="00174056">
      <w:pPr>
        <w:pStyle w:val="Encabezado"/>
        <w:tabs>
          <w:tab w:val="clear" w:pos="4252"/>
          <w:tab w:val="clear" w:pos="8504"/>
        </w:tabs>
      </w:pPr>
    </w:p>
    <w:p w14:paraId="202FA6DD" w14:textId="77777777" w:rsidR="00174056" w:rsidRDefault="00174056"/>
    <w:p w14:paraId="5F2133EA" w14:textId="77777777" w:rsidR="00174056" w:rsidRDefault="00174056"/>
    <w:p w14:paraId="17D18ABA" w14:textId="77777777" w:rsidR="00174056" w:rsidRDefault="00174056"/>
    <w:p w14:paraId="5CC3B891" w14:textId="77777777" w:rsidR="00174056" w:rsidRDefault="00174056">
      <w:pPr>
        <w:sectPr w:rsidR="00174056">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708" w:gutter="0"/>
          <w:cols w:space="720"/>
          <w:titlePg/>
          <w:docGrid w:linePitch="360"/>
        </w:sectPr>
      </w:pPr>
    </w:p>
    <w:bookmarkStart w:id="2" w:name="__RefHeading___Toc33411058" w:displacedByCustomXml="next"/>
    <w:bookmarkEnd w:id="2" w:displacedByCustomXml="next"/>
    <w:sdt>
      <w:sdtPr>
        <w:rPr>
          <w:rFonts w:ascii="Arial" w:eastAsia="Times New Roman" w:hAnsi="Arial" w:cs="Arial"/>
          <w:color w:val="auto"/>
          <w:sz w:val="20"/>
          <w:szCs w:val="24"/>
          <w:lang w:val="es-MX" w:eastAsia="zh-CN"/>
        </w:rPr>
        <w:id w:val="-350875714"/>
        <w:docPartObj>
          <w:docPartGallery w:val="Table of Contents"/>
          <w:docPartUnique/>
        </w:docPartObj>
      </w:sdtPr>
      <w:sdtEndPr>
        <w:rPr>
          <w:b/>
          <w:bCs/>
        </w:rPr>
      </w:sdtEndPr>
      <w:sdtContent>
        <w:p w14:paraId="6CB7A327" w14:textId="2ACE9792" w:rsidR="002A014C" w:rsidRPr="002A014C" w:rsidRDefault="002A014C">
          <w:pPr>
            <w:pStyle w:val="TtuloTDC"/>
            <w:rPr>
              <w:color w:val="000000" w:themeColor="text1"/>
            </w:rPr>
          </w:pPr>
          <w:r w:rsidRPr="002A014C">
            <w:rPr>
              <w:color w:val="000000" w:themeColor="text1"/>
              <w:lang w:val="es-MX"/>
            </w:rPr>
            <w:t>CONTENIDO</w:t>
          </w:r>
        </w:p>
        <w:p w14:paraId="019A1585" w14:textId="14E39F99" w:rsidR="002A014C" w:rsidRDefault="002A014C">
          <w:pPr>
            <w:pStyle w:val="TDC1"/>
            <w:tabs>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r>
            <w:fldChar w:fldCharType="begin"/>
          </w:r>
          <w:r>
            <w:instrText xml:space="preserve"> TOC \o "1-3" \h \z \u </w:instrText>
          </w:r>
          <w:r>
            <w:fldChar w:fldCharType="separate"/>
          </w:r>
          <w:hyperlink w:anchor="_Toc226812732" w:history="1">
            <w:r w:rsidRPr="00346A75">
              <w:rPr>
                <w:rStyle w:val="Hipervnculo"/>
                <w:noProof/>
              </w:rPr>
              <w:t>Ficha del documento</w:t>
            </w:r>
            <w:r>
              <w:rPr>
                <w:noProof/>
                <w:webHidden/>
              </w:rPr>
              <w:tab/>
            </w:r>
            <w:r>
              <w:rPr>
                <w:noProof/>
                <w:webHidden/>
              </w:rPr>
              <w:fldChar w:fldCharType="begin"/>
            </w:r>
            <w:r>
              <w:rPr>
                <w:noProof/>
                <w:webHidden/>
              </w:rPr>
              <w:instrText xml:space="preserve"> PAGEREF _Toc226812732 \h </w:instrText>
            </w:r>
            <w:r>
              <w:rPr>
                <w:noProof/>
                <w:webHidden/>
              </w:rPr>
            </w:r>
            <w:r>
              <w:rPr>
                <w:noProof/>
                <w:webHidden/>
              </w:rPr>
              <w:fldChar w:fldCharType="separate"/>
            </w:r>
            <w:r w:rsidR="003943AC">
              <w:rPr>
                <w:noProof/>
                <w:webHidden/>
              </w:rPr>
              <w:t>2</w:t>
            </w:r>
            <w:r>
              <w:rPr>
                <w:noProof/>
                <w:webHidden/>
              </w:rPr>
              <w:fldChar w:fldCharType="end"/>
            </w:r>
          </w:hyperlink>
        </w:p>
        <w:p w14:paraId="0F3835AF" w14:textId="68DDA711"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33" w:history="1">
            <w:r w:rsidRPr="00346A75">
              <w:rPr>
                <w:rStyle w:val="Hipervnculo"/>
                <w:rFonts w:eastAsia="Arial"/>
                <w:noProof/>
              </w:rPr>
              <w:t>1</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Introducción.</w:t>
            </w:r>
            <w:r>
              <w:rPr>
                <w:noProof/>
                <w:webHidden/>
              </w:rPr>
              <w:tab/>
            </w:r>
            <w:r>
              <w:rPr>
                <w:noProof/>
                <w:webHidden/>
              </w:rPr>
              <w:fldChar w:fldCharType="begin"/>
            </w:r>
            <w:r>
              <w:rPr>
                <w:noProof/>
                <w:webHidden/>
              </w:rPr>
              <w:instrText xml:space="preserve"> PAGEREF _Toc226812733 \h </w:instrText>
            </w:r>
            <w:r>
              <w:rPr>
                <w:noProof/>
                <w:webHidden/>
              </w:rPr>
            </w:r>
            <w:r>
              <w:rPr>
                <w:noProof/>
                <w:webHidden/>
              </w:rPr>
              <w:fldChar w:fldCharType="separate"/>
            </w:r>
            <w:r w:rsidR="003943AC">
              <w:rPr>
                <w:noProof/>
                <w:webHidden/>
              </w:rPr>
              <w:t>6</w:t>
            </w:r>
            <w:r>
              <w:rPr>
                <w:noProof/>
                <w:webHidden/>
              </w:rPr>
              <w:fldChar w:fldCharType="end"/>
            </w:r>
          </w:hyperlink>
        </w:p>
        <w:p w14:paraId="7A702E0C" w14:textId="4FC88DD6"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34" w:history="1">
            <w:r w:rsidRPr="00346A75">
              <w:rPr>
                <w:rStyle w:val="Hipervnculo"/>
                <w:rFonts w:eastAsia="Arial"/>
                <w:noProof/>
              </w:rPr>
              <w:t>2</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Antecedentes.</w:t>
            </w:r>
            <w:r>
              <w:rPr>
                <w:noProof/>
                <w:webHidden/>
              </w:rPr>
              <w:tab/>
            </w:r>
            <w:r>
              <w:rPr>
                <w:noProof/>
                <w:webHidden/>
              </w:rPr>
              <w:fldChar w:fldCharType="begin"/>
            </w:r>
            <w:r>
              <w:rPr>
                <w:noProof/>
                <w:webHidden/>
              </w:rPr>
              <w:instrText xml:space="preserve"> PAGEREF _Toc226812734 \h </w:instrText>
            </w:r>
            <w:r>
              <w:rPr>
                <w:noProof/>
                <w:webHidden/>
              </w:rPr>
            </w:r>
            <w:r>
              <w:rPr>
                <w:noProof/>
                <w:webHidden/>
              </w:rPr>
              <w:fldChar w:fldCharType="separate"/>
            </w:r>
            <w:r w:rsidR="003943AC">
              <w:rPr>
                <w:noProof/>
                <w:webHidden/>
              </w:rPr>
              <w:t>7</w:t>
            </w:r>
            <w:r>
              <w:rPr>
                <w:noProof/>
                <w:webHidden/>
              </w:rPr>
              <w:fldChar w:fldCharType="end"/>
            </w:r>
          </w:hyperlink>
        </w:p>
        <w:p w14:paraId="3CA385E6" w14:textId="0C1A22FD"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35" w:history="1">
            <w:r w:rsidRPr="00346A75">
              <w:rPr>
                <w:rStyle w:val="Hipervnculo"/>
                <w:rFonts w:eastAsia="Arial"/>
                <w:noProof/>
              </w:rPr>
              <w:t>3</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Objetivos.</w:t>
            </w:r>
            <w:r>
              <w:rPr>
                <w:noProof/>
                <w:webHidden/>
              </w:rPr>
              <w:tab/>
            </w:r>
            <w:r>
              <w:rPr>
                <w:noProof/>
                <w:webHidden/>
              </w:rPr>
              <w:fldChar w:fldCharType="begin"/>
            </w:r>
            <w:r>
              <w:rPr>
                <w:noProof/>
                <w:webHidden/>
              </w:rPr>
              <w:instrText xml:space="preserve"> PAGEREF _Toc226812735 \h </w:instrText>
            </w:r>
            <w:r>
              <w:rPr>
                <w:noProof/>
                <w:webHidden/>
              </w:rPr>
            </w:r>
            <w:r>
              <w:rPr>
                <w:noProof/>
                <w:webHidden/>
              </w:rPr>
              <w:fldChar w:fldCharType="separate"/>
            </w:r>
            <w:r w:rsidR="003943AC">
              <w:rPr>
                <w:noProof/>
                <w:webHidden/>
              </w:rPr>
              <w:t>8</w:t>
            </w:r>
            <w:r>
              <w:rPr>
                <w:noProof/>
                <w:webHidden/>
              </w:rPr>
              <w:fldChar w:fldCharType="end"/>
            </w:r>
          </w:hyperlink>
        </w:p>
        <w:p w14:paraId="68548A44" w14:textId="27351C1E"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36" w:history="1">
            <w:r w:rsidRPr="00346A75">
              <w:rPr>
                <w:rStyle w:val="Hipervnculo"/>
                <w:rFonts w:eastAsia="Arial"/>
                <w:noProof/>
              </w:rPr>
              <w:t>3.1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Objetivo General.</w:t>
            </w:r>
            <w:r>
              <w:rPr>
                <w:noProof/>
                <w:webHidden/>
              </w:rPr>
              <w:tab/>
            </w:r>
            <w:r>
              <w:rPr>
                <w:noProof/>
                <w:webHidden/>
              </w:rPr>
              <w:fldChar w:fldCharType="begin"/>
            </w:r>
            <w:r>
              <w:rPr>
                <w:noProof/>
                <w:webHidden/>
              </w:rPr>
              <w:instrText xml:space="preserve"> PAGEREF _Toc226812736 \h </w:instrText>
            </w:r>
            <w:r>
              <w:rPr>
                <w:noProof/>
                <w:webHidden/>
              </w:rPr>
            </w:r>
            <w:r>
              <w:rPr>
                <w:noProof/>
                <w:webHidden/>
              </w:rPr>
              <w:fldChar w:fldCharType="separate"/>
            </w:r>
            <w:r w:rsidR="003943AC">
              <w:rPr>
                <w:noProof/>
                <w:webHidden/>
              </w:rPr>
              <w:t>8</w:t>
            </w:r>
            <w:r>
              <w:rPr>
                <w:noProof/>
                <w:webHidden/>
              </w:rPr>
              <w:fldChar w:fldCharType="end"/>
            </w:r>
          </w:hyperlink>
        </w:p>
        <w:p w14:paraId="0E493802" w14:textId="6102B096"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37" w:history="1">
            <w:r w:rsidRPr="00346A75">
              <w:rPr>
                <w:rStyle w:val="Hipervnculo"/>
                <w:rFonts w:eastAsia="Arial"/>
                <w:noProof/>
              </w:rPr>
              <w:t>3.2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Objetivos Específicos.</w:t>
            </w:r>
            <w:r>
              <w:rPr>
                <w:noProof/>
                <w:webHidden/>
              </w:rPr>
              <w:tab/>
            </w:r>
            <w:r>
              <w:rPr>
                <w:noProof/>
                <w:webHidden/>
              </w:rPr>
              <w:fldChar w:fldCharType="begin"/>
            </w:r>
            <w:r>
              <w:rPr>
                <w:noProof/>
                <w:webHidden/>
              </w:rPr>
              <w:instrText xml:space="preserve"> PAGEREF _Toc226812737 \h </w:instrText>
            </w:r>
            <w:r>
              <w:rPr>
                <w:noProof/>
                <w:webHidden/>
              </w:rPr>
            </w:r>
            <w:r>
              <w:rPr>
                <w:noProof/>
                <w:webHidden/>
              </w:rPr>
              <w:fldChar w:fldCharType="separate"/>
            </w:r>
            <w:r w:rsidR="003943AC">
              <w:rPr>
                <w:noProof/>
                <w:webHidden/>
              </w:rPr>
              <w:t>8</w:t>
            </w:r>
            <w:r>
              <w:rPr>
                <w:noProof/>
                <w:webHidden/>
              </w:rPr>
              <w:fldChar w:fldCharType="end"/>
            </w:r>
          </w:hyperlink>
        </w:p>
        <w:p w14:paraId="29F66E62" w14:textId="30923317"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38" w:history="1">
            <w:r w:rsidRPr="00346A75">
              <w:rPr>
                <w:rStyle w:val="Hipervnculo"/>
                <w:rFonts w:eastAsia="Arial"/>
                <w:noProof/>
              </w:rPr>
              <w:t>4</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Formulación del Problema.</w:t>
            </w:r>
            <w:r>
              <w:rPr>
                <w:noProof/>
                <w:webHidden/>
              </w:rPr>
              <w:tab/>
            </w:r>
            <w:r>
              <w:rPr>
                <w:noProof/>
                <w:webHidden/>
              </w:rPr>
              <w:fldChar w:fldCharType="begin"/>
            </w:r>
            <w:r>
              <w:rPr>
                <w:noProof/>
                <w:webHidden/>
              </w:rPr>
              <w:instrText xml:space="preserve"> PAGEREF _Toc226812738 \h </w:instrText>
            </w:r>
            <w:r>
              <w:rPr>
                <w:noProof/>
                <w:webHidden/>
              </w:rPr>
            </w:r>
            <w:r>
              <w:rPr>
                <w:noProof/>
                <w:webHidden/>
              </w:rPr>
              <w:fldChar w:fldCharType="separate"/>
            </w:r>
            <w:r w:rsidR="003943AC">
              <w:rPr>
                <w:noProof/>
                <w:webHidden/>
              </w:rPr>
              <w:t>9</w:t>
            </w:r>
            <w:r>
              <w:rPr>
                <w:noProof/>
                <w:webHidden/>
              </w:rPr>
              <w:fldChar w:fldCharType="end"/>
            </w:r>
          </w:hyperlink>
        </w:p>
        <w:p w14:paraId="6DF56E48" w14:textId="7837F3AC"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39" w:history="1">
            <w:r w:rsidRPr="00346A75">
              <w:rPr>
                <w:rStyle w:val="Hipervnculo"/>
                <w:rFonts w:eastAsia="Arial"/>
                <w:noProof/>
              </w:rPr>
              <w:t>4.1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Problema Planteado.</w:t>
            </w:r>
            <w:r>
              <w:rPr>
                <w:noProof/>
                <w:webHidden/>
              </w:rPr>
              <w:tab/>
            </w:r>
            <w:r>
              <w:rPr>
                <w:noProof/>
                <w:webHidden/>
              </w:rPr>
              <w:fldChar w:fldCharType="begin"/>
            </w:r>
            <w:r>
              <w:rPr>
                <w:noProof/>
                <w:webHidden/>
              </w:rPr>
              <w:instrText xml:space="preserve"> PAGEREF _Toc226812739 \h </w:instrText>
            </w:r>
            <w:r>
              <w:rPr>
                <w:noProof/>
                <w:webHidden/>
              </w:rPr>
            </w:r>
            <w:r>
              <w:rPr>
                <w:noProof/>
                <w:webHidden/>
              </w:rPr>
              <w:fldChar w:fldCharType="separate"/>
            </w:r>
            <w:r w:rsidR="003943AC">
              <w:rPr>
                <w:noProof/>
                <w:webHidden/>
              </w:rPr>
              <w:t>9</w:t>
            </w:r>
            <w:r>
              <w:rPr>
                <w:noProof/>
                <w:webHidden/>
              </w:rPr>
              <w:fldChar w:fldCharType="end"/>
            </w:r>
          </w:hyperlink>
        </w:p>
        <w:p w14:paraId="7B94A156" w14:textId="38A56E4E"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40" w:history="1">
            <w:r w:rsidRPr="00346A75">
              <w:rPr>
                <w:rStyle w:val="Hipervnculo"/>
                <w:rFonts w:eastAsia="Arial"/>
                <w:noProof/>
              </w:rPr>
              <w:t>5</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Alcances y Limitaciones.</w:t>
            </w:r>
            <w:r>
              <w:rPr>
                <w:noProof/>
                <w:webHidden/>
              </w:rPr>
              <w:tab/>
            </w:r>
            <w:r>
              <w:rPr>
                <w:noProof/>
                <w:webHidden/>
              </w:rPr>
              <w:fldChar w:fldCharType="begin"/>
            </w:r>
            <w:r>
              <w:rPr>
                <w:noProof/>
                <w:webHidden/>
              </w:rPr>
              <w:instrText xml:space="preserve"> PAGEREF _Toc226812740 \h </w:instrText>
            </w:r>
            <w:r>
              <w:rPr>
                <w:noProof/>
                <w:webHidden/>
              </w:rPr>
            </w:r>
            <w:r>
              <w:rPr>
                <w:noProof/>
                <w:webHidden/>
              </w:rPr>
              <w:fldChar w:fldCharType="separate"/>
            </w:r>
            <w:r w:rsidR="003943AC">
              <w:rPr>
                <w:noProof/>
                <w:webHidden/>
              </w:rPr>
              <w:t>10</w:t>
            </w:r>
            <w:r>
              <w:rPr>
                <w:noProof/>
                <w:webHidden/>
              </w:rPr>
              <w:fldChar w:fldCharType="end"/>
            </w:r>
          </w:hyperlink>
        </w:p>
        <w:p w14:paraId="0FFE50B6" w14:textId="4698A440"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1" w:history="1">
            <w:r w:rsidRPr="00346A75">
              <w:rPr>
                <w:rStyle w:val="Hipervnculo"/>
                <w:rFonts w:eastAsia="Arial"/>
                <w:noProof/>
              </w:rPr>
              <w:t>5.1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Alcances.</w:t>
            </w:r>
            <w:r>
              <w:rPr>
                <w:noProof/>
                <w:webHidden/>
              </w:rPr>
              <w:tab/>
            </w:r>
            <w:r>
              <w:rPr>
                <w:noProof/>
                <w:webHidden/>
              </w:rPr>
              <w:fldChar w:fldCharType="begin"/>
            </w:r>
            <w:r>
              <w:rPr>
                <w:noProof/>
                <w:webHidden/>
              </w:rPr>
              <w:instrText xml:space="preserve"> PAGEREF _Toc226812741 \h </w:instrText>
            </w:r>
            <w:r>
              <w:rPr>
                <w:noProof/>
                <w:webHidden/>
              </w:rPr>
            </w:r>
            <w:r>
              <w:rPr>
                <w:noProof/>
                <w:webHidden/>
              </w:rPr>
              <w:fldChar w:fldCharType="separate"/>
            </w:r>
            <w:r w:rsidR="003943AC">
              <w:rPr>
                <w:noProof/>
                <w:webHidden/>
              </w:rPr>
              <w:t>10</w:t>
            </w:r>
            <w:r>
              <w:rPr>
                <w:noProof/>
                <w:webHidden/>
              </w:rPr>
              <w:fldChar w:fldCharType="end"/>
            </w:r>
          </w:hyperlink>
        </w:p>
        <w:p w14:paraId="2A6B2252" w14:textId="432366EE"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2" w:history="1">
            <w:r w:rsidRPr="00346A75">
              <w:rPr>
                <w:rStyle w:val="Hipervnculo"/>
                <w:rFonts w:eastAsia="Arial"/>
                <w:noProof/>
              </w:rPr>
              <w:t>5.2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Limitaciones.</w:t>
            </w:r>
            <w:r>
              <w:rPr>
                <w:noProof/>
                <w:webHidden/>
              </w:rPr>
              <w:tab/>
            </w:r>
            <w:r>
              <w:rPr>
                <w:noProof/>
                <w:webHidden/>
              </w:rPr>
              <w:fldChar w:fldCharType="begin"/>
            </w:r>
            <w:r>
              <w:rPr>
                <w:noProof/>
                <w:webHidden/>
              </w:rPr>
              <w:instrText xml:space="preserve"> PAGEREF _Toc226812742 \h </w:instrText>
            </w:r>
            <w:r>
              <w:rPr>
                <w:noProof/>
                <w:webHidden/>
              </w:rPr>
            </w:r>
            <w:r>
              <w:rPr>
                <w:noProof/>
                <w:webHidden/>
              </w:rPr>
              <w:fldChar w:fldCharType="separate"/>
            </w:r>
            <w:r w:rsidR="003943AC">
              <w:rPr>
                <w:noProof/>
                <w:webHidden/>
              </w:rPr>
              <w:t>10</w:t>
            </w:r>
            <w:r>
              <w:rPr>
                <w:noProof/>
                <w:webHidden/>
              </w:rPr>
              <w:fldChar w:fldCharType="end"/>
            </w:r>
          </w:hyperlink>
        </w:p>
        <w:p w14:paraId="6B107336" w14:textId="24047327"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43" w:history="1">
            <w:r w:rsidRPr="00346A75">
              <w:rPr>
                <w:rStyle w:val="Hipervnculo"/>
                <w:rFonts w:eastAsia="Arial"/>
                <w:noProof/>
              </w:rPr>
              <w:t>6</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Descripción del Sistema.</w:t>
            </w:r>
            <w:r>
              <w:rPr>
                <w:noProof/>
                <w:webHidden/>
              </w:rPr>
              <w:tab/>
            </w:r>
            <w:r>
              <w:rPr>
                <w:noProof/>
                <w:webHidden/>
              </w:rPr>
              <w:fldChar w:fldCharType="begin"/>
            </w:r>
            <w:r>
              <w:rPr>
                <w:noProof/>
                <w:webHidden/>
              </w:rPr>
              <w:instrText xml:space="preserve"> PAGEREF _Toc226812743 \h </w:instrText>
            </w:r>
            <w:r>
              <w:rPr>
                <w:noProof/>
                <w:webHidden/>
              </w:rPr>
            </w:r>
            <w:r>
              <w:rPr>
                <w:noProof/>
                <w:webHidden/>
              </w:rPr>
              <w:fldChar w:fldCharType="separate"/>
            </w:r>
            <w:r w:rsidR="003943AC">
              <w:rPr>
                <w:noProof/>
                <w:webHidden/>
              </w:rPr>
              <w:t>11</w:t>
            </w:r>
            <w:r>
              <w:rPr>
                <w:noProof/>
                <w:webHidden/>
              </w:rPr>
              <w:fldChar w:fldCharType="end"/>
            </w:r>
          </w:hyperlink>
        </w:p>
        <w:p w14:paraId="7120CD22" w14:textId="12840C1A"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44" w:history="1">
            <w:r w:rsidRPr="00346A75">
              <w:rPr>
                <w:rStyle w:val="Hipervnculo"/>
                <w:noProof/>
              </w:rPr>
              <w:t>7</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noProof/>
              </w:rPr>
              <w:t>Introducción</w:t>
            </w:r>
            <w:r>
              <w:rPr>
                <w:noProof/>
                <w:webHidden/>
              </w:rPr>
              <w:tab/>
            </w:r>
            <w:r>
              <w:rPr>
                <w:noProof/>
                <w:webHidden/>
              </w:rPr>
              <w:fldChar w:fldCharType="begin"/>
            </w:r>
            <w:r>
              <w:rPr>
                <w:noProof/>
                <w:webHidden/>
              </w:rPr>
              <w:instrText xml:space="preserve"> PAGEREF _Toc226812744 \h </w:instrText>
            </w:r>
            <w:r>
              <w:rPr>
                <w:noProof/>
                <w:webHidden/>
              </w:rPr>
            </w:r>
            <w:r>
              <w:rPr>
                <w:noProof/>
                <w:webHidden/>
              </w:rPr>
              <w:fldChar w:fldCharType="separate"/>
            </w:r>
            <w:r w:rsidR="003943AC">
              <w:rPr>
                <w:noProof/>
                <w:webHidden/>
              </w:rPr>
              <w:t>12</w:t>
            </w:r>
            <w:r>
              <w:rPr>
                <w:noProof/>
                <w:webHidden/>
              </w:rPr>
              <w:fldChar w:fldCharType="end"/>
            </w:r>
          </w:hyperlink>
        </w:p>
        <w:p w14:paraId="126A8E8F" w14:textId="643951E9"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5" w:history="1">
            <w:r w:rsidRPr="00346A75">
              <w:rPr>
                <w:rStyle w:val="Hipervnculo"/>
                <w:noProof/>
              </w:rPr>
              <w:t>7.1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Propósito</w:t>
            </w:r>
            <w:r>
              <w:rPr>
                <w:noProof/>
                <w:webHidden/>
              </w:rPr>
              <w:tab/>
            </w:r>
            <w:r>
              <w:rPr>
                <w:noProof/>
                <w:webHidden/>
              </w:rPr>
              <w:fldChar w:fldCharType="begin"/>
            </w:r>
            <w:r>
              <w:rPr>
                <w:noProof/>
                <w:webHidden/>
              </w:rPr>
              <w:instrText xml:space="preserve"> PAGEREF _Toc226812745 \h </w:instrText>
            </w:r>
            <w:r>
              <w:rPr>
                <w:noProof/>
                <w:webHidden/>
              </w:rPr>
            </w:r>
            <w:r>
              <w:rPr>
                <w:noProof/>
                <w:webHidden/>
              </w:rPr>
              <w:fldChar w:fldCharType="separate"/>
            </w:r>
            <w:r w:rsidR="003943AC">
              <w:rPr>
                <w:noProof/>
                <w:webHidden/>
              </w:rPr>
              <w:t>12</w:t>
            </w:r>
            <w:r>
              <w:rPr>
                <w:noProof/>
                <w:webHidden/>
              </w:rPr>
              <w:fldChar w:fldCharType="end"/>
            </w:r>
          </w:hyperlink>
        </w:p>
        <w:p w14:paraId="1CEBCB82" w14:textId="0456689A"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6" w:history="1">
            <w:r w:rsidRPr="00346A75">
              <w:rPr>
                <w:rStyle w:val="Hipervnculo"/>
                <w:noProof/>
              </w:rPr>
              <w:t>7.2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Alcance</w:t>
            </w:r>
            <w:r>
              <w:rPr>
                <w:noProof/>
                <w:webHidden/>
              </w:rPr>
              <w:tab/>
            </w:r>
            <w:r>
              <w:rPr>
                <w:noProof/>
                <w:webHidden/>
              </w:rPr>
              <w:fldChar w:fldCharType="begin"/>
            </w:r>
            <w:r>
              <w:rPr>
                <w:noProof/>
                <w:webHidden/>
              </w:rPr>
              <w:instrText xml:space="preserve"> PAGEREF _Toc226812746 \h </w:instrText>
            </w:r>
            <w:r>
              <w:rPr>
                <w:noProof/>
                <w:webHidden/>
              </w:rPr>
            </w:r>
            <w:r>
              <w:rPr>
                <w:noProof/>
                <w:webHidden/>
              </w:rPr>
              <w:fldChar w:fldCharType="separate"/>
            </w:r>
            <w:r w:rsidR="003943AC">
              <w:rPr>
                <w:noProof/>
                <w:webHidden/>
              </w:rPr>
              <w:t>12</w:t>
            </w:r>
            <w:r>
              <w:rPr>
                <w:noProof/>
                <w:webHidden/>
              </w:rPr>
              <w:fldChar w:fldCharType="end"/>
            </w:r>
          </w:hyperlink>
        </w:p>
        <w:p w14:paraId="1CEAFF9D" w14:textId="0FD60477"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7" w:history="1">
            <w:r w:rsidRPr="00346A75">
              <w:rPr>
                <w:rStyle w:val="Hipervnculo"/>
                <w:noProof/>
              </w:rPr>
              <w:t>7.3</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Personal involucrado</w:t>
            </w:r>
            <w:r>
              <w:rPr>
                <w:noProof/>
                <w:webHidden/>
              </w:rPr>
              <w:tab/>
            </w:r>
            <w:r>
              <w:rPr>
                <w:noProof/>
                <w:webHidden/>
              </w:rPr>
              <w:fldChar w:fldCharType="begin"/>
            </w:r>
            <w:r>
              <w:rPr>
                <w:noProof/>
                <w:webHidden/>
              </w:rPr>
              <w:instrText xml:space="preserve"> PAGEREF _Toc226812747 \h </w:instrText>
            </w:r>
            <w:r>
              <w:rPr>
                <w:noProof/>
                <w:webHidden/>
              </w:rPr>
            </w:r>
            <w:r>
              <w:rPr>
                <w:noProof/>
                <w:webHidden/>
              </w:rPr>
              <w:fldChar w:fldCharType="separate"/>
            </w:r>
            <w:r w:rsidR="003943AC">
              <w:rPr>
                <w:noProof/>
                <w:webHidden/>
              </w:rPr>
              <w:t>12</w:t>
            </w:r>
            <w:r>
              <w:rPr>
                <w:noProof/>
                <w:webHidden/>
              </w:rPr>
              <w:fldChar w:fldCharType="end"/>
            </w:r>
          </w:hyperlink>
        </w:p>
        <w:p w14:paraId="7E5CE526" w14:textId="67EB65C2"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8" w:history="1">
            <w:r w:rsidRPr="00346A75">
              <w:rPr>
                <w:rStyle w:val="Hipervnculo"/>
                <w:noProof/>
              </w:rPr>
              <w:t>7.4</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Definiciones, acrónimos y abreviaturas</w:t>
            </w:r>
            <w:r>
              <w:rPr>
                <w:noProof/>
                <w:webHidden/>
              </w:rPr>
              <w:tab/>
            </w:r>
            <w:r>
              <w:rPr>
                <w:noProof/>
                <w:webHidden/>
              </w:rPr>
              <w:fldChar w:fldCharType="begin"/>
            </w:r>
            <w:r>
              <w:rPr>
                <w:noProof/>
                <w:webHidden/>
              </w:rPr>
              <w:instrText xml:space="preserve"> PAGEREF _Toc226812748 \h </w:instrText>
            </w:r>
            <w:r>
              <w:rPr>
                <w:noProof/>
                <w:webHidden/>
              </w:rPr>
            </w:r>
            <w:r>
              <w:rPr>
                <w:noProof/>
                <w:webHidden/>
              </w:rPr>
              <w:fldChar w:fldCharType="separate"/>
            </w:r>
            <w:r w:rsidR="003943AC">
              <w:rPr>
                <w:noProof/>
                <w:webHidden/>
              </w:rPr>
              <w:t>13</w:t>
            </w:r>
            <w:r>
              <w:rPr>
                <w:noProof/>
                <w:webHidden/>
              </w:rPr>
              <w:fldChar w:fldCharType="end"/>
            </w:r>
          </w:hyperlink>
        </w:p>
        <w:p w14:paraId="4CCFEF12" w14:textId="6F969465"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49" w:history="1">
            <w:r w:rsidRPr="00346A75">
              <w:rPr>
                <w:rStyle w:val="Hipervnculo"/>
                <w:noProof/>
              </w:rPr>
              <w:t>7.5</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Referencias</w:t>
            </w:r>
            <w:r>
              <w:rPr>
                <w:noProof/>
                <w:webHidden/>
              </w:rPr>
              <w:tab/>
            </w:r>
            <w:r>
              <w:rPr>
                <w:noProof/>
                <w:webHidden/>
              </w:rPr>
              <w:fldChar w:fldCharType="begin"/>
            </w:r>
            <w:r>
              <w:rPr>
                <w:noProof/>
                <w:webHidden/>
              </w:rPr>
              <w:instrText xml:space="preserve"> PAGEREF _Toc226812749 \h </w:instrText>
            </w:r>
            <w:r>
              <w:rPr>
                <w:noProof/>
                <w:webHidden/>
              </w:rPr>
            </w:r>
            <w:r>
              <w:rPr>
                <w:noProof/>
                <w:webHidden/>
              </w:rPr>
              <w:fldChar w:fldCharType="separate"/>
            </w:r>
            <w:r w:rsidR="003943AC">
              <w:rPr>
                <w:noProof/>
                <w:webHidden/>
              </w:rPr>
              <w:t>13</w:t>
            </w:r>
            <w:r>
              <w:rPr>
                <w:noProof/>
                <w:webHidden/>
              </w:rPr>
              <w:fldChar w:fldCharType="end"/>
            </w:r>
          </w:hyperlink>
        </w:p>
        <w:p w14:paraId="60136093" w14:textId="558D1563"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0" w:history="1">
            <w:r w:rsidRPr="00346A75">
              <w:rPr>
                <w:rStyle w:val="Hipervnculo"/>
                <w:noProof/>
              </w:rPr>
              <w:t>7.6</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Resumen</w:t>
            </w:r>
            <w:r>
              <w:rPr>
                <w:noProof/>
                <w:webHidden/>
              </w:rPr>
              <w:tab/>
            </w:r>
            <w:r>
              <w:rPr>
                <w:noProof/>
                <w:webHidden/>
              </w:rPr>
              <w:fldChar w:fldCharType="begin"/>
            </w:r>
            <w:r>
              <w:rPr>
                <w:noProof/>
                <w:webHidden/>
              </w:rPr>
              <w:instrText xml:space="preserve"> PAGEREF _Toc226812750 \h </w:instrText>
            </w:r>
            <w:r>
              <w:rPr>
                <w:noProof/>
                <w:webHidden/>
              </w:rPr>
            </w:r>
            <w:r>
              <w:rPr>
                <w:noProof/>
                <w:webHidden/>
              </w:rPr>
              <w:fldChar w:fldCharType="separate"/>
            </w:r>
            <w:r w:rsidR="003943AC">
              <w:rPr>
                <w:noProof/>
                <w:webHidden/>
              </w:rPr>
              <w:t>13</w:t>
            </w:r>
            <w:r>
              <w:rPr>
                <w:noProof/>
                <w:webHidden/>
              </w:rPr>
              <w:fldChar w:fldCharType="end"/>
            </w:r>
          </w:hyperlink>
        </w:p>
        <w:p w14:paraId="626CDBD7" w14:textId="13CA8EDA"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51" w:history="1">
            <w:r w:rsidRPr="00346A75">
              <w:rPr>
                <w:rStyle w:val="Hipervnculo"/>
                <w:noProof/>
              </w:rPr>
              <w:t>8</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noProof/>
              </w:rPr>
              <w:t>Descripción general</w:t>
            </w:r>
            <w:r>
              <w:rPr>
                <w:noProof/>
                <w:webHidden/>
              </w:rPr>
              <w:tab/>
            </w:r>
            <w:r>
              <w:rPr>
                <w:noProof/>
                <w:webHidden/>
              </w:rPr>
              <w:fldChar w:fldCharType="begin"/>
            </w:r>
            <w:r>
              <w:rPr>
                <w:noProof/>
                <w:webHidden/>
              </w:rPr>
              <w:instrText xml:space="preserve"> PAGEREF _Toc226812751 \h </w:instrText>
            </w:r>
            <w:r>
              <w:rPr>
                <w:noProof/>
                <w:webHidden/>
              </w:rPr>
            </w:r>
            <w:r>
              <w:rPr>
                <w:noProof/>
                <w:webHidden/>
              </w:rPr>
              <w:fldChar w:fldCharType="separate"/>
            </w:r>
            <w:r w:rsidR="003943AC">
              <w:rPr>
                <w:noProof/>
                <w:webHidden/>
              </w:rPr>
              <w:t>13</w:t>
            </w:r>
            <w:r>
              <w:rPr>
                <w:noProof/>
                <w:webHidden/>
              </w:rPr>
              <w:fldChar w:fldCharType="end"/>
            </w:r>
          </w:hyperlink>
        </w:p>
        <w:p w14:paraId="053AAB4A" w14:textId="3BF40D7D"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2" w:history="1">
            <w:r w:rsidRPr="00346A75">
              <w:rPr>
                <w:rStyle w:val="Hipervnculo"/>
                <w:noProof/>
              </w:rPr>
              <w:t>8.1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Perspectiva del producto</w:t>
            </w:r>
            <w:r>
              <w:rPr>
                <w:noProof/>
                <w:webHidden/>
              </w:rPr>
              <w:tab/>
            </w:r>
            <w:r>
              <w:rPr>
                <w:noProof/>
                <w:webHidden/>
              </w:rPr>
              <w:fldChar w:fldCharType="begin"/>
            </w:r>
            <w:r>
              <w:rPr>
                <w:noProof/>
                <w:webHidden/>
              </w:rPr>
              <w:instrText xml:space="preserve"> PAGEREF _Toc226812752 \h </w:instrText>
            </w:r>
            <w:r>
              <w:rPr>
                <w:noProof/>
                <w:webHidden/>
              </w:rPr>
            </w:r>
            <w:r>
              <w:rPr>
                <w:noProof/>
                <w:webHidden/>
              </w:rPr>
              <w:fldChar w:fldCharType="separate"/>
            </w:r>
            <w:r w:rsidR="003943AC">
              <w:rPr>
                <w:noProof/>
                <w:webHidden/>
              </w:rPr>
              <w:t>13</w:t>
            </w:r>
            <w:r>
              <w:rPr>
                <w:noProof/>
                <w:webHidden/>
              </w:rPr>
              <w:fldChar w:fldCharType="end"/>
            </w:r>
          </w:hyperlink>
        </w:p>
        <w:p w14:paraId="36C9E3BD" w14:textId="155867CB"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3" w:history="1">
            <w:r w:rsidRPr="00346A75">
              <w:rPr>
                <w:rStyle w:val="Hipervnculo"/>
                <w:noProof/>
              </w:rPr>
              <w:t>8.2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Funcionalidad del producto</w:t>
            </w:r>
            <w:r>
              <w:rPr>
                <w:noProof/>
                <w:webHidden/>
              </w:rPr>
              <w:tab/>
            </w:r>
            <w:r>
              <w:rPr>
                <w:noProof/>
                <w:webHidden/>
              </w:rPr>
              <w:fldChar w:fldCharType="begin"/>
            </w:r>
            <w:r>
              <w:rPr>
                <w:noProof/>
                <w:webHidden/>
              </w:rPr>
              <w:instrText xml:space="preserve"> PAGEREF _Toc226812753 \h </w:instrText>
            </w:r>
            <w:r>
              <w:rPr>
                <w:noProof/>
                <w:webHidden/>
              </w:rPr>
            </w:r>
            <w:r>
              <w:rPr>
                <w:noProof/>
                <w:webHidden/>
              </w:rPr>
              <w:fldChar w:fldCharType="separate"/>
            </w:r>
            <w:r w:rsidR="003943AC">
              <w:rPr>
                <w:noProof/>
                <w:webHidden/>
              </w:rPr>
              <w:t>13</w:t>
            </w:r>
            <w:r>
              <w:rPr>
                <w:noProof/>
                <w:webHidden/>
              </w:rPr>
              <w:fldChar w:fldCharType="end"/>
            </w:r>
          </w:hyperlink>
        </w:p>
        <w:p w14:paraId="7A32A9CA" w14:textId="3F6BC2C7"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4" w:history="1">
            <w:r w:rsidRPr="00346A75">
              <w:rPr>
                <w:rStyle w:val="Hipervnculo"/>
                <w:noProof/>
              </w:rPr>
              <w:t>8.3</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Características de los usuarios</w:t>
            </w:r>
            <w:r>
              <w:rPr>
                <w:noProof/>
                <w:webHidden/>
              </w:rPr>
              <w:tab/>
            </w:r>
            <w:r>
              <w:rPr>
                <w:noProof/>
                <w:webHidden/>
              </w:rPr>
              <w:fldChar w:fldCharType="begin"/>
            </w:r>
            <w:r>
              <w:rPr>
                <w:noProof/>
                <w:webHidden/>
              </w:rPr>
              <w:instrText xml:space="preserve"> PAGEREF _Toc226812754 \h </w:instrText>
            </w:r>
            <w:r>
              <w:rPr>
                <w:noProof/>
                <w:webHidden/>
              </w:rPr>
            </w:r>
            <w:r>
              <w:rPr>
                <w:noProof/>
                <w:webHidden/>
              </w:rPr>
              <w:fldChar w:fldCharType="separate"/>
            </w:r>
            <w:r w:rsidR="003943AC">
              <w:rPr>
                <w:noProof/>
                <w:webHidden/>
              </w:rPr>
              <w:t>14</w:t>
            </w:r>
            <w:r>
              <w:rPr>
                <w:noProof/>
                <w:webHidden/>
              </w:rPr>
              <w:fldChar w:fldCharType="end"/>
            </w:r>
          </w:hyperlink>
        </w:p>
        <w:p w14:paraId="04A8AC50" w14:textId="64DECFD1"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5" w:history="1">
            <w:r w:rsidRPr="00346A75">
              <w:rPr>
                <w:rStyle w:val="Hipervnculo"/>
                <w:noProof/>
              </w:rPr>
              <w:t>8.4</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Restricciones</w:t>
            </w:r>
            <w:r>
              <w:rPr>
                <w:noProof/>
                <w:webHidden/>
              </w:rPr>
              <w:tab/>
            </w:r>
            <w:r>
              <w:rPr>
                <w:noProof/>
                <w:webHidden/>
              </w:rPr>
              <w:fldChar w:fldCharType="begin"/>
            </w:r>
            <w:r>
              <w:rPr>
                <w:noProof/>
                <w:webHidden/>
              </w:rPr>
              <w:instrText xml:space="preserve"> PAGEREF _Toc226812755 \h </w:instrText>
            </w:r>
            <w:r>
              <w:rPr>
                <w:noProof/>
                <w:webHidden/>
              </w:rPr>
            </w:r>
            <w:r>
              <w:rPr>
                <w:noProof/>
                <w:webHidden/>
              </w:rPr>
              <w:fldChar w:fldCharType="separate"/>
            </w:r>
            <w:r w:rsidR="003943AC">
              <w:rPr>
                <w:noProof/>
                <w:webHidden/>
              </w:rPr>
              <w:t>14</w:t>
            </w:r>
            <w:r>
              <w:rPr>
                <w:noProof/>
                <w:webHidden/>
              </w:rPr>
              <w:fldChar w:fldCharType="end"/>
            </w:r>
          </w:hyperlink>
        </w:p>
        <w:p w14:paraId="55E72B57" w14:textId="2FB0E4F5"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6" w:history="1">
            <w:r w:rsidRPr="00346A75">
              <w:rPr>
                <w:rStyle w:val="Hipervnculo"/>
                <w:noProof/>
              </w:rPr>
              <w:t>8.5</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Suposiciones y dependencias</w:t>
            </w:r>
            <w:r>
              <w:rPr>
                <w:noProof/>
                <w:webHidden/>
              </w:rPr>
              <w:tab/>
            </w:r>
            <w:r>
              <w:rPr>
                <w:noProof/>
                <w:webHidden/>
              </w:rPr>
              <w:fldChar w:fldCharType="begin"/>
            </w:r>
            <w:r>
              <w:rPr>
                <w:noProof/>
                <w:webHidden/>
              </w:rPr>
              <w:instrText xml:space="preserve"> PAGEREF _Toc226812756 \h </w:instrText>
            </w:r>
            <w:r>
              <w:rPr>
                <w:noProof/>
                <w:webHidden/>
              </w:rPr>
            </w:r>
            <w:r>
              <w:rPr>
                <w:noProof/>
                <w:webHidden/>
              </w:rPr>
              <w:fldChar w:fldCharType="separate"/>
            </w:r>
            <w:r w:rsidR="003943AC">
              <w:rPr>
                <w:noProof/>
                <w:webHidden/>
              </w:rPr>
              <w:t>15</w:t>
            </w:r>
            <w:r>
              <w:rPr>
                <w:noProof/>
                <w:webHidden/>
              </w:rPr>
              <w:fldChar w:fldCharType="end"/>
            </w:r>
          </w:hyperlink>
        </w:p>
        <w:p w14:paraId="20767DE0" w14:textId="7B0823B1"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7" w:history="1">
            <w:r w:rsidRPr="00346A75">
              <w:rPr>
                <w:rStyle w:val="Hipervnculo"/>
                <w:noProof/>
              </w:rPr>
              <w:t>8.6</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Evolución previsible del sistema</w:t>
            </w:r>
            <w:r>
              <w:rPr>
                <w:noProof/>
                <w:webHidden/>
              </w:rPr>
              <w:tab/>
            </w:r>
            <w:r>
              <w:rPr>
                <w:noProof/>
                <w:webHidden/>
              </w:rPr>
              <w:fldChar w:fldCharType="begin"/>
            </w:r>
            <w:r>
              <w:rPr>
                <w:noProof/>
                <w:webHidden/>
              </w:rPr>
              <w:instrText xml:space="preserve"> PAGEREF _Toc226812757 \h </w:instrText>
            </w:r>
            <w:r>
              <w:rPr>
                <w:noProof/>
                <w:webHidden/>
              </w:rPr>
            </w:r>
            <w:r>
              <w:rPr>
                <w:noProof/>
                <w:webHidden/>
              </w:rPr>
              <w:fldChar w:fldCharType="separate"/>
            </w:r>
            <w:r w:rsidR="003943AC">
              <w:rPr>
                <w:noProof/>
                <w:webHidden/>
              </w:rPr>
              <w:t>15</w:t>
            </w:r>
            <w:r>
              <w:rPr>
                <w:noProof/>
                <w:webHidden/>
              </w:rPr>
              <w:fldChar w:fldCharType="end"/>
            </w:r>
          </w:hyperlink>
        </w:p>
        <w:p w14:paraId="7CC7C8F9" w14:textId="0FBF826C"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58" w:history="1">
            <w:r w:rsidRPr="00346A75">
              <w:rPr>
                <w:rStyle w:val="Hipervnculo"/>
                <w:noProof/>
              </w:rPr>
              <w:t>9</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noProof/>
              </w:rPr>
              <w:t>Requisitos específicos</w:t>
            </w:r>
            <w:r>
              <w:rPr>
                <w:noProof/>
                <w:webHidden/>
              </w:rPr>
              <w:tab/>
            </w:r>
            <w:r>
              <w:rPr>
                <w:noProof/>
                <w:webHidden/>
              </w:rPr>
              <w:fldChar w:fldCharType="begin"/>
            </w:r>
            <w:r>
              <w:rPr>
                <w:noProof/>
                <w:webHidden/>
              </w:rPr>
              <w:instrText xml:space="preserve"> PAGEREF _Toc226812758 \h </w:instrText>
            </w:r>
            <w:r>
              <w:rPr>
                <w:noProof/>
                <w:webHidden/>
              </w:rPr>
            </w:r>
            <w:r>
              <w:rPr>
                <w:noProof/>
                <w:webHidden/>
              </w:rPr>
              <w:fldChar w:fldCharType="separate"/>
            </w:r>
            <w:r w:rsidR="003943AC">
              <w:rPr>
                <w:noProof/>
                <w:webHidden/>
              </w:rPr>
              <w:t>15</w:t>
            </w:r>
            <w:r>
              <w:rPr>
                <w:noProof/>
                <w:webHidden/>
              </w:rPr>
              <w:fldChar w:fldCharType="end"/>
            </w:r>
          </w:hyperlink>
        </w:p>
        <w:p w14:paraId="1775E70E" w14:textId="7DC2ACB1"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59" w:history="1">
            <w:r w:rsidRPr="00346A75">
              <w:rPr>
                <w:rStyle w:val="Hipervnculo"/>
                <w:noProof/>
              </w:rPr>
              <w:t>9.1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Requisitos comunes de los interfaces</w:t>
            </w:r>
            <w:r>
              <w:rPr>
                <w:noProof/>
                <w:webHidden/>
              </w:rPr>
              <w:tab/>
            </w:r>
            <w:r>
              <w:rPr>
                <w:noProof/>
                <w:webHidden/>
              </w:rPr>
              <w:fldChar w:fldCharType="begin"/>
            </w:r>
            <w:r>
              <w:rPr>
                <w:noProof/>
                <w:webHidden/>
              </w:rPr>
              <w:instrText xml:space="preserve"> PAGEREF _Toc226812759 \h </w:instrText>
            </w:r>
            <w:r>
              <w:rPr>
                <w:noProof/>
                <w:webHidden/>
              </w:rPr>
            </w:r>
            <w:r>
              <w:rPr>
                <w:noProof/>
                <w:webHidden/>
              </w:rPr>
              <w:fldChar w:fldCharType="separate"/>
            </w:r>
            <w:r w:rsidR="003943AC">
              <w:rPr>
                <w:noProof/>
                <w:webHidden/>
              </w:rPr>
              <w:t>15</w:t>
            </w:r>
            <w:r>
              <w:rPr>
                <w:noProof/>
                <w:webHidden/>
              </w:rPr>
              <w:fldChar w:fldCharType="end"/>
            </w:r>
          </w:hyperlink>
        </w:p>
        <w:p w14:paraId="212DBB76" w14:textId="21741DC4"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0" w:history="1">
            <w:r w:rsidRPr="00346A75">
              <w:rPr>
                <w:rStyle w:val="Hipervnculo"/>
                <w:noProof/>
              </w:rPr>
              <w:t>9.1.1</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Interfaces de usuario</w:t>
            </w:r>
            <w:r>
              <w:rPr>
                <w:noProof/>
                <w:webHidden/>
              </w:rPr>
              <w:tab/>
            </w:r>
            <w:r>
              <w:rPr>
                <w:noProof/>
                <w:webHidden/>
              </w:rPr>
              <w:fldChar w:fldCharType="begin"/>
            </w:r>
            <w:r>
              <w:rPr>
                <w:noProof/>
                <w:webHidden/>
              </w:rPr>
              <w:instrText xml:space="preserve"> PAGEREF _Toc226812760 \h </w:instrText>
            </w:r>
            <w:r>
              <w:rPr>
                <w:noProof/>
                <w:webHidden/>
              </w:rPr>
            </w:r>
            <w:r>
              <w:rPr>
                <w:noProof/>
                <w:webHidden/>
              </w:rPr>
              <w:fldChar w:fldCharType="separate"/>
            </w:r>
            <w:r w:rsidR="003943AC">
              <w:rPr>
                <w:noProof/>
                <w:webHidden/>
              </w:rPr>
              <w:t>15</w:t>
            </w:r>
            <w:r>
              <w:rPr>
                <w:noProof/>
                <w:webHidden/>
              </w:rPr>
              <w:fldChar w:fldCharType="end"/>
            </w:r>
          </w:hyperlink>
        </w:p>
        <w:p w14:paraId="727D5A42" w14:textId="5D525E78"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1" w:history="1">
            <w:r w:rsidRPr="00346A75">
              <w:rPr>
                <w:rStyle w:val="Hipervnculo"/>
                <w:noProof/>
              </w:rPr>
              <w:t>9.1.2</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Interfaces de hardware</w:t>
            </w:r>
            <w:r>
              <w:rPr>
                <w:noProof/>
                <w:webHidden/>
              </w:rPr>
              <w:tab/>
            </w:r>
            <w:r>
              <w:rPr>
                <w:noProof/>
                <w:webHidden/>
              </w:rPr>
              <w:fldChar w:fldCharType="begin"/>
            </w:r>
            <w:r>
              <w:rPr>
                <w:noProof/>
                <w:webHidden/>
              </w:rPr>
              <w:instrText xml:space="preserve"> PAGEREF _Toc226812761 \h </w:instrText>
            </w:r>
            <w:r>
              <w:rPr>
                <w:noProof/>
                <w:webHidden/>
              </w:rPr>
            </w:r>
            <w:r>
              <w:rPr>
                <w:noProof/>
                <w:webHidden/>
              </w:rPr>
              <w:fldChar w:fldCharType="separate"/>
            </w:r>
            <w:r w:rsidR="003943AC">
              <w:rPr>
                <w:noProof/>
                <w:webHidden/>
              </w:rPr>
              <w:t>16</w:t>
            </w:r>
            <w:r>
              <w:rPr>
                <w:noProof/>
                <w:webHidden/>
              </w:rPr>
              <w:fldChar w:fldCharType="end"/>
            </w:r>
          </w:hyperlink>
        </w:p>
        <w:p w14:paraId="4DFC7F40" w14:textId="4398799D"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2" w:history="1">
            <w:r w:rsidRPr="00346A75">
              <w:rPr>
                <w:rStyle w:val="Hipervnculo"/>
                <w:noProof/>
              </w:rPr>
              <w:t>9.1.3</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lang w:val="fr-FR"/>
              </w:rPr>
              <w:t>Interfaces de software</w:t>
            </w:r>
            <w:r>
              <w:rPr>
                <w:noProof/>
                <w:webHidden/>
              </w:rPr>
              <w:tab/>
            </w:r>
            <w:r>
              <w:rPr>
                <w:noProof/>
                <w:webHidden/>
              </w:rPr>
              <w:fldChar w:fldCharType="begin"/>
            </w:r>
            <w:r>
              <w:rPr>
                <w:noProof/>
                <w:webHidden/>
              </w:rPr>
              <w:instrText xml:space="preserve"> PAGEREF _Toc226812762 \h </w:instrText>
            </w:r>
            <w:r>
              <w:rPr>
                <w:noProof/>
                <w:webHidden/>
              </w:rPr>
            </w:r>
            <w:r>
              <w:rPr>
                <w:noProof/>
                <w:webHidden/>
              </w:rPr>
              <w:fldChar w:fldCharType="separate"/>
            </w:r>
            <w:r w:rsidR="003943AC">
              <w:rPr>
                <w:noProof/>
                <w:webHidden/>
              </w:rPr>
              <w:t>16</w:t>
            </w:r>
            <w:r>
              <w:rPr>
                <w:noProof/>
                <w:webHidden/>
              </w:rPr>
              <w:fldChar w:fldCharType="end"/>
            </w:r>
          </w:hyperlink>
        </w:p>
        <w:p w14:paraId="6AAA9C07" w14:textId="46781DA7"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3" w:history="1">
            <w:r w:rsidRPr="00346A75">
              <w:rPr>
                <w:rStyle w:val="Hipervnculo"/>
                <w:noProof/>
              </w:rPr>
              <w:t>9.1.4</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Interfaces de comunicación</w:t>
            </w:r>
            <w:r>
              <w:rPr>
                <w:noProof/>
                <w:webHidden/>
              </w:rPr>
              <w:tab/>
            </w:r>
            <w:r>
              <w:rPr>
                <w:noProof/>
                <w:webHidden/>
              </w:rPr>
              <w:fldChar w:fldCharType="begin"/>
            </w:r>
            <w:r>
              <w:rPr>
                <w:noProof/>
                <w:webHidden/>
              </w:rPr>
              <w:instrText xml:space="preserve"> PAGEREF _Toc226812763 \h </w:instrText>
            </w:r>
            <w:r>
              <w:rPr>
                <w:noProof/>
                <w:webHidden/>
              </w:rPr>
            </w:r>
            <w:r>
              <w:rPr>
                <w:noProof/>
                <w:webHidden/>
              </w:rPr>
              <w:fldChar w:fldCharType="separate"/>
            </w:r>
            <w:r w:rsidR="003943AC">
              <w:rPr>
                <w:noProof/>
                <w:webHidden/>
              </w:rPr>
              <w:t>16</w:t>
            </w:r>
            <w:r>
              <w:rPr>
                <w:noProof/>
                <w:webHidden/>
              </w:rPr>
              <w:fldChar w:fldCharType="end"/>
            </w:r>
          </w:hyperlink>
        </w:p>
        <w:p w14:paraId="2E30BA52" w14:textId="3D55E0D4"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64" w:history="1">
            <w:r w:rsidRPr="00346A75">
              <w:rPr>
                <w:rStyle w:val="Hipervnculo"/>
                <w:noProof/>
              </w:rPr>
              <w:t>9.2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Requisitos funcionales</w:t>
            </w:r>
            <w:r>
              <w:rPr>
                <w:noProof/>
                <w:webHidden/>
              </w:rPr>
              <w:tab/>
            </w:r>
            <w:r>
              <w:rPr>
                <w:noProof/>
                <w:webHidden/>
              </w:rPr>
              <w:fldChar w:fldCharType="begin"/>
            </w:r>
            <w:r>
              <w:rPr>
                <w:noProof/>
                <w:webHidden/>
              </w:rPr>
              <w:instrText xml:space="preserve"> PAGEREF _Toc226812764 \h </w:instrText>
            </w:r>
            <w:r>
              <w:rPr>
                <w:noProof/>
                <w:webHidden/>
              </w:rPr>
            </w:r>
            <w:r>
              <w:rPr>
                <w:noProof/>
                <w:webHidden/>
              </w:rPr>
              <w:fldChar w:fldCharType="separate"/>
            </w:r>
            <w:r w:rsidR="003943AC">
              <w:rPr>
                <w:noProof/>
                <w:webHidden/>
              </w:rPr>
              <w:t>16</w:t>
            </w:r>
            <w:r>
              <w:rPr>
                <w:noProof/>
                <w:webHidden/>
              </w:rPr>
              <w:fldChar w:fldCharType="end"/>
            </w:r>
          </w:hyperlink>
        </w:p>
        <w:p w14:paraId="1E68A658" w14:textId="478A35E7"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5" w:history="1">
            <w:r w:rsidRPr="00346A75">
              <w:rPr>
                <w:rStyle w:val="Hipervnculo"/>
                <w:noProof/>
              </w:rPr>
              <w:t>9.2.1</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1 Registro de Pacientes</w:t>
            </w:r>
            <w:r>
              <w:rPr>
                <w:noProof/>
                <w:webHidden/>
              </w:rPr>
              <w:tab/>
            </w:r>
            <w:r>
              <w:rPr>
                <w:noProof/>
                <w:webHidden/>
              </w:rPr>
              <w:fldChar w:fldCharType="begin"/>
            </w:r>
            <w:r>
              <w:rPr>
                <w:noProof/>
                <w:webHidden/>
              </w:rPr>
              <w:instrText xml:space="preserve"> PAGEREF _Toc226812765 \h </w:instrText>
            </w:r>
            <w:r>
              <w:rPr>
                <w:noProof/>
                <w:webHidden/>
              </w:rPr>
            </w:r>
            <w:r>
              <w:rPr>
                <w:noProof/>
                <w:webHidden/>
              </w:rPr>
              <w:fldChar w:fldCharType="separate"/>
            </w:r>
            <w:r w:rsidR="003943AC">
              <w:rPr>
                <w:noProof/>
                <w:webHidden/>
              </w:rPr>
              <w:t>16</w:t>
            </w:r>
            <w:r>
              <w:rPr>
                <w:noProof/>
                <w:webHidden/>
              </w:rPr>
              <w:fldChar w:fldCharType="end"/>
            </w:r>
          </w:hyperlink>
        </w:p>
        <w:p w14:paraId="2FC24D8B" w14:textId="49AD9A02"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6" w:history="1">
            <w:r w:rsidRPr="00346A75">
              <w:rPr>
                <w:rStyle w:val="Hipervnculo"/>
                <w:noProof/>
              </w:rPr>
              <w:t>9.2.2</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2 Inicio de Sesión</w:t>
            </w:r>
            <w:r>
              <w:rPr>
                <w:noProof/>
                <w:webHidden/>
              </w:rPr>
              <w:tab/>
            </w:r>
            <w:r>
              <w:rPr>
                <w:noProof/>
                <w:webHidden/>
              </w:rPr>
              <w:fldChar w:fldCharType="begin"/>
            </w:r>
            <w:r>
              <w:rPr>
                <w:noProof/>
                <w:webHidden/>
              </w:rPr>
              <w:instrText xml:space="preserve"> PAGEREF _Toc226812766 \h </w:instrText>
            </w:r>
            <w:r>
              <w:rPr>
                <w:noProof/>
                <w:webHidden/>
              </w:rPr>
            </w:r>
            <w:r>
              <w:rPr>
                <w:noProof/>
                <w:webHidden/>
              </w:rPr>
              <w:fldChar w:fldCharType="separate"/>
            </w:r>
            <w:r w:rsidR="003943AC">
              <w:rPr>
                <w:noProof/>
                <w:webHidden/>
              </w:rPr>
              <w:t>17</w:t>
            </w:r>
            <w:r>
              <w:rPr>
                <w:noProof/>
                <w:webHidden/>
              </w:rPr>
              <w:fldChar w:fldCharType="end"/>
            </w:r>
          </w:hyperlink>
        </w:p>
        <w:p w14:paraId="4C25A397" w14:textId="4A6B1CEB"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7" w:history="1">
            <w:r w:rsidRPr="00346A75">
              <w:rPr>
                <w:rStyle w:val="Hipervnculo"/>
                <w:noProof/>
              </w:rPr>
              <w:t>9.2.3</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3 Solicitud de Examen Clínico</w:t>
            </w:r>
            <w:r>
              <w:rPr>
                <w:noProof/>
                <w:webHidden/>
              </w:rPr>
              <w:tab/>
            </w:r>
            <w:r>
              <w:rPr>
                <w:noProof/>
                <w:webHidden/>
              </w:rPr>
              <w:fldChar w:fldCharType="begin"/>
            </w:r>
            <w:r>
              <w:rPr>
                <w:noProof/>
                <w:webHidden/>
              </w:rPr>
              <w:instrText xml:space="preserve"> PAGEREF _Toc226812767 \h </w:instrText>
            </w:r>
            <w:r>
              <w:rPr>
                <w:noProof/>
                <w:webHidden/>
              </w:rPr>
            </w:r>
            <w:r>
              <w:rPr>
                <w:noProof/>
                <w:webHidden/>
              </w:rPr>
              <w:fldChar w:fldCharType="separate"/>
            </w:r>
            <w:r w:rsidR="003943AC">
              <w:rPr>
                <w:noProof/>
                <w:webHidden/>
              </w:rPr>
              <w:t>17</w:t>
            </w:r>
            <w:r>
              <w:rPr>
                <w:noProof/>
                <w:webHidden/>
              </w:rPr>
              <w:fldChar w:fldCharType="end"/>
            </w:r>
          </w:hyperlink>
        </w:p>
        <w:p w14:paraId="5B01A661" w14:textId="062077E9"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8" w:history="1">
            <w:r w:rsidRPr="00346A75">
              <w:rPr>
                <w:rStyle w:val="Hipervnculo"/>
                <w:noProof/>
              </w:rPr>
              <w:t>9.2.4</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4 Gestión de Exámenes (Recepcionista)</w:t>
            </w:r>
            <w:r>
              <w:rPr>
                <w:noProof/>
                <w:webHidden/>
              </w:rPr>
              <w:tab/>
            </w:r>
            <w:r>
              <w:rPr>
                <w:noProof/>
                <w:webHidden/>
              </w:rPr>
              <w:fldChar w:fldCharType="begin"/>
            </w:r>
            <w:r>
              <w:rPr>
                <w:noProof/>
                <w:webHidden/>
              </w:rPr>
              <w:instrText xml:space="preserve"> PAGEREF _Toc226812768 \h </w:instrText>
            </w:r>
            <w:r>
              <w:rPr>
                <w:noProof/>
                <w:webHidden/>
              </w:rPr>
            </w:r>
            <w:r>
              <w:rPr>
                <w:noProof/>
                <w:webHidden/>
              </w:rPr>
              <w:fldChar w:fldCharType="separate"/>
            </w:r>
            <w:r w:rsidR="003943AC">
              <w:rPr>
                <w:noProof/>
                <w:webHidden/>
              </w:rPr>
              <w:t>17</w:t>
            </w:r>
            <w:r>
              <w:rPr>
                <w:noProof/>
                <w:webHidden/>
              </w:rPr>
              <w:fldChar w:fldCharType="end"/>
            </w:r>
          </w:hyperlink>
        </w:p>
        <w:p w14:paraId="6958BEDD" w14:textId="1D978706"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69" w:history="1">
            <w:r w:rsidRPr="00346A75">
              <w:rPr>
                <w:rStyle w:val="Hipervnculo"/>
                <w:noProof/>
              </w:rPr>
              <w:t>9.2.5</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5 Ingreso de Resultados Clínicos</w:t>
            </w:r>
            <w:r>
              <w:rPr>
                <w:noProof/>
                <w:webHidden/>
              </w:rPr>
              <w:tab/>
            </w:r>
            <w:r>
              <w:rPr>
                <w:noProof/>
                <w:webHidden/>
              </w:rPr>
              <w:fldChar w:fldCharType="begin"/>
            </w:r>
            <w:r>
              <w:rPr>
                <w:noProof/>
                <w:webHidden/>
              </w:rPr>
              <w:instrText xml:space="preserve"> PAGEREF _Toc226812769 \h </w:instrText>
            </w:r>
            <w:r>
              <w:rPr>
                <w:noProof/>
                <w:webHidden/>
              </w:rPr>
            </w:r>
            <w:r>
              <w:rPr>
                <w:noProof/>
                <w:webHidden/>
              </w:rPr>
              <w:fldChar w:fldCharType="separate"/>
            </w:r>
            <w:r w:rsidR="003943AC">
              <w:rPr>
                <w:noProof/>
                <w:webHidden/>
              </w:rPr>
              <w:t>17</w:t>
            </w:r>
            <w:r>
              <w:rPr>
                <w:noProof/>
                <w:webHidden/>
              </w:rPr>
              <w:fldChar w:fldCharType="end"/>
            </w:r>
          </w:hyperlink>
        </w:p>
        <w:p w14:paraId="0C9F0625" w14:textId="46E698E9"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0" w:history="1">
            <w:r w:rsidRPr="00346A75">
              <w:rPr>
                <w:rStyle w:val="Hipervnculo"/>
                <w:noProof/>
              </w:rPr>
              <w:t>9.2.6</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6</w:t>
            </w:r>
            <w:r>
              <w:rPr>
                <w:noProof/>
                <w:webHidden/>
              </w:rPr>
              <w:tab/>
            </w:r>
            <w:r>
              <w:rPr>
                <w:noProof/>
                <w:webHidden/>
              </w:rPr>
              <w:fldChar w:fldCharType="begin"/>
            </w:r>
            <w:r>
              <w:rPr>
                <w:noProof/>
                <w:webHidden/>
              </w:rPr>
              <w:instrText xml:space="preserve"> PAGEREF _Toc226812770 \h </w:instrText>
            </w:r>
            <w:r>
              <w:rPr>
                <w:noProof/>
                <w:webHidden/>
              </w:rPr>
            </w:r>
            <w:r>
              <w:rPr>
                <w:noProof/>
                <w:webHidden/>
              </w:rPr>
              <w:fldChar w:fldCharType="separate"/>
            </w:r>
            <w:r w:rsidR="003943AC">
              <w:rPr>
                <w:noProof/>
                <w:webHidden/>
              </w:rPr>
              <w:t>18</w:t>
            </w:r>
            <w:r>
              <w:rPr>
                <w:noProof/>
                <w:webHidden/>
              </w:rPr>
              <w:fldChar w:fldCharType="end"/>
            </w:r>
          </w:hyperlink>
        </w:p>
        <w:p w14:paraId="4BBB7575" w14:textId="64ABA926"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1" w:history="1">
            <w:r w:rsidRPr="00346A75">
              <w:rPr>
                <w:rStyle w:val="Hipervnculo"/>
                <w:noProof/>
              </w:rPr>
              <w:t>9.2.7</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7</w:t>
            </w:r>
            <w:r>
              <w:rPr>
                <w:noProof/>
                <w:webHidden/>
              </w:rPr>
              <w:tab/>
            </w:r>
            <w:r>
              <w:rPr>
                <w:noProof/>
                <w:webHidden/>
              </w:rPr>
              <w:fldChar w:fldCharType="begin"/>
            </w:r>
            <w:r>
              <w:rPr>
                <w:noProof/>
                <w:webHidden/>
              </w:rPr>
              <w:instrText xml:space="preserve"> PAGEREF _Toc226812771 \h </w:instrText>
            </w:r>
            <w:r>
              <w:rPr>
                <w:noProof/>
                <w:webHidden/>
              </w:rPr>
            </w:r>
            <w:r>
              <w:rPr>
                <w:noProof/>
                <w:webHidden/>
              </w:rPr>
              <w:fldChar w:fldCharType="separate"/>
            </w:r>
            <w:r w:rsidR="003943AC">
              <w:rPr>
                <w:noProof/>
                <w:webHidden/>
              </w:rPr>
              <w:t>18</w:t>
            </w:r>
            <w:r>
              <w:rPr>
                <w:noProof/>
                <w:webHidden/>
              </w:rPr>
              <w:fldChar w:fldCharType="end"/>
            </w:r>
          </w:hyperlink>
        </w:p>
        <w:p w14:paraId="7195F64C" w14:textId="0F4A3908"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2" w:history="1">
            <w:r w:rsidRPr="00346A75">
              <w:rPr>
                <w:rStyle w:val="Hipervnculo"/>
                <w:noProof/>
              </w:rPr>
              <w:t>9.2.8</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 funcional 8</w:t>
            </w:r>
            <w:r>
              <w:rPr>
                <w:noProof/>
                <w:webHidden/>
              </w:rPr>
              <w:tab/>
            </w:r>
            <w:r>
              <w:rPr>
                <w:noProof/>
                <w:webHidden/>
              </w:rPr>
              <w:fldChar w:fldCharType="begin"/>
            </w:r>
            <w:r>
              <w:rPr>
                <w:noProof/>
                <w:webHidden/>
              </w:rPr>
              <w:instrText xml:space="preserve"> PAGEREF _Toc226812772 \h </w:instrText>
            </w:r>
            <w:r>
              <w:rPr>
                <w:noProof/>
                <w:webHidden/>
              </w:rPr>
            </w:r>
            <w:r>
              <w:rPr>
                <w:noProof/>
                <w:webHidden/>
              </w:rPr>
              <w:fldChar w:fldCharType="separate"/>
            </w:r>
            <w:r w:rsidR="003943AC">
              <w:rPr>
                <w:noProof/>
                <w:webHidden/>
              </w:rPr>
              <w:t>18</w:t>
            </w:r>
            <w:r>
              <w:rPr>
                <w:noProof/>
                <w:webHidden/>
              </w:rPr>
              <w:fldChar w:fldCharType="end"/>
            </w:r>
          </w:hyperlink>
        </w:p>
        <w:p w14:paraId="2116B7EC" w14:textId="52BC1AE1"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73" w:history="1">
            <w:r w:rsidRPr="00346A75">
              <w:rPr>
                <w:rStyle w:val="Hipervnculo"/>
                <w:noProof/>
              </w:rPr>
              <w:t>9.3</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Requisitos no funcionales</w:t>
            </w:r>
            <w:r>
              <w:rPr>
                <w:noProof/>
                <w:webHidden/>
              </w:rPr>
              <w:tab/>
            </w:r>
            <w:r>
              <w:rPr>
                <w:noProof/>
                <w:webHidden/>
              </w:rPr>
              <w:fldChar w:fldCharType="begin"/>
            </w:r>
            <w:r>
              <w:rPr>
                <w:noProof/>
                <w:webHidden/>
              </w:rPr>
              <w:instrText xml:space="preserve"> PAGEREF _Toc226812773 \h </w:instrText>
            </w:r>
            <w:r>
              <w:rPr>
                <w:noProof/>
                <w:webHidden/>
              </w:rPr>
            </w:r>
            <w:r>
              <w:rPr>
                <w:noProof/>
                <w:webHidden/>
              </w:rPr>
              <w:fldChar w:fldCharType="separate"/>
            </w:r>
            <w:r w:rsidR="003943AC">
              <w:rPr>
                <w:noProof/>
                <w:webHidden/>
              </w:rPr>
              <w:t>18</w:t>
            </w:r>
            <w:r>
              <w:rPr>
                <w:noProof/>
                <w:webHidden/>
              </w:rPr>
              <w:fldChar w:fldCharType="end"/>
            </w:r>
          </w:hyperlink>
        </w:p>
        <w:p w14:paraId="7F9AAB60" w14:textId="1E4B23E4"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4" w:history="1">
            <w:r w:rsidRPr="00346A75">
              <w:rPr>
                <w:rStyle w:val="Hipervnculo"/>
                <w:noProof/>
              </w:rPr>
              <w:t>9.3.1</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Requisitos de rendimiento</w:t>
            </w:r>
            <w:r>
              <w:rPr>
                <w:noProof/>
                <w:webHidden/>
              </w:rPr>
              <w:tab/>
            </w:r>
            <w:r>
              <w:rPr>
                <w:noProof/>
                <w:webHidden/>
              </w:rPr>
              <w:fldChar w:fldCharType="begin"/>
            </w:r>
            <w:r>
              <w:rPr>
                <w:noProof/>
                <w:webHidden/>
              </w:rPr>
              <w:instrText xml:space="preserve"> PAGEREF _Toc226812774 \h </w:instrText>
            </w:r>
            <w:r>
              <w:rPr>
                <w:noProof/>
                <w:webHidden/>
              </w:rPr>
            </w:r>
            <w:r>
              <w:rPr>
                <w:noProof/>
                <w:webHidden/>
              </w:rPr>
              <w:fldChar w:fldCharType="separate"/>
            </w:r>
            <w:r w:rsidR="003943AC">
              <w:rPr>
                <w:noProof/>
                <w:webHidden/>
              </w:rPr>
              <w:t>18</w:t>
            </w:r>
            <w:r>
              <w:rPr>
                <w:noProof/>
                <w:webHidden/>
              </w:rPr>
              <w:fldChar w:fldCharType="end"/>
            </w:r>
          </w:hyperlink>
        </w:p>
        <w:p w14:paraId="6BAD8F7D" w14:textId="4FD45867"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5" w:history="1">
            <w:r w:rsidRPr="00346A75">
              <w:rPr>
                <w:rStyle w:val="Hipervnculo"/>
                <w:noProof/>
              </w:rPr>
              <w:t>9.3.2</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Seguridad</w:t>
            </w:r>
            <w:r>
              <w:rPr>
                <w:noProof/>
                <w:webHidden/>
              </w:rPr>
              <w:tab/>
            </w:r>
            <w:r>
              <w:rPr>
                <w:noProof/>
                <w:webHidden/>
              </w:rPr>
              <w:fldChar w:fldCharType="begin"/>
            </w:r>
            <w:r>
              <w:rPr>
                <w:noProof/>
                <w:webHidden/>
              </w:rPr>
              <w:instrText xml:space="preserve"> PAGEREF _Toc226812775 \h </w:instrText>
            </w:r>
            <w:r>
              <w:rPr>
                <w:noProof/>
                <w:webHidden/>
              </w:rPr>
            </w:r>
            <w:r>
              <w:rPr>
                <w:noProof/>
                <w:webHidden/>
              </w:rPr>
              <w:fldChar w:fldCharType="separate"/>
            </w:r>
            <w:r w:rsidR="003943AC">
              <w:rPr>
                <w:noProof/>
                <w:webHidden/>
              </w:rPr>
              <w:t>19</w:t>
            </w:r>
            <w:r>
              <w:rPr>
                <w:noProof/>
                <w:webHidden/>
              </w:rPr>
              <w:fldChar w:fldCharType="end"/>
            </w:r>
          </w:hyperlink>
        </w:p>
        <w:p w14:paraId="7C6693EF" w14:textId="42ECC6C0"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6" w:history="1">
            <w:r w:rsidRPr="00346A75">
              <w:rPr>
                <w:rStyle w:val="Hipervnculo"/>
                <w:noProof/>
              </w:rPr>
              <w:t>9.3.3</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Fiabilidad</w:t>
            </w:r>
            <w:r>
              <w:rPr>
                <w:noProof/>
                <w:webHidden/>
              </w:rPr>
              <w:tab/>
            </w:r>
            <w:r>
              <w:rPr>
                <w:noProof/>
                <w:webHidden/>
              </w:rPr>
              <w:fldChar w:fldCharType="begin"/>
            </w:r>
            <w:r>
              <w:rPr>
                <w:noProof/>
                <w:webHidden/>
              </w:rPr>
              <w:instrText xml:space="preserve"> PAGEREF _Toc226812776 \h </w:instrText>
            </w:r>
            <w:r>
              <w:rPr>
                <w:noProof/>
                <w:webHidden/>
              </w:rPr>
            </w:r>
            <w:r>
              <w:rPr>
                <w:noProof/>
                <w:webHidden/>
              </w:rPr>
              <w:fldChar w:fldCharType="separate"/>
            </w:r>
            <w:r w:rsidR="003943AC">
              <w:rPr>
                <w:noProof/>
                <w:webHidden/>
              </w:rPr>
              <w:t>19</w:t>
            </w:r>
            <w:r>
              <w:rPr>
                <w:noProof/>
                <w:webHidden/>
              </w:rPr>
              <w:fldChar w:fldCharType="end"/>
            </w:r>
          </w:hyperlink>
        </w:p>
        <w:p w14:paraId="06463CD3" w14:textId="3B8CE48B"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7" w:history="1">
            <w:r w:rsidRPr="00346A75">
              <w:rPr>
                <w:rStyle w:val="Hipervnculo"/>
                <w:noProof/>
              </w:rPr>
              <w:t>9.3.4</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Disponibilidad</w:t>
            </w:r>
            <w:r>
              <w:rPr>
                <w:noProof/>
                <w:webHidden/>
              </w:rPr>
              <w:tab/>
            </w:r>
            <w:r>
              <w:rPr>
                <w:noProof/>
                <w:webHidden/>
              </w:rPr>
              <w:fldChar w:fldCharType="begin"/>
            </w:r>
            <w:r>
              <w:rPr>
                <w:noProof/>
                <w:webHidden/>
              </w:rPr>
              <w:instrText xml:space="preserve"> PAGEREF _Toc226812777 \h </w:instrText>
            </w:r>
            <w:r>
              <w:rPr>
                <w:noProof/>
                <w:webHidden/>
              </w:rPr>
            </w:r>
            <w:r>
              <w:rPr>
                <w:noProof/>
                <w:webHidden/>
              </w:rPr>
              <w:fldChar w:fldCharType="separate"/>
            </w:r>
            <w:r w:rsidR="003943AC">
              <w:rPr>
                <w:noProof/>
                <w:webHidden/>
              </w:rPr>
              <w:t>19</w:t>
            </w:r>
            <w:r>
              <w:rPr>
                <w:noProof/>
                <w:webHidden/>
              </w:rPr>
              <w:fldChar w:fldCharType="end"/>
            </w:r>
          </w:hyperlink>
        </w:p>
        <w:p w14:paraId="4F982E03" w14:textId="5930E27F"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8" w:history="1">
            <w:r w:rsidRPr="00346A75">
              <w:rPr>
                <w:rStyle w:val="Hipervnculo"/>
                <w:noProof/>
              </w:rPr>
              <w:t>9.3.5</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Mantenibilidad</w:t>
            </w:r>
            <w:r>
              <w:rPr>
                <w:noProof/>
                <w:webHidden/>
              </w:rPr>
              <w:tab/>
            </w:r>
            <w:r>
              <w:rPr>
                <w:noProof/>
                <w:webHidden/>
              </w:rPr>
              <w:fldChar w:fldCharType="begin"/>
            </w:r>
            <w:r>
              <w:rPr>
                <w:noProof/>
                <w:webHidden/>
              </w:rPr>
              <w:instrText xml:space="preserve"> PAGEREF _Toc226812778 \h </w:instrText>
            </w:r>
            <w:r>
              <w:rPr>
                <w:noProof/>
                <w:webHidden/>
              </w:rPr>
            </w:r>
            <w:r>
              <w:rPr>
                <w:noProof/>
                <w:webHidden/>
              </w:rPr>
              <w:fldChar w:fldCharType="separate"/>
            </w:r>
            <w:r w:rsidR="003943AC">
              <w:rPr>
                <w:noProof/>
                <w:webHidden/>
              </w:rPr>
              <w:t>19</w:t>
            </w:r>
            <w:r>
              <w:rPr>
                <w:noProof/>
                <w:webHidden/>
              </w:rPr>
              <w:fldChar w:fldCharType="end"/>
            </w:r>
          </w:hyperlink>
        </w:p>
        <w:p w14:paraId="1C2A0E3F" w14:textId="714B0ABE" w:rsidR="002A014C" w:rsidRDefault="002A014C">
          <w:pPr>
            <w:pStyle w:val="TDC3"/>
            <w:tabs>
              <w:tab w:val="left" w:pos="96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79" w:history="1">
            <w:r w:rsidRPr="00346A75">
              <w:rPr>
                <w:rStyle w:val="Hipervnculo"/>
                <w:noProof/>
              </w:rPr>
              <w:t>9.3.6</w:t>
            </w:r>
            <w:r>
              <w:rPr>
                <w:rFonts w:asciiTheme="minorHAnsi" w:eastAsiaTheme="minorEastAsia" w:hAnsiTheme="minorHAnsi" w:cstheme="minorBidi"/>
                <w:noProof/>
                <w:kern w:val="2"/>
                <w:sz w:val="24"/>
                <w:lang w:val="es-419" w:eastAsia="es-419"/>
                <w14:ligatures w14:val="standardContextual"/>
              </w:rPr>
              <w:tab/>
            </w:r>
            <w:r w:rsidRPr="00346A75">
              <w:rPr>
                <w:rStyle w:val="Hipervnculo"/>
                <w:noProof/>
              </w:rPr>
              <w:t>Portabilidad</w:t>
            </w:r>
            <w:r>
              <w:rPr>
                <w:noProof/>
                <w:webHidden/>
              </w:rPr>
              <w:tab/>
            </w:r>
            <w:r>
              <w:rPr>
                <w:noProof/>
                <w:webHidden/>
              </w:rPr>
              <w:fldChar w:fldCharType="begin"/>
            </w:r>
            <w:r>
              <w:rPr>
                <w:noProof/>
                <w:webHidden/>
              </w:rPr>
              <w:instrText xml:space="preserve"> PAGEREF _Toc226812779 \h </w:instrText>
            </w:r>
            <w:r>
              <w:rPr>
                <w:noProof/>
                <w:webHidden/>
              </w:rPr>
            </w:r>
            <w:r>
              <w:rPr>
                <w:noProof/>
                <w:webHidden/>
              </w:rPr>
              <w:fldChar w:fldCharType="separate"/>
            </w:r>
            <w:r w:rsidR="003943AC">
              <w:rPr>
                <w:noProof/>
                <w:webHidden/>
              </w:rPr>
              <w:t>19</w:t>
            </w:r>
            <w:r>
              <w:rPr>
                <w:noProof/>
                <w:webHidden/>
              </w:rPr>
              <w:fldChar w:fldCharType="end"/>
            </w:r>
          </w:hyperlink>
        </w:p>
        <w:p w14:paraId="1471429C" w14:textId="7060DDB6"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80" w:history="1">
            <w:r w:rsidRPr="00346A75">
              <w:rPr>
                <w:rStyle w:val="Hipervnculo"/>
                <w:noProof/>
              </w:rPr>
              <w:t>9.4</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Otros requisitos</w:t>
            </w:r>
            <w:r>
              <w:rPr>
                <w:noProof/>
                <w:webHidden/>
              </w:rPr>
              <w:tab/>
            </w:r>
            <w:r>
              <w:rPr>
                <w:noProof/>
                <w:webHidden/>
              </w:rPr>
              <w:fldChar w:fldCharType="begin"/>
            </w:r>
            <w:r>
              <w:rPr>
                <w:noProof/>
                <w:webHidden/>
              </w:rPr>
              <w:instrText xml:space="preserve"> PAGEREF _Toc226812780 \h </w:instrText>
            </w:r>
            <w:r>
              <w:rPr>
                <w:noProof/>
                <w:webHidden/>
              </w:rPr>
            </w:r>
            <w:r>
              <w:rPr>
                <w:noProof/>
                <w:webHidden/>
              </w:rPr>
              <w:fldChar w:fldCharType="separate"/>
            </w:r>
            <w:r w:rsidR="003943AC">
              <w:rPr>
                <w:noProof/>
                <w:webHidden/>
              </w:rPr>
              <w:t>19</w:t>
            </w:r>
            <w:r>
              <w:rPr>
                <w:noProof/>
                <w:webHidden/>
              </w:rPr>
              <w:fldChar w:fldCharType="end"/>
            </w:r>
          </w:hyperlink>
        </w:p>
        <w:p w14:paraId="5815053B" w14:textId="15A2AB1F"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81" w:history="1">
            <w:r w:rsidRPr="00346A75">
              <w:rPr>
                <w:rStyle w:val="Hipervnculo"/>
                <w:rFonts w:eastAsia="Arial"/>
                <w:noProof/>
              </w:rPr>
              <w:t>10</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Metodología.</w:t>
            </w:r>
            <w:r>
              <w:rPr>
                <w:noProof/>
                <w:webHidden/>
              </w:rPr>
              <w:tab/>
            </w:r>
            <w:r>
              <w:rPr>
                <w:noProof/>
                <w:webHidden/>
              </w:rPr>
              <w:fldChar w:fldCharType="begin"/>
            </w:r>
            <w:r>
              <w:rPr>
                <w:noProof/>
                <w:webHidden/>
              </w:rPr>
              <w:instrText xml:space="preserve"> PAGEREF _Toc226812781 \h </w:instrText>
            </w:r>
            <w:r>
              <w:rPr>
                <w:noProof/>
                <w:webHidden/>
              </w:rPr>
            </w:r>
            <w:r>
              <w:rPr>
                <w:noProof/>
                <w:webHidden/>
              </w:rPr>
              <w:fldChar w:fldCharType="separate"/>
            </w:r>
            <w:r w:rsidR="003943AC">
              <w:rPr>
                <w:noProof/>
                <w:webHidden/>
              </w:rPr>
              <w:t>20</w:t>
            </w:r>
            <w:r>
              <w:rPr>
                <w:noProof/>
                <w:webHidden/>
              </w:rPr>
              <w:fldChar w:fldCharType="end"/>
            </w:r>
          </w:hyperlink>
        </w:p>
        <w:p w14:paraId="397688DE" w14:textId="30156176"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82" w:history="1">
            <w:r w:rsidRPr="00346A75">
              <w:rPr>
                <w:rStyle w:val="Hipervnculo"/>
                <w:rFonts w:eastAsia="Arial"/>
                <w:noProof/>
              </w:rPr>
              <w:t>11</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Planificación del Proyecto.</w:t>
            </w:r>
            <w:r>
              <w:rPr>
                <w:noProof/>
                <w:webHidden/>
              </w:rPr>
              <w:tab/>
            </w:r>
            <w:r>
              <w:rPr>
                <w:noProof/>
                <w:webHidden/>
              </w:rPr>
              <w:fldChar w:fldCharType="begin"/>
            </w:r>
            <w:r>
              <w:rPr>
                <w:noProof/>
                <w:webHidden/>
              </w:rPr>
              <w:instrText xml:space="preserve"> PAGEREF _Toc226812782 \h </w:instrText>
            </w:r>
            <w:r>
              <w:rPr>
                <w:noProof/>
                <w:webHidden/>
              </w:rPr>
            </w:r>
            <w:r>
              <w:rPr>
                <w:noProof/>
                <w:webHidden/>
              </w:rPr>
              <w:fldChar w:fldCharType="separate"/>
            </w:r>
            <w:r w:rsidR="003943AC">
              <w:rPr>
                <w:noProof/>
                <w:webHidden/>
              </w:rPr>
              <w:t>21</w:t>
            </w:r>
            <w:r>
              <w:rPr>
                <w:noProof/>
                <w:webHidden/>
              </w:rPr>
              <w:fldChar w:fldCharType="end"/>
            </w:r>
          </w:hyperlink>
        </w:p>
        <w:p w14:paraId="136D7DB9" w14:textId="61159921" w:rsidR="002A014C" w:rsidRDefault="002A014C">
          <w:pPr>
            <w:pStyle w:val="TDC3"/>
            <w:tabs>
              <w:tab w:val="left" w:pos="120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83" w:history="1">
            <w:r w:rsidRPr="00346A75">
              <w:rPr>
                <w:rStyle w:val="Hipervnculo"/>
                <w:rFonts w:eastAsia="Arial"/>
                <w:noProof/>
              </w:rPr>
              <w:t>11.1.1</w:t>
            </w:r>
            <w:r>
              <w:rPr>
                <w:rFonts w:asciiTheme="minorHAnsi" w:eastAsiaTheme="minorEastAsia" w:hAnsiTheme="minorHAnsi" w:cstheme="minorBidi"/>
                <w:noProof/>
                <w:kern w:val="2"/>
                <w:sz w:val="24"/>
                <w:lang w:val="es-419" w:eastAsia="es-419"/>
                <w14:ligatures w14:val="standardContextual"/>
              </w:rPr>
              <w:tab/>
            </w:r>
            <w:r w:rsidRPr="00346A75">
              <w:rPr>
                <w:rStyle w:val="Hipervnculo"/>
                <w:rFonts w:eastAsia="Arial"/>
                <w:noProof/>
              </w:rPr>
              <w:t>Sprint 1: Análisis y Diseño</w:t>
            </w:r>
            <w:r>
              <w:rPr>
                <w:noProof/>
                <w:webHidden/>
              </w:rPr>
              <w:tab/>
            </w:r>
            <w:r>
              <w:rPr>
                <w:noProof/>
                <w:webHidden/>
              </w:rPr>
              <w:fldChar w:fldCharType="begin"/>
            </w:r>
            <w:r>
              <w:rPr>
                <w:noProof/>
                <w:webHidden/>
              </w:rPr>
              <w:instrText xml:space="preserve"> PAGEREF _Toc226812783 \h </w:instrText>
            </w:r>
            <w:r>
              <w:rPr>
                <w:noProof/>
                <w:webHidden/>
              </w:rPr>
            </w:r>
            <w:r>
              <w:rPr>
                <w:noProof/>
                <w:webHidden/>
              </w:rPr>
              <w:fldChar w:fldCharType="separate"/>
            </w:r>
            <w:r w:rsidR="003943AC">
              <w:rPr>
                <w:noProof/>
                <w:webHidden/>
              </w:rPr>
              <w:t>21</w:t>
            </w:r>
            <w:r>
              <w:rPr>
                <w:noProof/>
                <w:webHidden/>
              </w:rPr>
              <w:fldChar w:fldCharType="end"/>
            </w:r>
          </w:hyperlink>
        </w:p>
        <w:p w14:paraId="6A7CEA36" w14:textId="6A24FA5D" w:rsidR="002A014C" w:rsidRDefault="002A014C">
          <w:pPr>
            <w:pStyle w:val="TDC3"/>
            <w:tabs>
              <w:tab w:val="left" w:pos="120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84" w:history="1">
            <w:r w:rsidRPr="00346A75">
              <w:rPr>
                <w:rStyle w:val="Hipervnculo"/>
                <w:rFonts w:eastAsia="Arial"/>
                <w:noProof/>
              </w:rPr>
              <w:t>11.1.2</w:t>
            </w:r>
            <w:r>
              <w:rPr>
                <w:rFonts w:asciiTheme="minorHAnsi" w:eastAsiaTheme="minorEastAsia" w:hAnsiTheme="minorHAnsi" w:cstheme="minorBidi"/>
                <w:noProof/>
                <w:kern w:val="2"/>
                <w:sz w:val="24"/>
                <w:lang w:val="es-419" w:eastAsia="es-419"/>
                <w14:ligatures w14:val="standardContextual"/>
              </w:rPr>
              <w:tab/>
            </w:r>
            <w:r w:rsidRPr="00346A75">
              <w:rPr>
                <w:rStyle w:val="Hipervnculo"/>
                <w:rFonts w:eastAsia="Arial"/>
                <w:noProof/>
              </w:rPr>
              <w:t>Sprint 2: Desarrollo del Prototipo</w:t>
            </w:r>
            <w:r>
              <w:rPr>
                <w:noProof/>
                <w:webHidden/>
              </w:rPr>
              <w:tab/>
            </w:r>
            <w:r>
              <w:rPr>
                <w:noProof/>
                <w:webHidden/>
              </w:rPr>
              <w:fldChar w:fldCharType="begin"/>
            </w:r>
            <w:r>
              <w:rPr>
                <w:noProof/>
                <w:webHidden/>
              </w:rPr>
              <w:instrText xml:space="preserve"> PAGEREF _Toc226812784 \h </w:instrText>
            </w:r>
            <w:r>
              <w:rPr>
                <w:noProof/>
                <w:webHidden/>
              </w:rPr>
            </w:r>
            <w:r>
              <w:rPr>
                <w:noProof/>
                <w:webHidden/>
              </w:rPr>
              <w:fldChar w:fldCharType="separate"/>
            </w:r>
            <w:r w:rsidR="003943AC">
              <w:rPr>
                <w:noProof/>
                <w:webHidden/>
              </w:rPr>
              <w:t>21</w:t>
            </w:r>
            <w:r>
              <w:rPr>
                <w:noProof/>
                <w:webHidden/>
              </w:rPr>
              <w:fldChar w:fldCharType="end"/>
            </w:r>
          </w:hyperlink>
        </w:p>
        <w:p w14:paraId="553208CF" w14:textId="19F95C26" w:rsidR="002A014C" w:rsidRDefault="002A014C">
          <w:pPr>
            <w:pStyle w:val="TDC3"/>
            <w:tabs>
              <w:tab w:val="left" w:pos="1200"/>
              <w:tab w:val="right" w:leader="dot" w:pos="8494"/>
            </w:tabs>
            <w:rPr>
              <w:rFonts w:asciiTheme="minorHAnsi" w:eastAsiaTheme="minorEastAsia" w:hAnsiTheme="minorHAnsi" w:cstheme="minorBidi"/>
              <w:noProof/>
              <w:kern w:val="2"/>
              <w:sz w:val="24"/>
              <w:lang w:val="es-419" w:eastAsia="es-419"/>
              <w14:ligatures w14:val="standardContextual"/>
            </w:rPr>
          </w:pPr>
          <w:hyperlink w:anchor="_Toc226812785" w:history="1">
            <w:r w:rsidRPr="00346A75">
              <w:rPr>
                <w:rStyle w:val="Hipervnculo"/>
                <w:rFonts w:eastAsia="Arial"/>
                <w:noProof/>
              </w:rPr>
              <w:t>11.1.3</w:t>
            </w:r>
            <w:r>
              <w:rPr>
                <w:rFonts w:asciiTheme="minorHAnsi" w:eastAsiaTheme="minorEastAsia" w:hAnsiTheme="minorHAnsi" w:cstheme="minorBidi"/>
                <w:noProof/>
                <w:kern w:val="2"/>
                <w:sz w:val="24"/>
                <w:lang w:val="es-419" w:eastAsia="es-419"/>
                <w14:ligatures w14:val="standardContextual"/>
              </w:rPr>
              <w:tab/>
            </w:r>
            <w:r w:rsidRPr="00346A75">
              <w:rPr>
                <w:rStyle w:val="Hipervnculo"/>
                <w:rFonts w:eastAsia="Arial"/>
                <w:noProof/>
              </w:rPr>
              <w:t>Sprint 3: Integración y Pruebas</w:t>
            </w:r>
            <w:r>
              <w:rPr>
                <w:noProof/>
                <w:webHidden/>
              </w:rPr>
              <w:tab/>
            </w:r>
            <w:r>
              <w:rPr>
                <w:noProof/>
                <w:webHidden/>
              </w:rPr>
              <w:fldChar w:fldCharType="begin"/>
            </w:r>
            <w:r>
              <w:rPr>
                <w:noProof/>
                <w:webHidden/>
              </w:rPr>
              <w:instrText xml:space="preserve"> PAGEREF _Toc226812785 \h </w:instrText>
            </w:r>
            <w:r>
              <w:rPr>
                <w:noProof/>
                <w:webHidden/>
              </w:rPr>
            </w:r>
            <w:r>
              <w:rPr>
                <w:noProof/>
                <w:webHidden/>
              </w:rPr>
              <w:fldChar w:fldCharType="separate"/>
            </w:r>
            <w:r w:rsidR="003943AC">
              <w:rPr>
                <w:noProof/>
                <w:webHidden/>
              </w:rPr>
              <w:t>21</w:t>
            </w:r>
            <w:r>
              <w:rPr>
                <w:noProof/>
                <w:webHidden/>
              </w:rPr>
              <w:fldChar w:fldCharType="end"/>
            </w:r>
          </w:hyperlink>
        </w:p>
        <w:p w14:paraId="7B88DC51" w14:textId="508485C8"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86" w:history="1">
            <w:r w:rsidRPr="00346A75">
              <w:rPr>
                <w:rStyle w:val="Hipervnculo"/>
                <w:rFonts w:eastAsia="Arial"/>
                <w:noProof/>
              </w:rPr>
              <w:t>11.2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Diagrama de actividades</w:t>
            </w:r>
            <w:r>
              <w:rPr>
                <w:noProof/>
                <w:webHidden/>
              </w:rPr>
              <w:tab/>
            </w:r>
            <w:r>
              <w:rPr>
                <w:noProof/>
                <w:webHidden/>
              </w:rPr>
              <w:fldChar w:fldCharType="begin"/>
            </w:r>
            <w:r>
              <w:rPr>
                <w:noProof/>
                <w:webHidden/>
              </w:rPr>
              <w:instrText xml:space="preserve"> PAGEREF _Toc226812786 \h </w:instrText>
            </w:r>
            <w:r>
              <w:rPr>
                <w:noProof/>
                <w:webHidden/>
              </w:rPr>
            </w:r>
            <w:r>
              <w:rPr>
                <w:noProof/>
                <w:webHidden/>
              </w:rPr>
              <w:fldChar w:fldCharType="separate"/>
            </w:r>
            <w:r w:rsidR="003943AC">
              <w:rPr>
                <w:noProof/>
                <w:webHidden/>
              </w:rPr>
              <w:t>22</w:t>
            </w:r>
            <w:r>
              <w:rPr>
                <w:noProof/>
                <w:webHidden/>
              </w:rPr>
              <w:fldChar w:fldCharType="end"/>
            </w:r>
          </w:hyperlink>
        </w:p>
        <w:p w14:paraId="4C78F793" w14:textId="1D6278F5"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87" w:history="1">
            <w:r w:rsidRPr="00346A75">
              <w:rPr>
                <w:rStyle w:val="Hipervnculo"/>
                <w:rFonts w:eastAsia="Arial"/>
                <w:noProof/>
              </w:rPr>
              <w:t>12</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Planificación de los recursos.</w:t>
            </w:r>
            <w:r>
              <w:rPr>
                <w:noProof/>
                <w:webHidden/>
              </w:rPr>
              <w:tab/>
            </w:r>
            <w:r>
              <w:rPr>
                <w:noProof/>
                <w:webHidden/>
              </w:rPr>
              <w:fldChar w:fldCharType="begin"/>
            </w:r>
            <w:r>
              <w:rPr>
                <w:noProof/>
                <w:webHidden/>
              </w:rPr>
              <w:instrText xml:space="preserve"> PAGEREF _Toc226812787 \h </w:instrText>
            </w:r>
            <w:r>
              <w:rPr>
                <w:noProof/>
                <w:webHidden/>
              </w:rPr>
            </w:r>
            <w:r>
              <w:rPr>
                <w:noProof/>
                <w:webHidden/>
              </w:rPr>
              <w:fldChar w:fldCharType="separate"/>
            </w:r>
            <w:r w:rsidR="003943AC">
              <w:rPr>
                <w:noProof/>
                <w:webHidden/>
              </w:rPr>
              <w:t>23</w:t>
            </w:r>
            <w:r>
              <w:rPr>
                <w:noProof/>
                <w:webHidden/>
              </w:rPr>
              <w:fldChar w:fldCharType="end"/>
            </w:r>
          </w:hyperlink>
        </w:p>
        <w:p w14:paraId="57BEAED3" w14:textId="230F684F"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88" w:history="1">
            <w:r w:rsidRPr="00346A75">
              <w:rPr>
                <w:rStyle w:val="Hipervnculo"/>
                <w:rFonts w:eastAsia="Arial"/>
                <w:noProof/>
              </w:rPr>
              <w:t>13</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Requerimientos.</w:t>
            </w:r>
            <w:r>
              <w:rPr>
                <w:noProof/>
                <w:webHidden/>
              </w:rPr>
              <w:tab/>
            </w:r>
            <w:r>
              <w:rPr>
                <w:noProof/>
                <w:webHidden/>
              </w:rPr>
              <w:fldChar w:fldCharType="begin"/>
            </w:r>
            <w:r>
              <w:rPr>
                <w:noProof/>
                <w:webHidden/>
              </w:rPr>
              <w:instrText xml:space="preserve"> PAGEREF _Toc226812788 \h </w:instrText>
            </w:r>
            <w:r>
              <w:rPr>
                <w:noProof/>
                <w:webHidden/>
              </w:rPr>
            </w:r>
            <w:r>
              <w:rPr>
                <w:noProof/>
                <w:webHidden/>
              </w:rPr>
              <w:fldChar w:fldCharType="separate"/>
            </w:r>
            <w:r w:rsidR="003943AC">
              <w:rPr>
                <w:noProof/>
                <w:webHidden/>
              </w:rPr>
              <w:t>24</w:t>
            </w:r>
            <w:r>
              <w:rPr>
                <w:noProof/>
                <w:webHidden/>
              </w:rPr>
              <w:fldChar w:fldCharType="end"/>
            </w:r>
          </w:hyperlink>
        </w:p>
        <w:p w14:paraId="4945A81F" w14:textId="18BE9E7A"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89" w:history="1">
            <w:r w:rsidRPr="00346A75">
              <w:rPr>
                <w:rStyle w:val="Hipervnculo"/>
                <w:rFonts w:eastAsia="Arial"/>
                <w:noProof/>
              </w:rPr>
              <w:t>13.1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rFonts w:eastAsia="Arial"/>
                <w:noProof/>
              </w:rPr>
              <w:t>Descripción de los procesos.</w:t>
            </w:r>
            <w:r>
              <w:rPr>
                <w:noProof/>
                <w:webHidden/>
              </w:rPr>
              <w:tab/>
            </w:r>
            <w:r>
              <w:rPr>
                <w:noProof/>
                <w:webHidden/>
              </w:rPr>
              <w:fldChar w:fldCharType="begin"/>
            </w:r>
            <w:r>
              <w:rPr>
                <w:noProof/>
                <w:webHidden/>
              </w:rPr>
              <w:instrText xml:space="preserve"> PAGEREF _Toc226812789 \h </w:instrText>
            </w:r>
            <w:r>
              <w:rPr>
                <w:noProof/>
                <w:webHidden/>
              </w:rPr>
            </w:r>
            <w:r>
              <w:rPr>
                <w:noProof/>
                <w:webHidden/>
              </w:rPr>
              <w:fldChar w:fldCharType="separate"/>
            </w:r>
            <w:r w:rsidR="003943AC">
              <w:rPr>
                <w:noProof/>
                <w:webHidden/>
              </w:rPr>
              <w:t>24</w:t>
            </w:r>
            <w:r>
              <w:rPr>
                <w:noProof/>
                <w:webHidden/>
              </w:rPr>
              <w:fldChar w:fldCharType="end"/>
            </w:r>
          </w:hyperlink>
        </w:p>
        <w:p w14:paraId="104F9471" w14:textId="199CB9AC"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0" w:history="1">
            <w:r w:rsidRPr="00346A75">
              <w:rPr>
                <w:rStyle w:val="Hipervnculo"/>
                <w:rFonts w:eastAsia="Arial"/>
                <w:noProof/>
              </w:rPr>
              <w:t>13.2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Diagrama de Casos de Uso.</w:t>
            </w:r>
            <w:r>
              <w:rPr>
                <w:noProof/>
                <w:webHidden/>
              </w:rPr>
              <w:tab/>
            </w:r>
            <w:r>
              <w:rPr>
                <w:noProof/>
                <w:webHidden/>
              </w:rPr>
              <w:fldChar w:fldCharType="begin"/>
            </w:r>
            <w:r>
              <w:rPr>
                <w:noProof/>
                <w:webHidden/>
              </w:rPr>
              <w:instrText xml:space="preserve"> PAGEREF _Toc226812790 \h </w:instrText>
            </w:r>
            <w:r>
              <w:rPr>
                <w:noProof/>
                <w:webHidden/>
              </w:rPr>
            </w:r>
            <w:r>
              <w:rPr>
                <w:noProof/>
                <w:webHidden/>
              </w:rPr>
              <w:fldChar w:fldCharType="separate"/>
            </w:r>
            <w:r w:rsidR="003943AC">
              <w:rPr>
                <w:noProof/>
                <w:webHidden/>
              </w:rPr>
              <w:t>25</w:t>
            </w:r>
            <w:r>
              <w:rPr>
                <w:noProof/>
                <w:webHidden/>
              </w:rPr>
              <w:fldChar w:fldCharType="end"/>
            </w:r>
          </w:hyperlink>
        </w:p>
        <w:p w14:paraId="57FE6B19" w14:textId="0639BFBE"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1" w:history="1">
            <w:r w:rsidRPr="00346A75">
              <w:rPr>
                <w:rStyle w:val="Hipervnculo"/>
                <w:rFonts w:eastAsia="Arial"/>
                <w:noProof/>
              </w:rPr>
              <w:t>13.3</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Descripción de los casos orientados a crear prototipos.</w:t>
            </w:r>
            <w:r>
              <w:rPr>
                <w:noProof/>
                <w:webHidden/>
              </w:rPr>
              <w:tab/>
            </w:r>
            <w:r>
              <w:rPr>
                <w:noProof/>
                <w:webHidden/>
              </w:rPr>
              <w:fldChar w:fldCharType="begin"/>
            </w:r>
            <w:r>
              <w:rPr>
                <w:noProof/>
                <w:webHidden/>
              </w:rPr>
              <w:instrText xml:space="preserve"> PAGEREF _Toc226812791 \h </w:instrText>
            </w:r>
            <w:r>
              <w:rPr>
                <w:noProof/>
                <w:webHidden/>
              </w:rPr>
            </w:r>
            <w:r>
              <w:rPr>
                <w:noProof/>
                <w:webHidden/>
              </w:rPr>
              <w:fldChar w:fldCharType="separate"/>
            </w:r>
            <w:r w:rsidR="003943AC">
              <w:rPr>
                <w:noProof/>
                <w:webHidden/>
              </w:rPr>
              <w:t>25</w:t>
            </w:r>
            <w:r>
              <w:rPr>
                <w:noProof/>
                <w:webHidden/>
              </w:rPr>
              <w:fldChar w:fldCharType="end"/>
            </w:r>
          </w:hyperlink>
        </w:p>
        <w:p w14:paraId="565F72D3" w14:textId="1992AEB9"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2" w:history="1">
            <w:r w:rsidRPr="00346A75">
              <w:rPr>
                <w:rStyle w:val="Hipervnculo"/>
                <w:rFonts w:eastAsia="Arial"/>
                <w:noProof/>
              </w:rPr>
              <w:t>13.4</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Diagrama de Clases.</w:t>
            </w:r>
            <w:r>
              <w:rPr>
                <w:noProof/>
                <w:webHidden/>
              </w:rPr>
              <w:tab/>
            </w:r>
            <w:r>
              <w:rPr>
                <w:noProof/>
                <w:webHidden/>
              </w:rPr>
              <w:fldChar w:fldCharType="begin"/>
            </w:r>
            <w:r>
              <w:rPr>
                <w:noProof/>
                <w:webHidden/>
              </w:rPr>
              <w:instrText xml:space="preserve"> PAGEREF _Toc226812792 \h </w:instrText>
            </w:r>
            <w:r>
              <w:rPr>
                <w:noProof/>
                <w:webHidden/>
              </w:rPr>
            </w:r>
            <w:r>
              <w:rPr>
                <w:noProof/>
                <w:webHidden/>
              </w:rPr>
              <w:fldChar w:fldCharType="separate"/>
            </w:r>
            <w:r w:rsidR="003943AC">
              <w:rPr>
                <w:noProof/>
                <w:webHidden/>
              </w:rPr>
              <w:t>27</w:t>
            </w:r>
            <w:r>
              <w:rPr>
                <w:noProof/>
                <w:webHidden/>
              </w:rPr>
              <w:fldChar w:fldCharType="end"/>
            </w:r>
          </w:hyperlink>
        </w:p>
        <w:p w14:paraId="26C4F334" w14:textId="28C12DC9"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3" w:history="1">
            <w:r w:rsidRPr="00346A75">
              <w:rPr>
                <w:rStyle w:val="Hipervnculo"/>
                <w:rFonts w:eastAsia="Arial"/>
                <w:noProof/>
              </w:rPr>
              <w:t>13.5</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Diagrama de Secuencia.</w:t>
            </w:r>
            <w:r>
              <w:rPr>
                <w:noProof/>
                <w:webHidden/>
              </w:rPr>
              <w:tab/>
            </w:r>
            <w:r>
              <w:rPr>
                <w:noProof/>
                <w:webHidden/>
              </w:rPr>
              <w:fldChar w:fldCharType="begin"/>
            </w:r>
            <w:r>
              <w:rPr>
                <w:noProof/>
                <w:webHidden/>
              </w:rPr>
              <w:instrText xml:space="preserve"> PAGEREF _Toc226812793 \h </w:instrText>
            </w:r>
            <w:r>
              <w:rPr>
                <w:noProof/>
                <w:webHidden/>
              </w:rPr>
            </w:r>
            <w:r>
              <w:rPr>
                <w:noProof/>
                <w:webHidden/>
              </w:rPr>
              <w:fldChar w:fldCharType="separate"/>
            </w:r>
            <w:r w:rsidR="003943AC">
              <w:rPr>
                <w:noProof/>
                <w:webHidden/>
              </w:rPr>
              <w:t>27</w:t>
            </w:r>
            <w:r>
              <w:rPr>
                <w:noProof/>
                <w:webHidden/>
              </w:rPr>
              <w:fldChar w:fldCharType="end"/>
            </w:r>
          </w:hyperlink>
        </w:p>
        <w:p w14:paraId="6CB2D09A" w14:textId="063273A4"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94" w:history="1">
            <w:r w:rsidRPr="00346A75">
              <w:rPr>
                <w:rStyle w:val="Hipervnculo"/>
                <w:rFonts w:eastAsia="Arial"/>
                <w:noProof/>
              </w:rPr>
              <w:t>14</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Diseño de Sistema por Prototipos.</w:t>
            </w:r>
            <w:r>
              <w:rPr>
                <w:noProof/>
                <w:webHidden/>
              </w:rPr>
              <w:tab/>
            </w:r>
            <w:r>
              <w:rPr>
                <w:noProof/>
                <w:webHidden/>
              </w:rPr>
              <w:fldChar w:fldCharType="begin"/>
            </w:r>
            <w:r>
              <w:rPr>
                <w:noProof/>
                <w:webHidden/>
              </w:rPr>
              <w:instrText xml:space="preserve"> PAGEREF _Toc226812794 \h </w:instrText>
            </w:r>
            <w:r>
              <w:rPr>
                <w:noProof/>
                <w:webHidden/>
              </w:rPr>
            </w:r>
            <w:r>
              <w:rPr>
                <w:noProof/>
                <w:webHidden/>
              </w:rPr>
              <w:fldChar w:fldCharType="separate"/>
            </w:r>
            <w:r w:rsidR="003943AC">
              <w:rPr>
                <w:noProof/>
                <w:webHidden/>
              </w:rPr>
              <w:t>28</w:t>
            </w:r>
            <w:r>
              <w:rPr>
                <w:noProof/>
                <w:webHidden/>
              </w:rPr>
              <w:fldChar w:fldCharType="end"/>
            </w:r>
          </w:hyperlink>
        </w:p>
        <w:p w14:paraId="22F9A56C" w14:textId="67E0D530"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5" w:history="1">
            <w:r w:rsidRPr="00346A75">
              <w:rPr>
                <w:rStyle w:val="Hipervnculo"/>
                <w:rFonts w:eastAsia="Arial"/>
                <w:noProof/>
              </w:rPr>
              <w:t>14.1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Prototipos del Sistema</w:t>
            </w:r>
            <w:r>
              <w:rPr>
                <w:noProof/>
                <w:webHidden/>
              </w:rPr>
              <w:tab/>
            </w:r>
            <w:r>
              <w:rPr>
                <w:noProof/>
                <w:webHidden/>
              </w:rPr>
              <w:fldChar w:fldCharType="begin"/>
            </w:r>
            <w:r>
              <w:rPr>
                <w:noProof/>
                <w:webHidden/>
              </w:rPr>
              <w:instrText xml:space="preserve"> PAGEREF _Toc226812795 \h </w:instrText>
            </w:r>
            <w:r>
              <w:rPr>
                <w:noProof/>
                <w:webHidden/>
              </w:rPr>
            </w:r>
            <w:r>
              <w:rPr>
                <w:noProof/>
                <w:webHidden/>
              </w:rPr>
              <w:fldChar w:fldCharType="separate"/>
            </w:r>
            <w:r w:rsidR="003943AC">
              <w:rPr>
                <w:noProof/>
                <w:webHidden/>
              </w:rPr>
              <w:t>29</w:t>
            </w:r>
            <w:r>
              <w:rPr>
                <w:noProof/>
                <w:webHidden/>
              </w:rPr>
              <w:fldChar w:fldCharType="end"/>
            </w:r>
          </w:hyperlink>
        </w:p>
        <w:p w14:paraId="5E4BF547" w14:textId="684FF1D6"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96" w:history="1">
            <w:r w:rsidRPr="00346A75">
              <w:rPr>
                <w:rStyle w:val="Hipervnculo"/>
                <w:noProof/>
              </w:rPr>
              <w:t>15</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noProof/>
              </w:rPr>
              <w:t>Conclusiones y Recomendaciones</w:t>
            </w:r>
            <w:r>
              <w:rPr>
                <w:noProof/>
                <w:webHidden/>
              </w:rPr>
              <w:tab/>
            </w:r>
            <w:r>
              <w:rPr>
                <w:noProof/>
                <w:webHidden/>
              </w:rPr>
              <w:fldChar w:fldCharType="begin"/>
            </w:r>
            <w:r>
              <w:rPr>
                <w:noProof/>
                <w:webHidden/>
              </w:rPr>
              <w:instrText xml:space="preserve"> PAGEREF _Toc226812796 \h </w:instrText>
            </w:r>
            <w:r>
              <w:rPr>
                <w:noProof/>
                <w:webHidden/>
              </w:rPr>
            </w:r>
            <w:r>
              <w:rPr>
                <w:noProof/>
                <w:webHidden/>
              </w:rPr>
              <w:fldChar w:fldCharType="separate"/>
            </w:r>
            <w:r w:rsidR="003943AC">
              <w:rPr>
                <w:noProof/>
                <w:webHidden/>
              </w:rPr>
              <w:t>33</w:t>
            </w:r>
            <w:r>
              <w:rPr>
                <w:noProof/>
                <w:webHidden/>
              </w:rPr>
              <w:fldChar w:fldCharType="end"/>
            </w:r>
          </w:hyperlink>
        </w:p>
        <w:p w14:paraId="230D84DA" w14:textId="60D0F4BF"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7" w:history="1">
            <w:r w:rsidRPr="00346A75">
              <w:rPr>
                <w:rStyle w:val="Hipervnculo"/>
                <w:rFonts w:eastAsia="Arial"/>
                <w:noProof/>
              </w:rPr>
              <w:t>15.1</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Conclusiones.</w:t>
            </w:r>
            <w:r>
              <w:rPr>
                <w:noProof/>
                <w:webHidden/>
              </w:rPr>
              <w:tab/>
            </w:r>
            <w:r>
              <w:rPr>
                <w:noProof/>
                <w:webHidden/>
              </w:rPr>
              <w:fldChar w:fldCharType="begin"/>
            </w:r>
            <w:r>
              <w:rPr>
                <w:noProof/>
                <w:webHidden/>
              </w:rPr>
              <w:instrText xml:space="preserve"> PAGEREF _Toc226812797 \h </w:instrText>
            </w:r>
            <w:r>
              <w:rPr>
                <w:noProof/>
                <w:webHidden/>
              </w:rPr>
            </w:r>
            <w:r>
              <w:rPr>
                <w:noProof/>
                <w:webHidden/>
              </w:rPr>
              <w:fldChar w:fldCharType="separate"/>
            </w:r>
            <w:r w:rsidR="003943AC">
              <w:rPr>
                <w:noProof/>
                <w:webHidden/>
              </w:rPr>
              <w:t>33</w:t>
            </w:r>
            <w:r>
              <w:rPr>
                <w:noProof/>
                <w:webHidden/>
              </w:rPr>
              <w:fldChar w:fldCharType="end"/>
            </w:r>
          </w:hyperlink>
        </w:p>
        <w:p w14:paraId="58AE73CA" w14:textId="7801ECB3" w:rsidR="002A014C" w:rsidRDefault="002A014C">
          <w:pPr>
            <w:pStyle w:val="TDC2"/>
            <w:tabs>
              <w:tab w:val="left" w:pos="720"/>
              <w:tab w:val="right" w:leader="dot" w:pos="8494"/>
            </w:tabs>
            <w:rPr>
              <w:rFonts w:asciiTheme="minorHAnsi" w:eastAsiaTheme="minorEastAsia" w:hAnsiTheme="minorHAnsi" w:cstheme="minorBidi"/>
              <w:b w:val="0"/>
              <w:bCs w:val="0"/>
              <w:noProof/>
              <w:kern w:val="2"/>
              <w:sz w:val="24"/>
              <w:lang w:val="es-419" w:eastAsia="es-419"/>
              <w14:ligatures w14:val="standardContextual"/>
            </w:rPr>
          </w:pPr>
          <w:hyperlink w:anchor="_Toc226812798" w:history="1">
            <w:r w:rsidRPr="00346A75">
              <w:rPr>
                <w:rStyle w:val="Hipervnculo"/>
                <w:rFonts w:eastAsia="Arial"/>
                <w:noProof/>
              </w:rPr>
              <w:t>15.2</w:t>
            </w:r>
            <w:r>
              <w:rPr>
                <w:rFonts w:asciiTheme="minorHAnsi" w:eastAsiaTheme="minorEastAsia" w:hAnsiTheme="minorHAnsi" w:cstheme="minorBidi"/>
                <w:b w:val="0"/>
                <w:bCs w:val="0"/>
                <w:noProof/>
                <w:kern w:val="2"/>
                <w:sz w:val="24"/>
                <w:lang w:val="es-419" w:eastAsia="es-419"/>
                <w14:ligatures w14:val="standardContextual"/>
              </w:rPr>
              <w:tab/>
            </w:r>
            <w:r w:rsidRPr="00346A75">
              <w:rPr>
                <w:rStyle w:val="Hipervnculo"/>
                <w:noProof/>
              </w:rPr>
              <w:t>Recomendaciones.</w:t>
            </w:r>
            <w:r>
              <w:rPr>
                <w:noProof/>
                <w:webHidden/>
              </w:rPr>
              <w:tab/>
            </w:r>
            <w:r>
              <w:rPr>
                <w:noProof/>
                <w:webHidden/>
              </w:rPr>
              <w:fldChar w:fldCharType="begin"/>
            </w:r>
            <w:r>
              <w:rPr>
                <w:noProof/>
                <w:webHidden/>
              </w:rPr>
              <w:instrText xml:space="preserve"> PAGEREF _Toc226812798 \h </w:instrText>
            </w:r>
            <w:r>
              <w:rPr>
                <w:noProof/>
                <w:webHidden/>
              </w:rPr>
            </w:r>
            <w:r>
              <w:rPr>
                <w:noProof/>
                <w:webHidden/>
              </w:rPr>
              <w:fldChar w:fldCharType="separate"/>
            </w:r>
            <w:r w:rsidR="003943AC">
              <w:rPr>
                <w:noProof/>
                <w:webHidden/>
              </w:rPr>
              <w:t>33</w:t>
            </w:r>
            <w:r>
              <w:rPr>
                <w:noProof/>
                <w:webHidden/>
              </w:rPr>
              <w:fldChar w:fldCharType="end"/>
            </w:r>
          </w:hyperlink>
        </w:p>
        <w:p w14:paraId="379CE8FF" w14:textId="1BCE4E79"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799" w:history="1">
            <w:r w:rsidRPr="00346A75">
              <w:rPr>
                <w:rStyle w:val="Hipervnculo"/>
                <w:rFonts w:eastAsia="Arial"/>
                <w:noProof/>
              </w:rPr>
              <w:t>16</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rFonts w:eastAsia="Arial"/>
                <w:noProof/>
              </w:rPr>
              <w:t>Referencia Bibliográfica.</w:t>
            </w:r>
            <w:r>
              <w:rPr>
                <w:noProof/>
                <w:webHidden/>
              </w:rPr>
              <w:tab/>
            </w:r>
            <w:r>
              <w:rPr>
                <w:noProof/>
                <w:webHidden/>
              </w:rPr>
              <w:fldChar w:fldCharType="begin"/>
            </w:r>
            <w:r>
              <w:rPr>
                <w:noProof/>
                <w:webHidden/>
              </w:rPr>
              <w:instrText xml:space="preserve"> PAGEREF _Toc226812799 \h </w:instrText>
            </w:r>
            <w:r>
              <w:rPr>
                <w:noProof/>
                <w:webHidden/>
              </w:rPr>
            </w:r>
            <w:r>
              <w:rPr>
                <w:noProof/>
                <w:webHidden/>
              </w:rPr>
              <w:fldChar w:fldCharType="separate"/>
            </w:r>
            <w:r w:rsidR="003943AC">
              <w:rPr>
                <w:noProof/>
                <w:webHidden/>
              </w:rPr>
              <w:t>34</w:t>
            </w:r>
            <w:r>
              <w:rPr>
                <w:noProof/>
                <w:webHidden/>
              </w:rPr>
              <w:fldChar w:fldCharType="end"/>
            </w:r>
          </w:hyperlink>
        </w:p>
        <w:p w14:paraId="19A34599" w14:textId="64039F01" w:rsidR="002A014C" w:rsidRDefault="002A014C">
          <w:pPr>
            <w:pStyle w:val="TDC1"/>
            <w:tabs>
              <w:tab w:val="left" w:pos="480"/>
              <w:tab w:val="right" w:leader="dot" w:pos="8494"/>
            </w:tabs>
            <w:rPr>
              <w:rFonts w:asciiTheme="minorHAnsi" w:eastAsiaTheme="minorEastAsia" w:hAnsiTheme="minorHAnsi" w:cstheme="minorBidi"/>
              <w:b w:val="0"/>
              <w:bCs w:val="0"/>
              <w:caps w:val="0"/>
              <w:noProof/>
              <w:kern w:val="2"/>
              <w:sz w:val="24"/>
              <w:szCs w:val="24"/>
              <w:lang w:val="es-419" w:eastAsia="es-419"/>
              <w14:ligatures w14:val="standardContextual"/>
            </w:rPr>
          </w:pPr>
          <w:hyperlink w:anchor="_Toc226812800" w:history="1">
            <w:r w:rsidRPr="00346A75">
              <w:rPr>
                <w:rStyle w:val="Hipervnculo"/>
                <w:noProof/>
              </w:rPr>
              <w:t>17</w:t>
            </w:r>
            <w:r>
              <w:rPr>
                <w:rFonts w:asciiTheme="minorHAnsi" w:eastAsiaTheme="minorEastAsia" w:hAnsiTheme="minorHAnsi" w:cstheme="minorBidi"/>
                <w:b w:val="0"/>
                <w:bCs w:val="0"/>
                <w:caps w:val="0"/>
                <w:noProof/>
                <w:kern w:val="2"/>
                <w:sz w:val="24"/>
                <w:szCs w:val="24"/>
                <w:lang w:val="es-419" w:eastAsia="es-419"/>
                <w14:ligatures w14:val="standardContextual"/>
              </w:rPr>
              <w:tab/>
            </w:r>
            <w:r w:rsidRPr="00346A75">
              <w:rPr>
                <w:rStyle w:val="Hipervnculo"/>
                <w:noProof/>
              </w:rPr>
              <w:t>Apéndices</w:t>
            </w:r>
            <w:r>
              <w:rPr>
                <w:noProof/>
                <w:webHidden/>
              </w:rPr>
              <w:tab/>
            </w:r>
            <w:r>
              <w:rPr>
                <w:noProof/>
                <w:webHidden/>
              </w:rPr>
              <w:fldChar w:fldCharType="begin"/>
            </w:r>
            <w:r>
              <w:rPr>
                <w:noProof/>
                <w:webHidden/>
              </w:rPr>
              <w:instrText xml:space="preserve"> PAGEREF _Toc226812800 \h </w:instrText>
            </w:r>
            <w:r>
              <w:rPr>
                <w:noProof/>
                <w:webHidden/>
              </w:rPr>
            </w:r>
            <w:r>
              <w:rPr>
                <w:noProof/>
                <w:webHidden/>
              </w:rPr>
              <w:fldChar w:fldCharType="separate"/>
            </w:r>
            <w:r w:rsidR="003943AC">
              <w:rPr>
                <w:noProof/>
                <w:webHidden/>
              </w:rPr>
              <w:t>35</w:t>
            </w:r>
            <w:r>
              <w:rPr>
                <w:noProof/>
                <w:webHidden/>
              </w:rPr>
              <w:fldChar w:fldCharType="end"/>
            </w:r>
          </w:hyperlink>
        </w:p>
        <w:p w14:paraId="5BFB0A46" w14:textId="1959C7C7" w:rsidR="002A014C" w:rsidRDefault="002A014C">
          <w:r>
            <w:rPr>
              <w:b/>
              <w:bCs/>
              <w:lang w:val="es-MX"/>
            </w:rPr>
            <w:fldChar w:fldCharType="end"/>
          </w:r>
        </w:p>
      </w:sdtContent>
    </w:sdt>
    <w:p w14:paraId="2A8C2FF3" w14:textId="6C5534C6" w:rsidR="61BB5A1B" w:rsidRDefault="61BB5A1B" w:rsidP="61BB5A1B">
      <w:pPr>
        <w:rPr>
          <w:rFonts w:ascii="Times New Roman" w:hAnsi="Times New Roman" w:cs="Times New Roman"/>
          <w:b/>
          <w:bCs/>
          <w:caps/>
          <w:sz w:val="24"/>
          <w:lang w:val="es-SV" w:eastAsia="es-SV"/>
        </w:rPr>
      </w:pPr>
    </w:p>
    <w:p w14:paraId="5F00459F" w14:textId="77777777" w:rsidR="002A014C" w:rsidRDefault="002A014C" w:rsidP="61BB5A1B">
      <w:pPr>
        <w:rPr>
          <w:rFonts w:ascii="Times New Roman" w:hAnsi="Times New Roman" w:cs="Times New Roman"/>
          <w:b/>
          <w:bCs/>
          <w:caps/>
          <w:sz w:val="24"/>
          <w:lang w:val="es-SV" w:eastAsia="es-SV"/>
        </w:rPr>
      </w:pPr>
    </w:p>
    <w:p w14:paraId="30B30FF1" w14:textId="77777777" w:rsidR="002A014C" w:rsidRDefault="002A014C" w:rsidP="61BB5A1B">
      <w:pPr>
        <w:rPr>
          <w:rFonts w:ascii="Times New Roman" w:hAnsi="Times New Roman" w:cs="Times New Roman"/>
          <w:b/>
          <w:bCs/>
          <w:caps/>
          <w:sz w:val="24"/>
          <w:lang w:val="es-SV" w:eastAsia="es-SV"/>
        </w:rPr>
      </w:pPr>
    </w:p>
    <w:p w14:paraId="5390C39C" w14:textId="77777777" w:rsidR="002A014C" w:rsidRDefault="002A014C" w:rsidP="61BB5A1B">
      <w:pPr>
        <w:rPr>
          <w:rFonts w:ascii="Times New Roman" w:hAnsi="Times New Roman" w:cs="Times New Roman"/>
          <w:b/>
          <w:bCs/>
          <w:caps/>
          <w:sz w:val="24"/>
          <w:lang w:val="es-SV" w:eastAsia="es-SV"/>
        </w:rPr>
      </w:pPr>
    </w:p>
    <w:p w14:paraId="28015CAE" w14:textId="77777777" w:rsidR="002A014C" w:rsidRDefault="002A014C" w:rsidP="61BB5A1B">
      <w:pPr>
        <w:rPr>
          <w:rFonts w:ascii="Times New Roman" w:hAnsi="Times New Roman" w:cs="Times New Roman"/>
          <w:b/>
          <w:bCs/>
          <w:caps/>
          <w:sz w:val="24"/>
          <w:lang w:val="es-SV" w:eastAsia="es-SV"/>
        </w:rPr>
      </w:pPr>
    </w:p>
    <w:p w14:paraId="30093228" w14:textId="77777777" w:rsidR="002A014C" w:rsidRDefault="002A014C" w:rsidP="61BB5A1B">
      <w:pPr>
        <w:rPr>
          <w:rFonts w:ascii="Times New Roman" w:hAnsi="Times New Roman" w:cs="Times New Roman"/>
          <w:b/>
          <w:bCs/>
          <w:caps/>
          <w:sz w:val="24"/>
          <w:lang w:val="es-SV" w:eastAsia="es-SV"/>
        </w:rPr>
      </w:pPr>
    </w:p>
    <w:p w14:paraId="03B48C3C" w14:textId="77777777" w:rsidR="002A014C" w:rsidRDefault="002A014C" w:rsidP="61BB5A1B">
      <w:pPr>
        <w:rPr>
          <w:rFonts w:ascii="Times New Roman" w:hAnsi="Times New Roman" w:cs="Times New Roman"/>
          <w:b/>
          <w:bCs/>
          <w:caps/>
          <w:sz w:val="24"/>
          <w:lang w:val="es-SV" w:eastAsia="es-SV"/>
        </w:rPr>
      </w:pPr>
    </w:p>
    <w:p w14:paraId="5D1DDB13" w14:textId="77777777" w:rsidR="002A014C" w:rsidRDefault="002A014C" w:rsidP="61BB5A1B">
      <w:pPr>
        <w:rPr>
          <w:rFonts w:ascii="Times New Roman" w:hAnsi="Times New Roman" w:cs="Times New Roman"/>
          <w:b/>
          <w:bCs/>
          <w:caps/>
          <w:sz w:val="24"/>
          <w:lang w:val="es-SV" w:eastAsia="es-SV"/>
        </w:rPr>
      </w:pPr>
    </w:p>
    <w:p w14:paraId="36933FB0" w14:textId="77777777" w:rsidR="002A014C" w:rsidRDefault="002A014C" w:rsidP="61BB5A1B">
      <w:pPr>
        <w:rPr>
          <w:rFonts w:ascii="Times New Roman" w:hAnsi="Times New Roman" w:cs="Times New Roman"/>
          <w:b/>
          <w:bCs/>
          <w:caps/>
          <w:sz w:val="24"/>
          <w:lang w:val="es-SV" w:eastAsia="es-SV"/>
        </w:rPr>
      </w:pPr>
    </w:p>
    <w:p w14:paraId="2A1CF115" w14:textId="77777777" w:rsidR="002A014C" w:rsidRDefault="002A014C" w:rsidP="61BB5A1B">
      <w:pPr>
        <w:rPr>
          <w:rFonts w:ascii="Times New Roman" w:hAnsi="Times New Roman" w:cs="Times New Roman"/>
          <w:b/>
          <w:bCs/>
          <w:caps/>
          <w:sz w:val="24"/>
          <w:lang w:val="es-SV" w:eastAsia="es-SV"/>
        </w:rPr>
      </w:pPr>
    </w:p>
    <w:p w14:paraId="4FEF38C7" w14:textId="77777777" w:rsidR="002A014C" w:rsidRDefault="002A014C" w:rsidP="61BB5A1B">
      <w:pPr>
        <w:rPr>
          <w:rFonts w:ascii="Times New Roman" w:hAnsi="Times New Roman" w:cs="Times New Roman"/>
          <w:b/>
          <w:bCs/>
          <w:caps/>
          <w:sz w:val="24"/>
          <w:lang w:val="es-SV" w:eastAsia="es-SV"/>
        </w:rPr>
      </w:pPr>
    </w:p>
    <w:p w14:paraId="3344E5DF" w14:textId="77777777" w:rsidR="002A014C" w:rsidRDefault="002A014C" w:rsidP="61BB5A1B">
      <w:pPr>
        <w:rPr>
          <w:rFonts w:ascii="Times New Roman" w:hAnsi="Times New Roman" w:cs="Times New Roman"/>
          <w:b/>
          <w:bCs/>
          <w:caps/>
          <w:sz w:val="24"/>
          <w:lang w:val="es-SV" w:eastAsia="es-SV"/>
        </w:rPr>
      </w:pPr>
    </w:p>
    <w:p w14:paraId="5124589B" w14:textId="77777777" w:rsidR="002A014C" w:rsidRDefault="002A014C" w:rsidP="61BB5A1B">
      <w:pPr>
        <w:rPr>
          <w:rFonts w:ascii="Times New Roman" w:hAnsi="Times New Roman" w:cs="Times New Roman"/>
          <w:b/>
          <w:bCs/>
          <w:caps/>
          <w:sz w:val="24"/>
          <w:lang w:val="es-SV" w:eastAsia="es-SV"/>
        </w:rPr>
      </w:pPr>
    </w:p>
    <w:p w14:paraId="3B933D87" w14:textId="77777777" w:rsidR="002A014C" w:rsidRDefault="002A014C" w:rsidP="61BB5A1B">
      <w:pPr>
        <w:rPr>
          <w:rFonts w:ascii="Times New Roman" w:hAnsi="Times New Roman" w:cs="Times New Roman"/>
          <w:b/>
          <w:bCs/>
          <w:caps/>
          <w:sz w:val="24"/>
          <w:lang w:val="es-SV" w:eastAsia="es-SV"/>
        </w:rPr>
      </w:pPr>
    </w:p>
    <w:p w14:paraId="1B442790" w14:textId="77777777" w:rsidR="002A014C" w:rsidRDefault="002A014C" w:rsidP="61BB5A1B">
      <w:pPr>
        <w:rPr>
          <w:rFonts w:ascii="Times New Roman" w:hAnsi="Times New Roman" w:cs="Times New Roman"/>
          <w:b/>
          <w:bCs/>
          <w:caps/>
          <w:sz w:val="24"/>
          <w:lang w:val="es-SV" w:eastAsia="es-SV"/>
        </w:rPr>
      </w:pPr>
    </w:p>
    <w:p w14:paraId="3A39B40E" w14:textId="77777777" w:rsidR="002A014C" w:rsidRDefault="002A014C" w:rsidP="61BB5A1B">
      <w:pPr>
        <w:rPr>
          <w:rFonts w:ascii="Times New Roman" w:hAnsi="Times New Roman" w:cs="Times New Roman"/>
          <w:b/>
          <w:bCs/>
          <w:caps/>
          <w:sz w:val="24"/>
          <w:lang w:val="es-SV" w:eastAsia="es-SV"/>
        </w:rPr>
      </w:pPr>
    </w:p>
    <w:p w14:paraId="3C23B6C4" w14:textId="77777777" w:rsidR="002A014C" w:rsidRDefault="002A014C" w:rsidP="61BB5A1B">
      <w:pPr>
        <w:rPr>
          <w:rFonts w:ascii="Times New Roman" w:hAnsi="Times New Roman" w:cs="Times New Roman"/>
          <w:b/>
          <w:bCs/>
          <w:caps/>
          <w:sz w:val="24"/>
          <w:lang w:val="es-SV" w:eastAsia="es-SV"/>
        </w:rPr>
      </w:pPr>
    </w:p>
    <w:p w14:paraId="72712787" w14:textId="77777777" w:rsidR="002A014C" w:rsidRDefault="002A014C" w:rsidP="61BB5A1B">
      <w:pPr>
        <w:rPr>
          <w:rFonts w:ascii="Times New Roman" w:hAnsi="Times New Roman" w:cs="Times New Roman"/>
          <w:b/>
          <w:bCs/>
          <w:caps/>
          <w:sz w:val="24"/>
          <w:lang w:val="es-SV" w:eastAsia="es-SV"/>
        </w:rPr>
      </w:pPr>
    </w:p>
    <w:p w14:paraId="48288E7A" w14:textId="77777777" w:rsidR="002A014C" w:rsidRDefault="002A014C" w:rsidP="61BB5A1B">
      <w:pPr>
        <w:rPr>
          <w:rFonts w:ascii="Times New Roman" w:hAnsi="Times New Roman" w:cs="Times New Roman"/>
          <w:b/>
          <w:bCs/>
          <w:caps/>
          <w:sz w:val="24"/>
          <w:lang w:val="es-SV" w:eastAsia="es-SV"/>
        </w:rPr>
      </w:pPr>
    </w:p>
    <w:p w14:paraId="6513A4B2" w14:textId="77777777" w:rsidR="002A014C" w:rsidRDefault="002A014C" w:rsidP="61BB5A1B">
      <w:pPr>
        <w:rPr>
          <w:rFonts w:ascii="Times New Roman" w:hAnsi="Times New Roman" w:cs="Times New Roman"/>
          <w:b/>
          <w:bCs/>
          <w:caps/>
          <w:sz w:val="24"/>
          <w:lang w:val="es-SV" w:eastAsia="es-SV"/>
        </w:rPr>
      </w:pPr>
    </w:p>
    <w:p w14:paraId="41CACF24" w14:textId="77777777" w:rsidR="002A014C" w:rsidRDefault="002A014C" w:rsidP="61BB5A1B">
      <w:pPr>
        <w:rPr>
          <w:rFonts w:ascii="Times New Roman" w:hAnsi="Times New Roman" w:cs="Times New Roman"/>
          <w:b/>
          <w:bCs/>
          <w:caps/>
          <w:sz w:val="24"/>
          <w:lang w:val="es-SV" w:eastAsia="es-SV"/>
        </w:rPr>
      </w:pPr>
    </w:p>
    <w:p w14:paraId="1C296603" w14:textId="77777777" w:rsidR="002A014C" w:rsidRDefault="002A014C" w:rsidP="61BB5A1B">
      <w:pPr>
        <w:rPr>
          <w:rFonts w:ascii="Times New Roman" w:hAnsi="Times New Roman" w:cs="Times New Roman"/>
          <w:b/>
          <w:bCs/>
          <w:caps/>
          <w:sz w:val="24"/>
          <w:lang w:val="es-SV" w:eastAsia="es-SV"/>
        </w:rPr>
      </w:pPr>
    </w:p>
    <w:p w14:paraId="07151E9B" w14:textId="77777777" w:rsidR="002A014C" w:rsidRDefault="002A014C" w:rsidP="61BB5A1B">
      <w:pPr>
        <w:rPr>
          <w:rFonts w:ascii="Times New Roman" w:hAnsi="Times New Roman" w:cs="Times New Roman"/>
          <w:b/>
          <w:bCs/>
          <w:caps/>
          <w:sz w:val="24"/>
          <w:lang w:val="es-SV" w:eastAsia="es-SV"/>
        </w:rPr>
      </w:pPr>
    </w:p>
    <w:p w14:paraId="6CFDB8E4" w14:textId="77777777" w:rsidR="002A014C" w:rsidRDefault="002A014C" w:rsidP="61BB5A1B">
      <w:pPr>
        <w:rPr>
          <w:rFonts w:ascii="Times New Roman" w:hAnsi="Times New Roman" w:cs="Times New Roman"/>
          <w:b/>
          <w:bCs/>
          <w:caps/>
          <w:sz w:val="24"/>
          <w:lang w:val="es-SV" w:eastAsia="es-SV"/>
        </w:rPr>
      </w:pPr>
    </w:p>
    <w:p w14:paraId="50F691FC" w14:textId="77777777" w:rsidR="002A014C" w:rsidRDefault="002A014C" w:rsidP="61BB5A1B">
      <w:pPr>
        <w:rPr>
          <w:rFonts w:ascii="Times New Roman" w:hAnsi="Times New Roman" w:cs="Times New Roman"/>
          <w:b/>
          <w:bCs/>
          <w:caps/>
          <w:sz w:val="24"/>
          <w:lang w:val="es-SV" w:eastAsia="es-SV"/>
        </w:rPr>
      </w:pPr>
    </w:p>
    <w:p w14:paraId="67FFC173" w14:textId="77777777" w:rsidR="002A014C" w:rsidRDefault="002A014C" w:rsidP="61BB5A1B">
      <w:pPr>
        <w:rPr>
          <w:rFonts w:ascii="Times New Roman" w:hAnsi="Times New Roman" w:cs="Times New Roman"/>
          <w:b/>
          <w:bCs/>
          <w:caps/>
          <w:sz w:val="24"/>
          <w:lang w:val="es-SV" w:eastAsia="es-SV"/>
        </w:rPr>
      </w:pPr>
    </w:p>
    <w:p w14:paraId="1C3D469E" w14:textId="77777777" w:rsidR="002A014C" w:rsidRDefault="002A014C" w:rsidP="61BB5A1B">
      <w:pPr>
        <w:rPr>
          <w:rFonts w:ascii="Times New Roman" w:hAnsi="Times New Roman" w:cs="Times New Roman"/>
          <w:b/>
          <w:bCs/>
          <w:caps/>
          <w:sz w:val="24"/>
          <w:lang w:val="es-SV" w:eastAsia="es-SV"/>
        </w:rPr>
      </w:pPr>
    </w:p>
    <w:p w14:paraId="3CEC67E2" w14:textId="77777777" w:rsidR="002A014C" w:rsidRDefault="002A014C" w:rsidP="61BB5A1B">
      <w:pPr>
        <w:rPr>
          <w:rFonts w:ascii="Times New Roman" w:hAnsi="Times New Roman" w:cs="Times New Roman"/>
          <w:b/>
          <w:bCs/>
          <w:caps/>
          <w:sz w:val="24"/>
          <w:lang w:val="es-SV" w:eastAsia="es-SV"/>
        </w:rPr>
      </w:pPr>
    </w:p>
    <w:p w14:paraId="1ED73856" w14:textId="77777777" w:rsidR="002A014C" w:rsidRDefault="002A014C" w:rsidP="61BB5A1B">
      <w:pPr>
        <w:rPr>
          <w:rFonts w:ascii="Times New Roman" w:hAnsi="Times New Roman" w:cs="Times New Roman"/>
          <w:b/>
          <w:bCs/>
          <w:caps/>
          <w:sz w:val="24"/>
          <w:lang w:val="es-SV" w:eastAsia="es-SV"/>
        </w:rPr>
      </w:pPr>
    </w:p>
    <w:p w14:paraId="72D35D94" w14:textId="77777777" w:rsidR="002A014C" w:rsidRDefault="002A014C" w:rsidP="61BB5A1B">
      <w:pPr>
        <w:rPr>
          <w:rFonts w:ascii="Times New Roman" w:hAnsi="Times New Roman" w:cs="Times New Roman"/>
          <w:b/>
          <w:bCs/>
          <w:caps/>
          <w:sz w:val="24"/>
          <w:lang w:val="es-SV" w:eastAsia="es-SV"/>
        </w:rPr>
      </w:pPr>
    </w:p>
    <w:p w14:paraId="6C567B3A" w14:textId="77777777" w:rsidR="002A014C" w:rsidRDefault="002A014C" w:rsidP="61BB5A1B">
      <w:pPr>
        <w:rPr>
          <w:rFonts w:ascii="Times New Roman" w:hAnsi="Times New Roman" w:cs="Times New Roman"/>
          <w:b/>
          <w:bCs/>
          <w:caps/>
          <w:sz w:val="24"/>
          <w:lang w:val="es-SV" w:eastAsia="es-SV"/>
        </w:rPr>
      </w:pPr>
    </w:p>
    <w:p w14:paraId="7212128C" w14:textId="77777777" w:rsidR="002A014C" w:rsidRDefault="002A014C" w:rsidP="61BB5A1B">
      <w:pPr>
        <w:rPr>
          <w:rFonts w:ascii="Times New Roman" w:hAnsi="Times New Roman" w:cs="Times New Roman"/>
          <w:b/>
          <w:bCs/>
          <w:caps/>
          <w:sz w:val="24"/>
          <w:lang w:val="es-SV" w:eastAsia="es-SV"/>
        </w:rPr>
      </w:pPr>
    </w:p>
    <w:p w14:paraId="37504695" w14:textId="77777777" w:rsidR="002A014C" w:rsidRDefault="002A014C" w:rsidP="61BB5A1B">
      <w:pPr>
        <w:rPr>
          <w:rFonts w:ascii="Times New Roman" w:hAnsi="Times New Roman" w:cs="Times New Roman"/>
          <w:b/>
          <w:bCs/>
          <w:caps/>
          <w:sz w:val="24"/>
          <w:lang w:val="es-SV" w:eastAsia="es-SV"/>
        </w:rPr>
      </w:pPr>
    </w:p>
    <w:p w14:paraId="3CE502CD" w14:textId="23DB4879" w:rsidR="61BB5A1B" w:rsidRDefault="61BB5A1B" w:rsidP="61BB5A1B">
      <w:pPr>
        <w:pStyle w:val="Ttulo1"/>
        <w:spacing w:after="240"/>
        <w:rPr>
          <w:rFonts w:eastAsia="Arial"/>
          <w:color w:val="000000" w:themeColor="text1"/>
        </w:rPr>
      </w:pPr>
      <w:bookmarkStart w:id="3" w:name="_Toc226812733"/>
      <w:r w:rsidRPr="61BB5A1B">
        <w:rPr>
          <w:rFonts w:eastAsia="Arial"/>
          <w:color w:val="000000" w:themeColor="text1"/>
        </w:rPr>
        <w:lastRenderedPageBreak/>
        <w:t>Introducción.</w:t>
      </w:r>
      <w:bookmarkEnd w:id="3"/>
    </w:p>
    <w:p w14:paraId="5275F7C6" w14:textId="1CCD6061"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 xml:space="preserve">En la actualidad, la gestión de la información en los laboratorios clínicos representa un reto importante debido a la dependencia de procesos manuales o sistemas poco integrados, lo que puede generar errores, retrasos y dificultades en el acceso a la información. </w:t>
      </w:r>
    </w:p>
    <w:p w14:paraId="7E8DC9AE" w14:textId="622FB2CD"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La transformación digital en el sector salud ha impulsado el desarrollo de soluciones tecnológicas que permiten optimizar estos procesos, mejorando la eficiencia operativa y la calidad del servicio brindado a los pacientes.</w:t>
      </w:r>
    </w:p>
    <w:p w14:paraId="3997E047" w14:textId="309D7F15"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En este contexto, el presente proyecto tiene como finalidad el diseño y prototipado de un sistema web para la gestión integral de exámenes clínicos en la clínica “Minerva”. Este sistema busca automatizar el registro de pacientes, la administración de solicitudes de exámenes, el ingreso de resultados y la entrega de informes clínicos mediante herramientas digitales como la generación de reportes en formato PDF y el envío automatizado por correo electrónico.</w:t>
      </w:r>
    </w:p>
    <w:p w14:paraId="0BC755CA" w14:textId="36BE0ED5"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 xml:space="preserve">El desarrollo de esta propuesta se basa en un enfoque de prototipado, utilizando tecnologías modernas como Laravel, PostgreSQL y herramientas de diseño de interfaces, lo que permite validar la funcionalidad del sistema antes de su implementación final. </w:t>
      </w:r>
    </w:p>
    <w:p w14:paraId="4F3CCD9E" w14:textId="77D35B5F" w:rsidR="61BB5A1B" w:rsidRDefault="61BB5A1B" w:rsidP="61BB5A1B">
      <w:pPr>
        <w:spacing w:before="240" w:after="240"/>
        <w:ind w:left="300"/>
        <w:jc w:val="both"/>
        <w:rPr>
          <w:rFonts w:eastAsia="Arial"/>
          <w:color w:val="000000" w:themeColor="text1"/>
          <w:szCs w:val="20"/>
        </w:rPr>
      </w:pPr>
      <w:r w:rsidRPr="61BB5A1B">
        <w:rPr>
          <w:rFonts w:eastAsia="Arial"/>
          <w:color w:val="000000" w:themeColor="text1"/>
          <w:szCs w:val="20"/>
        </w:rPr>
        <w:t xml:space="preserve">De esta manera, se pretende ofrecer una solución accesible, eficiente y adaptable a las necesidades de laboratorios clínicos de pequeña y mediana escala, contribuyendo a mejorar la gestión de la información y la experiencia del usuario. </w:t>
      </w:r>
    </w:p>
    <w:p w14:paraId="15509201" w14:textId="20F3249E" w:rsidR="61BB5A1B" w:rsidRDefault="61BB5A1B" w:rsidP="61BB5A1B">
      <w:pPr>
        <w:pStyle w:val="Normalindentado1"/>
      </w:pPr>
    </w:p>
    <w:p w14:paraId="4263F7EA" w14:textId="6B6DCE8F" w:rsidR="61BB5A1B" w:rsidRDefault="61BB5A1B" w:rsidP="61BB5A1B">
      <w:pPr>
        <w:pStyle w:val="Normalindentado1"/>
      </w:pPr>
    </w:p>
    <w:p w14:paraId="41A3D3EC" w14:textId="2C73BFA4" w:rsidR="61BB5A1B" w:rsidRDefault="61BB5A1B" w:rsidP="61BB5A1B">
      <w:pPr>
        <w:pStyle w:val="Normalindentado1"/>
      </w:pPr>
    </w:p>
    <w:p w14:paraId="47585A1B" w14:textId="7197CC76" w:rsidR="61BB5A1B" w:rsidRDefault="61BB5A1B" w:rsidP="61BB5A1B">
      <w:pPr>
        <w:pStyle w:val="Normalindentado1"/>
      </w:pPr>
    </w:p>
    <w:p w14:paraId="5E5F3DBA" w14:textId="2F6E4D8B" w:rsidR="61BB5A1B" w:rsidRDefault="61BB5A1B" w:rsidP="61BB5A1B">
      <w:pPr>
        <w:pStyle w:val="Normalindentado1"/>
      </w:pPr>
    </w:p>
    <w:p w14:paraId="6E3D050F" w14:textId="4C76B3BE" w:rsidR="61BB5A1B" w:rsidRDefault="61BB5A1B" w:rsidP="61BB5A1B">
      <w:pPr>
        <w:pStyle w:val="Normalindentado1"/>
      </w:pPr>
    </w:p>
    <w:p w14:paraId="47F4EBF7" w14:textId="019EEC7E" w:rsidR="61BB5A1B" w:rsidRDefault="61BB5A1B" w:rsidP="61BB5A1B">
      <w:pPr>
        <w:pStyle w:val="Normalindentado1"/>
      </w:pPr>
    </w:p>
    <w:p w14:paraId="5B3B23D3" w14:textId="425E72B9" w:rsidR="61BB5A1B" w:rsidRDefault="61BB5A1B" w:rsidP="61BB5A1B">
      <w:pPr>
        <w:pStyle w:val="Normalindentado1"/>
      </w:pPr>
    </w:p>
    <w:p w14:paraId="47ADA663" w14:textId="7EF98D43" w:rsidR="61BB5A1B" w:rsidRDefault="61BB5A1B" w:rsidP="61BB5A1B">
      <w:pPr>
        <w:pStyle w:val="Normalindentado1"/>
      </w:pPr>
    </w:p>
    <w:p w14:paraId="51784E41" w14:textId="7C2682B0" w:rsidR="61BB5A1B" w:rsidRDefault="61BB5A1B" w:rsidP="61BB5A1B">
      <w:pPr>
        <w:pStyle w:val="Normalindentado1"/>
      </w:pPr>
    </w:p>
    <w:p w14:paraId="5D2A0E91" w14:textId="402DDFD9" w:rsidR="61BB5A1B" w:rsidRDefault="61BB5A1B" w:rsidP="61BB5A1B">
      <w:pPr>
        <w:pStyle w:val="Normalindentado1"/>
      </w:pPr>
    </w:p>
    <w:p w14:paraId="5056EBC8" w14:textId="08A3AFA3" w:rsidR="61BB5A1B" w:rsidRDefault="61BB5A1B" w:rsidP="61BB5A1B">
      <w:pPr>
        <w:pStyle w:val="Normalindentado1"/>
      </w:pPr>
    </w:p>
    <w:p w14:paraId="4D4AE240" w14:textId="629FFF13" w:rsidR="61BB5A1B" w:rsidRDefault="61BB5A1B" w:rsidP="61BB5A1B">
      <w:pPr>
        <w:pStyle w:val="Normalindentado1"/>
      </w:pPr>
    </w:p>
    <w:p w14:paraId="74A9231D" w14:textId="763CEDBF" w:rsidR="61BB5A1B" w:rsidRDefault="61BB5A1B" w:rsidP="61BB5A1B">
      <w:pPr>
        <w:pStyle w:val="Normalindentado1"/>
      </w:pPr>
    </w:p>
    <w:p w14:paraId="096167CB" w14:textId="4EB51A12" w:rsidR="61BB5A1B" w:rsidRDefault="61BB5A1B" w:rsidP="61BB5A1B">
      <w:pPr>
        <w:pStyle w:val="Normalindentado1"/>
      </w:pPr>
    </w:p>
    <w:p w14:paraId="2F2CD32E" w14:textId="086BE821" w:rsidR="61BB5A1B" w:rsidRDefault="61BB5A1B" w:rsidP="61BB5A1B">
      <w:pPr>
        <w:pStyle w:val="Normalindentado1"/>
      </w:pPr>
    </w:p>
    <w:p w14:paraId="322C2768" w14:textId="07EC73D9" w:rsidR="61BB5A1B" w:rsidRDefault="61BB5A1B" w:rsidP="61BB5A1B">
      <w:pPr>
        <w:pStyle w:val="Normalindentado1"/>
      </w:pPr>
    </w:p>
    <w:p w14:paraId="0F26FEC9" w14:textId="5DAACF9B" w:rsidR="61BB5A1B" w:rsidRDefault="61BB5A1B" w:rsidP="61BB5A1B">
      <w:pPr>
        <w:pStyle w:val="Normalindentado1"/>
      </w:pPr>
    </w:p>
    <w:p w14:paraId="66EA38A9" w14:textId="42270D5A" w:rsidR="61BB5A1B" w:rsidRDefault="61BB5A1B" w:rsidP="61BB5A1B">
      <w:pPr>
        <w:pStyle w:val="Normalindentado1"/>
      </w:pPr>
    </w:p>
    <w:p w14:paraId="17856CE0" w14:textId="4BC57A57" w:rsidR="61BB5A1B" w:rsidRDefault="61BB5A1B" w:rsidP="61BB5A1B">
      <w:pPr>
        <w:pStyle w:val="Normalindentado1"/>
      </w:pPr>
    </w:p>
    <w:p w14:paraId="5CD7CBFA" w14:textId="1461406C" w:rsidR="61BB5A1B" w:rsidRDefault="61BB5A1B" w:rsidP="61BB5A1B">
      <w:pPr>
        <w:pStyle w:val="Normalindentado1"/>
      </w:pPr>
    </w:p>
    <w:p w14:paraId="35A9849C" w14:textId="17F8F789" w:rsidR="61BB5A1B" w:rsidRDefault="61BB5A1B" w:rsidP="61BB5A1B">
      <w:pPr>
        <w:pStyle w:val="Normalindentado1"/>
      </w:pPr>
    </w:p>
    <w:p w14:paraId="34122154" w14:textId="08FE38CE" w:rsidR="61BB5A1B" w:rsidRDefault="61BB5A1B" w:rsidP="61BB5A1B">
      <w:pPr>
        <w:pStyle w:val="Normalindentado1"/>
      </w:pPr>
    </w:p>
    <w:p w14:paraId="19F582DD" w14:textId="72A188E3" w:rsidR="61BB5A1B" w:rsidRDefault="61BB5A1B" w:rsidP="61BB5A1B">
      <w:pPr>
        <w:pStyle w:val="Normalindentado1"/>
      </w:pPr>
    </w:p>
    <w:p w14:paraId="0251BE5B" w14:textId="75EE5D37" w:rsidR="61BB5A1B" w:rsidRDefault="61BB5A1B" w:rsidP="61BB5A1B">
      <w:pPr>
        <w:pStyle w:val="Normalindentado1"/>
      </w:pPr>
    </w:p>
    <w:p w14:paraId="49B4CA7F" w14:textId="72922C7A" w:rsidR="61BB5A1B" w:rsidRDefault="61BB5A1B" w:rsidP="61BB5A1B">
      <w:pPr>
        <w:pStyle w:val="Normalindentado1"/>
      </w:pPr>
    </w:p>
    <w:p w14:paraId="2ED9280D" w14:textId="5DA1E903" w:rsidR="61BB5A1B" w:rsidRDefault="61BB5A1B" w:rsidP="61BB5A1B">
      <w:pPr>
        <w:pStyle w:val="Normalindentado1"/>
      </w:pPr>
    </w:p>
    <w:p w14:paraId="5530B71B" w14:textId="11952203" w:rsidR="61BB5A1B" w:rsidRDefault="61BB5A1B" w:rsidP="61BB5A1B">
      <w:pPr>
        <w:pStyle w:val="Normalindentado1"/>
      </w:pPr>
    </w:p>
    <w:p w14:paraId="7363CCAF" w14:textId="046560DA" w:rsidR="61BB5A1B" w:rsidRDefault="61BB5A1B" w:rsidP="61BB5A1B">
      <w:pPr>
        <w:pStyle w:val="Normalindentado1"/>
      </w:pPr>
    </w:p>
    <w:p w14:paraId="2A853CA5" w14:textId="2DFF30B6" w:rsidR="61BB5A1B" w:rsidRDefault="61BB5A1B" w:rsidP="61BB5A1B">
      <w:pPr>
        <w:pStyle w:val="Ttulo1"/>
        <w:spacing w:after="240"/>
        <w:rPr>
          <w:rFonts w:eastAsia="Arial"/>
          <w:color w:val="000000" w:themeColor="text1"/>
        </w:rPr>
      </w:pPr>
      <w:bookmarkStart w:id="4" w:name="_Toc226812734"/>
      <w:r w:rsidRPr="61BB5A1B">
        <w:rPr>
          <w:rFonts w:eastAsia="Arial"/>
          <w:color w:val="000000" w:themeColor="text1"/>
        </w:rPr>
        <w:lastRenderedPageBreak/>
        <w:t>Antecedentes.</w:t>
      </w:r>
      <w:bookmarkEnd w:id="4"/>
    </w:p>
    <w:p w14:paraId="7F4B4472" w14:textId="715DB582" w:rsidR="61BB5A1B" w:rsidRDefault="61BB5A1B" w:rsidP="61BB5A1B">
      <w:pPr>
        <w:ind w:left="360"/>
        <w:jc w:val="both"/>
        <w:rPr>
          <w:rFonts w:eastAsia="Arial"/>
          <w:b/>
          <w:bCs/>
          <w:color w:val="000000" w:themeColor="text1"/>
          <w:sz w:val="28"/>
          <w:szCs w:val="28"/>
        </w:rPr>
      </w:pPr>
      <w:r w:rsidRPr="61BB5A1B">
        <w:rPr>
          <w:b/>
          <w:bCs/>
          <w:sz w:val="22"/>
          <w:szCs w:val="22"/>
        </w:rPr>
        <w:t>Evolución de los Sistemas de Información de Laboratorio (LIS).</w:t>
      </w:r>
    </w:p>
    <w:p w14:paraId="73C7264F" w14:textId="3E8CDEA0" w:rsidR="61BB5A1B" w:rsidRDefault="61BB5A1B" w:rsidP="61BB5A1B">
      <w:pPr>
        <w:ind w:left="360"/>
        <w:jc w:val="both"/>
        <w:rPr>
          <w:rFonts w:eastAsia="Arial"/>
          <w:color w:val="000000" w:themeColor="text1"/>
          <w:szCs w:val="20"/>
        </w:rPr>
      </w:pPr>
      <w:r w:rsidRPr="61BB5A1B">
        <w:t>Históricamente, la gestión de laboratorios clínicos dependía exclusivamente de registros manuales en libros de bitácora y formatos impresos. Según la literatura sobre gestión hospitalaria, la introducción de los Laboratory Information Systems (LIS) en la década de los 80 permitió la primera gran optimización de procesos. Sin embargo, estos sistemas eran cerrados y costosos. Con el impacto de las tecnologías web y la computación en la nube, el enfoque ha girado hacia aplicaciones accesibles desde cualquier navegador, eliminando la necesidad de instalaciones complejas y permitiendo la operatividad mediante estándares de comunicación digital.</w:t>
      </w:r>
    </w:p>
    <w:p w14:paraId="49BE3FF1" w14:textId="081DAA42" w:rsidR="61BB5A1B" w:rsidRDefault="61BB5A1B" w:rsidP="61BB5A1B">
      <w:pPr>
        <w:ind w:left="360"/>
        <w:jc w:val="both"/>
        <w:rPr>
          <w:rFonts w:eastAsia="Arial"/>
          <w:b/>
          <w:bCs/>
          <w:color w:val="000000" w:themeColor="text1"/>
          <w:sz w:val="28"/>
          <w:szCs w:val="28"/>
        </w:rPr>
      </w:pPr>
      <w:r w:rsidRPr="61BB5A1B">
        <w:rPr>
          <w:b/>
          <w:bCs/>
          <w:sz w:val="22"/>
          <w:szCs w:val="22"/>
        </w:rPr>
        <w:t>Referentes Tecnológicos (Sistemas en la Web).</w:t>
      </w:r>
    </w:p>
    <w:p w14:paraId="5CFEE932" w14:textId="174ADECD" w:rsidR="61BB5A1B" w:rsidRDefault="61BB5A1B">
      <w:pPr>
        <w:pStyle w:val="Prrafodelista"/>
        <w:numPr>
          <w:ilvl w:val="0"/>
          <w:numId w:val="25"/>
        </w:numPr>
        <w:spacing w:before="240" w:after="240"/>
        <w:jc w:val="both"/>
        <w:rPr>
          <w:rFonts w:eastAsia="Arial"/>
          <w:color w:val="000000" w:themeColor="text1"/>
          <w:szCs w:val="20"/>
        </w:rPr>
      </w:pPr>
      <w:r w:rsidRPr="61BB5A1B">
        <w:rPr>
          <w:rFonts w:eastAsia="Arial"/>
          <w:color w:val="000000" w:themeColor="text1"/>
          <w:szCs w:val="20"/>
        </w:rPr>
        <w:t>OpenELIS (Open Enterprise Laboratory Information System): Es un software de código abierto ampliamente utilizado a nivel internacional. Este sistema destaca por su capacidad de gestionar el flujo de trabajo completo, desde la orden del médico hasta el resultado final. El presente proyecto retoma de este referente la importancia de la trazabilidad de la muestra y la seguridad en el manejo de datos del paciente.</w:t>
      </w:r>
    </w:p>
    <w:p w14:paraId="100639CE" w14:textId="65CFB2DB" w:rsidR="61BB5A1B" w:rsidRDefault="61BB5A1B">
      <w:pPr>
        <w:pStyle w:val="Prrafodelista"/>
        <w:numPr>
          <w:ilvl w:val="0"/>
          <w:numId w:val="25"/>
        </w:numPr>
        <w:spacing w:before="240" w:after="240"/>
        <w:jc w:val="both"/>
        <w:rPr>
          <w:rFonts w:eastAsia="Arial"/>
          <w:color w:val="000000" w:themeColor="text1"/>
          <w:szCs w:val="20"/>
        </w:rPr>
      </w:pPr>
      <w:r w:rsidRPr="61BB5A1B">
        <w:rPr>
          <w:rFonts w:eastAsia="Arial"/>
          <w:color w:val="000000" w:themeColor="text1"/>
          <w:szCs w:val="20"/>
        </w:rPr>
        <w:t>LabCollector LIMS: Una solución comercial basada en web que permite la gestión de inventarios y resultados. De este sistema se extrae la necesidad de generar reportes en formato PDF y la automatización de notificaciones para mejorar la experiencia del usuario, una funcionalidad central en el prototipo a desarrollar.</w:t>
      </w:r>
    </w:p>
    <w:p w14:paraId="75D107B6" w14:textId="5426DB3F" w:rsidR="61BB5A1B" w:rsidRDefault="61BB5A1B">
      <w:pPr>
        <w:pStyle w:val="Prrafodelista"/>
        <w:numPr>
          <w:ilvl w:val="0"/>
          <w:numId w:val="25"/>
        </w:numPr>
        <w:spacing w:before="220" w:after="220"/>
        <w:jc w:val="both"/>
        <w:rPr>
          <w:rFonts w:eastAsia="Arial"/>
          <w:color w:val="000000" w:themeColor="text1"/>
          <w:szCs w:val="20"/>
        </w:rPr>
      </w:pPr>
      <w:r w:rsidRPr="61BB5A1B">
        <w:rPr>
          <w:rFonts w:eastAsia="Arial"/>
          <w:color w:val="000000" w:themeColor="text1"/>
          <w:szCs w:val="20"/>
        </w:rPr>
        <w:t>Plataformas de Salud Digital Locales: En el contexto regional, muchos laboratorios han comenzado a implementar portales de pacientes. No obstante, se observa que en laboratorios de pequeña y mediana escala, la integración del envío automático por correo electrónico sigue siendo un proceso manual o fragmentado, lo que justifica el desarrollo de una solución integrada y simplificada.</w:t>
      </w:r>
    </w:p>
    <w:p w14:paraId="7F934EBC" w14:textId="797C4097" w:rsidR="61BB5A1B" w:rsidRDefault="61BB5A1B" w:rsidP="61BB5A1B">
      <w:pPr>
        <w:pStyle w:val="Normalindentado1"/>
      </w:pPr>
    </w:p>
    <w:p w14:paraId="1D2B0567" w14:textId="4D8A2468" w:rsidR="61BB5A1B" w:rsidRDefault="61BB5A1B" w:rsidP="61BB5A1B">
      <w:pPr>
        <w:pStyle w:val="Normalindentado1"/>
      </w:pPr>
    </w:p>
    <w:p w14:paraId="7FBA04D2" w14:textId="7E8C452C" w:rsidR="61BB5A1B" w:rsidRDefault="61BB5A1B" w:rsidP="61BB5A1B">
      <w:pPr>
        <w:pStyle w:val="Normalindentado1"/>
      </w:pPr>
    </w:p>
    <w:p w14:paraId="654773BE" w14:textId="2F58AD44" w:rsidR="61BB5A1B" w:rsidRDefault="61BB5A1B" w:rsidP="61BB5A1B">
      <w:pPr>
        <w:pStyle w:val="Normalindentado1"/>
      </w:pPr>
    </w:p>
    <w:p w14:paraId="384F3067" w14:textId="75C165E5" w:rsidR="61BB5A1B" w:rsidRDefault="61BB5A1B" w:rsidP="61BB5A1B">
      <w:pPr>
        <w:pStyle w:val="Normalindentado1"/>
      </w:pPr>
    </w:p>
    <w:p w14:paraId="6E7E7A00" w14:textId="424FE62E" w:rsidR="61BB5A1B" w:rsidRDefault="61BB5A1B" w:rsidP="61BB5A1B">
      <w:pPr>
        <w:pStyle w:val="Normalindentado1"/>
      </w:pPr>
    </w:p>
    <w:p w14:paraId="61EF3251" w14:textId="5E174462" w:rsidR="61BB5A1B" w:rsidRDefault="61BB5A1B" w:rsidP="61BB5A1B">
      <w:pPr>
        <w:pStyle w:val="Normalindentado1"/>
      </w:pPr>
    </w:p>
    <w:p w14:paraId="4AAD0A45" w14:textId="0916EB7D" w:rsidR="61BB5A1B" w:rsidRDefault="61BB5A1B" w:rsidP="61BB5A1B">
      <w:pPr>
        <w:pStyle w:val="Normalindentado1"/>
      </w:pPr>
    </w:p>
    <w:p w14:paraId="7B0F21D0" w14:textId="722F4757" w:rsidR="61BB5A1B" w:rsidRDefault="61BB5A1B" w:rsidP="61BB5A1B">
      <w:pPr>
        <w:pStyle w:val="Normalindentado1"/>
      </w:pPr>
    </w:p>
    <w:p w14:paraId="11B01A18" w14:textId="7D0ABC24" w:rsidR="61BB5A1B" w:rsidRDefault="61BB5A1B" w:rsidP="61BB5A1B">
      <w:pPr>
        <w:pStyle w:val="Normalindentado1"/>
      </w:pPr>
    </w:p>
    <w:p w14:paraId="3BA8A38A" w14:textId="34F874CA" w:rsidR="61BB5A1B" w:rsidRDefault="61BB5A1B" w:rsidP="61BB5A1B">
      <w:pPr>
        <w:pStyle w:val="Normalindentado1"/>
      </w:pPr>
    </w:p>
    <w:p w14:paraId="4BAE6FEB" w14:textId="6F5E08A0" w:rsidR="61BB5A1B" w:rsidRDefault="61BB5A1B" w:rsidP="61BB5A1B">
      <w:pPr>
        <w:pStyle w:val="Normalindentado1"/>
      </w:pPr>
    </w:p>
    <w:p w14:paraId="2C4A2523" w14:textId="77777777" w:rsidR="002A014C" w:rsidRDefault="002A014C" w:rsidP="61BB5A1B">
      <w:pPr>
        <w:pStyle w:val="Normalindentado1"/>
      </w:pPr>
    </w:p>
    <w:p w14:paraId="3BEA1F7F" w14:textId="77777777" w:rsidR="002A014C" w:rsidRDefault="002A014C" w:rsidP="61BB5A1B">
      <w:pPr>
        <w:pStyle w:val="Normalindentado1"/>
      </w:pPr>
    </w:p>
    <w:p w14:paraId="338F5744" w14:textId="77777777" w:rsidR="002A014C" w:rsidRDefault="002A014C" w:rsidP="61BB5A1B">
      <w:pPr>
        <w:pStyle w:val="Normalindentado1"/>
      </w:pPr>
    </w:p>
    <w:p w14:paraId="114D6A83" w14:textId="77777777" w:rsidR="002A014C" w:rsidRDefault="002A014C" w:rsidP="61BB5A1B">
      <w:pPr>
        <w:pStyle w:val="Normalindentado1"/>
      </w:pPr>
    </w:p>
    <w:p w14:paraId="191CAED2" w14:textId="77777777" w:rsidR="002A014C" w:rsidRDefault="002A014C" w:rsidP="61BB5A1B">
      <w:pPr>
        <w:pStyle w:val="Normalindentado1"/>
      </w:pPr>
    </w:p>
    <w:p w14:paraId="12DABE13" w14:textId="7D44AE62" w:rsidR="61BB5A1B" w:rsidRDefault="61BB5A1B" w:rsidP="61BB5A1B">
      <w:pPr>
        <w:pStyle w:val="Normalindentado1"/>
      </w:pPr>
    </w:p>
    <w:p w14:paraId="4C52F8F7" w14:textId="2E6D6E4A" w:rsidR="61BB5A1B" w:rsidRDefault="61BB5A1B" w:rsidP="61BB5A1B">
      <w:pPr>
        <w:pStyle w:val="Normalindentado1"/>
      </w:pPr>
    </w:p>
    <w:p w14:paraId="05273E1D" w14:textId="290CFC46" w:rsidR="61BB5A1B" w:rsidRDefault="61BB5A1B" w:rsidP="61BB5A1B">
      <w:pPr>
        <w:pStyle w:val="Normalindentado1"/>
      </w:pPr>
    </w:p>
    <w:p w14:paraId="5E2E1C84" w14:textId="12AE1DD2" w:rsidR="61BB5A1B" w:rsidRDefault="61BB5A1B" w:rsidP="61BB5A1B">
      <w:pPr>
        <w:pStyle w:val="Normalindentado1"/>
      </w:pPr>
    </w:p>
    <w:p w14:paraId="2E2149B7" w14:textId="66D8F6B3" w:rsidR="61BB5A1B" w:rsidRDefault="61BB5A1B" w:rsidP="61BB5A1B">
      <w:pPr>
        <w:pStyle w:val="Normalindentado1"/>
      </w:pPr>
    </w:p>
    <w:p w14:paraId="44776E36" w14:textId="063BF64D" w:rsidR="61BB5A1B" w:rsidRDefault="61BB5A1B" w:rsidP="61BB5A1B">
      <w:pPr>
        <w:pStyle w:val="Ttulo1"/>
        <w:spacing w:after="240"/>
        <w:rPr>
          <w:rFonts w:eastAsia="Arial"/>
          <w:color w:val="000000" w:themeColor="text1"/>
        </w:rPr>
      </w:pPr>
      <w:bookmarkStart w:id="5" w:name="_Toc226812735"/>
      <w:r w:rsidRPr="61BB5A1B">
        <w:rPr>
          <w:rFonts w:eastAsia="Arial"/>
          <w:color w:val="000000" w:themeColor="text1"/>
        </w:rPr>
        <w:lastRenderedPageBreak/>
        <w:t>Objetivos.</w:t>
      </w:r>
      <w:bookmarkEnd w:id="5"/>
    </w:p>
    <w:p w14:paraId="3AD787C1" w14:textId="20FD66BE" w:rsidR="61BB5A1B" w:rsidRDefault="61BB5A1B" w:rsidP="61BB5A1B">
      <w:pPr>
        <w:pStyle w:val="Ttulo2"/>
        <w:spacing w:after="240"/>
        <w:jc w:val="both"/>
        <w:rPr>
          <w:rFonts w:eastAsia="Arial"/>
          <w:iCs w:val="0"/>
          <w:color w:val="000000" w:themeColor="text1"/>
          <w:sz w:val="24"/>
          <w:szCs w:val="24"/>
        </w:rPr>
      </w:pPr>
      <w:bookmarkStart w:id="6" w:name="_Toc226812736"/>
      <w:r w:rsidRPr="61BB5A1B">
        <w:rPr>
          <w:rFonts w:eastAsia="Arial"/>
          <w:iCs w:val="0"/>
          <w:color w:val="000000" w:themeColor="text1"/>
          <w:sz w:val="24"/>
          <w:szCs w:val="24"/>
        </w:rPr>
        <w:t>Objetivo General.</w:t>
      </w:r>
      <w:bookmarkEnd w:id="6"/>
    </w:p>
    <w:p w14:paraId="33AFF6EE" w14:textId="3FCD3761"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Desarrollar un prototipo funcional de una aplicación web para la gestión integral del laboratorio clínico, que automatice el control de pacientes, solicitudes y resultados médicos para optimizar la entrega de información a través de medios digitales como correo electrónico.</w:t>
      </w:r>
    </w:p>
    <w:p w14:paraId="469C0697" w14:textId="3C6241A9" w:rsidR="61BB5A1B" w:rsidRDefault="61BB5A1B" w:rsidP="61BB5A1B">
      <w:pPr>
        <w:pStyle w:val="Ttulo2"/>
        <w:spacing w:after="240"/>
        <w:jc w:val="both"/>
        <w:rPr>
          <w:rFonts w:eastAsia="Arial"/>
          <w:iCs w:val="0"/>
          <w:color w:val="000000" w:themeColor="text1"/>
          <w:sz w:val="24"/>
          <w:szCs w:val="24"/>
        </w:rPr>
      </w:pPr>
      <w:bookmarkStart w:id="7" w:name="_Toc226812737"/>
      <w:r w:rsidRPr="61BB5A1B">
        <w:rPr>
          <w:rFonts w:eastAsia="Arial"/>
          <w:iCs w:val="0"/>
          <w:color w:val="000000" w:themeColor="text1"/>
          <w:sz w:val="24"/>
          <w:szCs w:val="24"/>
        </w:rPr>
        <w:t>Objetivos Específicos.</w:t>
      </w:r>
      <w:bookmarkEnd w:id="7"/>
    </w:p>
    <w:p w14:paraId="43FF8822" w14:textId="0B9A1077"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1- Diseñar un módulo de registro que permita gestionar de forma eficiente la información personal de los pacientes y el historial de sus solicitudes de exámenes dentro del entorno web.</w:t>
      </w:r>
    </w:p>
    <w:p w14:paraId="27BEF219" w14:textId="1102A29B"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 xml:space="preserve">2- Desarrollar una interfaz de gestión de resultados que facilite al personal del laboratorio la entrada de datos clínicos y generación individual de reportes digitales para cada examen solicitado </w:t>
      </w:r>
    </w:p>
    <w:p w14:paraId="09C4E264" w14:textId="595390D0"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3- Establecer un sistema de entrega de reportes que permita la impresión independiente de cada resultado clínico y automatice el envío de la totalidad de los exámenes solicitados directamente al correo electrónico del paciente</w:t>
      </w:r>
    </w:p>
    <w:p w14:paraId="42898F5F" w14:textId="30B9CF4F" w:rsidR="61BB5A1B" w:rsidRDefault="61BB5A1B"/>
    <w:p w14:paraId="23CDE614" w14:textId="62439D93" w:rsidR="61BB5A1B" w:rsidRDefault="61BB5A1B" w:rsidP="61BB5A1B">
      <w:pPr>
        <w:pStyle w:val="Normalindentado1"/>
      </w:pPr>
    </w:p>
    <w:p w14:paraId="2A7D708E" w14:textId="5A47725B" w:rsidR="61BB5A1B" w:rsidRDefault="61BB5A1B" w:rsidP="61BB5A1B">
      <w:pPr>
        <w:pStyle w:val="Normalindentado1"/>
      </w:pPr>
    </w:p>
    <w:p w14:paraId="7682127A" w14:textId="6491A1BD" w:rsidR="61BB5A1B" w:rsidRDefault="61BB5A1B" w:rsidP="61BB5A1B">
      <w:pPr>
        <w:pStyle w:val="Normalindentado1"/>
      </w:pPr>
    </w:p>
    <w:p w14:paraId="0D3919F9" w14:textId="29CE7D3F" w:rsidR="61BB5A1B" w:rsidRDefault="61BB5A1B" w:rsidP="61BB5A1B">
      <w:pPr>
        <w:pStyle w:val="Normalindentado1"/>
      </w:pPr>
    </w:p>
    <w:p w14:paraId="3769140D" w14:textId="1D0C81B2" w:rsidR="61BB5A1B" w:rsidRDefault="61BB5A1B" w:rsidP="61BB5A1B">
      <w:pPr>
        <w:pStyle w:val="Normalindentado1"/>
      </w:pPr>
    </w:p>
    <w:p w14:paraId="2901C4EF" w14:textId="7E98ACF5" w:rsidR="61BB5A1B" w:rsidRDefault="61BB5A1B" w:rsidP="61BB5A1B">
      <w:pPr>
        <w:pStyle w:val="Normalindentado1"/>
      </w:pPr>
    </w:p>
    <w:p w14:paraId="54E6BC2A" w14:textId="1125A662" w:rsidR="61BB5A1B" w:rsidRDefault="61BB5A1B" w:rsidP="61BB5A1B">
      <w:pPr>
        <w:pStyle w:val="Normalindentado1"/>
      </w:pPr>
    </w:p>
    <w:p w14:paraId="0E026A74" w14:textId="03BC7654" w:rsidR="61BB5A1B" w:rsidRDefault="61BB5A1B" w:rsidP="61BB5A1B">
      <w:pPr>
        <w:pStyle w:val="Normalindentado1"/>
      </w:pPr>
    </w:p>
    <w:p w14:paraId="4B921A46" w14:textId="64D3B31D" w:rsidR="61BB5A1B" w:rsidRDefault="61BB5A1B" w:rsidP="61BB5A1B">
      <w:pPr>
        <w:pStyle w:val="Normalindentado1"/>
      </w:pPr>
    </w:p>
    <w:p w14:paraId="22BCBB91" w14:textId="03595E45" w:rsidR="61BB5A1B" w:rsidRDefault="61BB5A1B" w:rsidP="61BB5A1B">
      <w:pPr>
        <w:pStyle w:val="Normalindentado1"/>
      </w:pPr>
    </w:p>
    <w:p w14:paraId="317AFDA9" w14:textId="17E3480C" w:rsidR="61BB5A1B" w:rsidRDefault="61BB5A1B" w:rsidP="61BB5A1B">
      <w:pPr>
        <w:pStyle w:val="Normalindentado1"/>
      </w:pPr>
    </w:p>
    <w:p w14:paraId="32701EAB" w14:textId="558B067E" w:rsidR="61BB5A1B" w:rsidRDefault="61BB5A1B" w:rsidP="61BB5A1B">
      <w:pPr>
        <w:pStyle w:val="Normalindentado1"/>
      </w:pPr>
    </w:p>
    <w:p w14:paraId="40F4CBAF" w14:textId="2400998D" w:rsidR="61BB5A1B" w:rsidRDefault="61BB5A1B" w:rsidP="61BB5A1B">
      <w:pPr>
        <w:pStyle w:val="Normalindentado1"/>
      </w:pPr>
    </w:p>
    <w:p w14:paraId="0758A8B5" w14:textId="0389DC66" w:rsidR="61BB5A1B" w:rsidRDefault="61BB5A1B" w:rsidP="61BB5A1B">
      <w:pPr>
        <w:pStyle w:val="Normalindentado1"/>
      </w:pPr>
    </w:p>
    <w:p w14:paraId="2A20ECC9" w14:textId="76D087AD" w:rsidR="61BB5A1B" w:rsidRDefault="61BB5A1B" w:rsidP="61BB5A1B">
      <w:pPr>
        <w:pStyle w:val="Normalindentado1"/>
      </w:pPr>
    </w:p>
    <w:p w14:paraId="3501B2A0" w14:textId="356C1C55" w:rsidR="61BB5A1B" w:rsidRDefault="61BB5A1B" w:rsidP="61BB5A1B">
      <w:pPr>
        <w:pStyle w:val="Normalindentado1"/>
      </w:pPr>
    </w:p>
    <w:p w14:paraId="30C47185" w14:textId="55B070AE" w:rsidR="61BB5A1B" w:rsidRDefault="61BB5A1B" w:rsidP="61BB5A1B">
      <w:pPr>
        <w:pStyle w:val="Normalindentado1"/>
      </w:pPr>
    </w:p>
    <w:p w14:paraId="311C1C9D" w14:textId="03A2A9B9" w:rsidR="61BB5A1B" w:rsidRDefault="61BB5A1B" w:rsidP="61BB5A1B">
      <w:pPr>
        <w:pStyle w:val="Normalindentado1"/>
      </w:pPr>
    </w:p>
    <w:p w14:paraId="393E46EA" w14:textId="79AB7957" w:rsidR="61BB5A1B" w:rsidRDefault="61BB5A1B" w:rsidP="61BB5A1B">
      <w:pPr>
        <w:pStyle w:val="Normalindentado1"/>
      </w:pPr>
    </w:p>
    <w:p w14:paraId="5A00D003" w14:textId="710A04E2" w:rsidR="61BB5A1B" w:rsidRDefault="61BB5A1B" w:rsidP="61BB5A1B">
      <w:pPr>
        <w:pStyle w:val="Normalindentado1"/>
      </w:pPr>
    </w:p>
    <w:p w14:paraId="72CD4889" w14:textId="34604842" w:rsidR="61BB5A1B" w:rsidRDefault="61BB5A1B" w:rsidP="61BB5A1B">
      <w:pPr>
        <w:pStyle w:val="Normalindentado1"/>
      </w:pPr>
    </w:p>
    <w:p w14:paraId="3476564C" w14:textId="19855983" w:rsidR="61BB5A1B" w:rsidRDefault="61BB5A1B" w:rsidP="61BB5A1B">
      <w:pPr>
        <w:pStyle w:val="Normalindentado1"/>
      </w:pPr>
    </w:p>
    <w:p w14:paraId="7761F266" w14:textId="32851885" w:rsidR="61BB5A1B" w:rsidRDefault="61BB5A1B" w:rsidP="61BB5A1B">
      <w:pPr>
        <w:pStyle w:val="Normalindentado1"/>
      </w:pPr>
    </w:p>
    <w:p w14:paraId="00FD09E1" w14:textId="41DC0E30" w:rsidR="61BB5A1B" w:rsidRDefault="61BB5A1B" w:rsidP="61BB5A1B">
      <w:pPr>
        <w:pStyle w:val="Normalindentado1"/>
      </w:pPr>
    </w:p>
    <w:p w14:paraId="225263E8" w14:textId="5C67996A" w:rsidR="61BB5A1B" w:rsidRDefault="61BB5A1B" w:rsidP="61BB5A1B">
      <w:pPr>
        <w:pStyle w:val="Normalindentado1"/>
      </w:pPr>
    </w:p>
    <w:p w14:paraId="0DC72077" w14:textId="4A2A641F" w:rsidR="61BB5A1B" w:rsidRDefault="61BB5A1B" w:rsidP="61BB5A1B">
      <w:pPr>
        <w:pStyle w:val="Normalindentado1"/>
      </w:pPr>
    </w:p>
    <w:p w14:paraId="1625D595" w14:textId="2F051F7B" w:rsidR="61BB5A1B" w:rsidRDefault="61BB5A1B" w:rsidP="61BB5A1B">
      <w:pPr>
        <w:pStyle w:val="Normalindentado1"/>
      </w:pPr>
    </w:p>
    <w:p w14:paraId="094AA6C7" w14:textId="28020FB3" w:rsidR="61BB5A1B" w:rsidRDefault="61BB5A1B" w:rsidP="61BB5A1B">
      <w:pPr>
        <w:pStyle w:val="Ttulo1"/>
        <w:spacing w:after="240"/>
        <w:rPr>
          <w:rFonts w:eastAsia="Arial"/>
          <w:color w:val="000000" w:themeColor="text1"/>
        </w:rPr>
      </w:pPr>
      <w:bookmarkStart w:id="8" w:name="_Toc226812738"/>
      <w:r w:rsidRPr="61BB5A1B">
        <w:rPr>
          <w:rFonts w:eastAsia="Arial"/>
          <w:color w:val="000000" w:themeColor="text1"/>
        </w:rPr>
        <w:lastRenderedPageBreak/>
        <w:t>Formulación del Problema.</w:t>
      </w:r>
      <w:bookmarkEnd w:id="8"/>
    </w:p>
    <w:p w14:paraId="456EA162" w14:textId="5984758D" w:rsidR="61BB5A1B" w:rsidRDefault="61BB5A1B" w:rsidP="61BB5A1B">
      <w:pPr>
        <w:pStyle w:val="Ttulo2"/>
        <w:spacing w:after="240"/>
        <w:jc w:val="both"/>
        <w:rPr>
          <w:rFonts w:eastAsia="Arial"/>
          <w:iCs w:val="0"/>
          <w:color w:val="000000" w:themeColor="text1"/>
          <w:sz w:val="24"/>
          <w:szCs w:val="24"/>
        </w:rPr>
      </w:pPr>
      <w:bookmarkStart w:id="9" w:name="_Toc226812739"/>
      <w:r w:rsidRPr="61BB5A1B">
        <w:rPr>
          <w:rFonts w:eastAsia="Arial"/>
          <w:iCs w:val="0"/>
          <w:color w:val="000000" w:themeColor="text1"/>
          <w:sz w:val="24"/>
          <w:szCs w:val="24"/>
        </w:rPr>
        <w:t>Problema Planteado.</w:t>
      </w:r>
      <w:bookmarkEnd w:id="9"/>
    </w:p>
    <w:p w14:paraId="5FE62B6C" w14:textId="3F2EFCB4"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Se desea desarrollar un sistema para el registro y gestión de exámenes clínicos  para laboratorios clínicos. El software debe permitir el registro de pacientes, así como las solicitudes de exámenes realizadas por ellos. Además, deberá permitir el registro de los resultados de los exámenes, imprimirlos por separado y enviar los resultados de todos los exámenes solicitados por correo electrónico.</w:t>
      </w:r>
    </w:p>
    <w:p w14:paraId="51317735" w14:textId="7E4E1946" w:rsidR="61BB5A1B" w:rsidRDefault="61BB5A1B" w:rsidP="61BB5A1B">
      <w:pPr>
        <w:ind w:left="708"/>
        <w:jc w:val="both"/>
        <w:rPr>
          <w:rFonts w:eastAsia="Arial"/>
          <w:color w:val="000000" w:themeColor="text1"/>
          <w:szCs w:val="20"/>
        </w:rPr>
      </w:pPr>
      <w:r w:rsidRPr="61BB5A1B">
        <w:rPr>
          <w:rFonts w:eastAsia="Arial"/>
          <w:color w:val="000000" w:themeColor="text1"/>
          <w:szCs w:val="20"/>
        </w:rPr>
        <w:t>En la actualidad, muchos laboratorios clínicos enfrentan dificultades en la gestión eficiente de la información relacionada con pacientes, solicitudes de exámenes y resultados clínicos. Estos procesos, en varias ocasiones, se realizan de forma manual o mediante sistemas poco integrados, lo que genera retrasos, duplicidad de información, errores en el registro de datos y limitaciones en la entrega oportuna de resultados. Asimismo, la falta de un sistema eficiente dificulta la información de los exámenes realizados, el acceso rápido a historiales clínicos y la comunicación efectiva con los pacientes. La entrega de resultados suele depender de procesos presenciales o poco automatizados, lo cual impacta negativamente en la calidad del servicio y la satisfacción del usuario.</w:t>
      </w:r>
    </w:p>
    <w:p w14:paraId="4D8A436F" w14:textId="76C9958F" w:rsidR="61BB5A1B" w:rsidRDefault="61BB5A1B" w:rsidP="61BB5A1B">
      <w:pPr>
        <w:ind w:left="708"/>
        <w:rPr>
          <w:szCs w:val="20"/>
        </w:rPr>
      </w:pPr>
    </w:p>
    <w:p w14:paraId="6EA591B1" w14:textId="66BB08B2" w:rsidR="61BB5A1B" w:rsidRDefault="61BB5A1B" w:rsidP="61BB5A1B">
      <w:pPr>
        <w:ind w:left="708"/>
        <w:jc w:val="both"/>
        <w:rPr>
          <w:rFonts w:eastAsia="Arial"/>
          <w:color w:val="000000" w:themeColor="text1"/>
          <w:szCs w:val="20"/>
        </w:rPr>
      </w:pPr>
      <w:r w:rsidRPr="61BB5A1B">
        <w:rPr>
          <w:rFonts w:eastAsia="Arial"/>
          <w:color w:val="000000" w:themeColor="text1"/>
          <w:szCs w:val="20"/>
        </w:rPr>
        <w:t>Ante esta problemática, nace la necesidad de diseñar y prototipar un sistema informático que permita optimizar la gestión de exámenes clínicos en laboratorios. Este sistema deberá facilitar el registro de pacientes, la administración de solicitudes de exámenes, el almacenamiento de resultados, así como la generación e impresión de informes individuales. Además, deberá incorporar funcionalidades para el envío automatizado de resultados por correo electrónico, mejorando así la eficiencia operativa y la experiencia del paciente.</w:t>
      </w:r>
    </w:p>
    <w:p w14:paraId="0F3AD776" w14:textId="6A4CF294" w:rsidR="61BB5A1B" w:rsidRDefault="61BB5A1B" w:rsidP="61BB5A1B">
      <w:pPr>
        <w:ind w:left="708"/>
        <w:jc w:val="both"/>
        <w:rPr>
          <w:rFonts w:eastAsia="Arial"/>
          <w:color w:val="000000" w:themeColor="text1"/>
          <w:szCs w:val="20"/>
        </w:rPr>
      </w:pPr>
      <w:r w:rsidRPr="61BB5A1B">
        <w:rPr>
          <w:rFonts w:eastAsia="Arial"/>
          <w:color w:val="000000" w:themeColor="text1"/>
          <w:szCs w:val="20"/>
        </w:rPr>
        <w:t>En este contexto, la presente propuesta se centra en responder a la siguiente interrogante:</w:t>
      </w:r>
    </w:p>
    <w:p w14:paraId="2DD89763" w14:textId="34B2B666" w:rsidR="61BB5A1B" w:rsidRDefault="61BB5A1B" w:rsidP="61BB5A1B">
      <w:pPr>
        <w:ind w:left="708"/>
        <w:rPr>
          <w:szCs w:val="20"/>
        </w:rPr>
      </w:pPr>
    </w:p>
    <w:p w14:paraId="466F948B" w14:textId="57C6D89D" w:rsidR="61BB5A1B" w:rsidRDefault="61BB5A1B" w:rsidP="61BB5A1B">
      <w:pPr>
        <w:ind w:left="708"/>
        <w:jc w:val="both"/>
        <w:rPr>
          <w:rFonts w:eastAsia="Arial"/>
          <w:color w:val="000000" w:themeColor="text1"/>
          <w:szCs w:val="20"/>
        </w:rPr>
      </w:pPr>
      <w:r w:rsidRPr="61BB5A1B">
        <w:rPr>
          <w:rFonts w:eastAsia="Arial"/>
          <w:color w:val="000000" w:themeColor="text1"/>
          <w:szCs w:val="20"/>
        </w:rPr>
        <w:t>¿Cómo diseñar un sistema de software enfocado a la clínica “Minerva” que permita gestionar de manera eficiente el registro de pacientes, la solicitud, procesamiento y entrega de resultados de exámenes clínicos en un laboratorio, garantizando precisión, rapidez y accesibilidad de la información?</w:t>
      </w:r>
    </w:p>
    <w:p w14:paraId="535B1C96" w14:textId="23A43352" w:rsidR="61BB5A1B" w:rsidRDefault="61BB5A1B" w:rsidP="61BB5A1B">
      <w:pPr>
        <w:jc w:val="both"/>
        <w:rPr>
          <w:rFonts w:eastAsia="Arial"/>
          <w:color w:val="000000" w:themeColor="text1"/>
          <w:sz w:val="24"/>
        </w:rPr>
      </w:pPr>
    </w:p>
    <w:p w14:paraId="52133001" w14:textId="019861FD" w:rsidR="61BB5A1B" w:rsidRDefault="61BB5A1B" w:rsidP="61BB5A1B">
      <w:pPr>
        <w:jc w:val="both"/>
        <w:rPr>
          <w:rFonts w:eastAsia="Arial"/>
          <w:color w:val="000000" w:themeColor="text1"/>
          <w:sz w:val="24"/>
        </w:rPr>
      </w:pPr>
    </w:p>
    <w:p w14:paraId="073922F3" w14:textId="0022AB6B" w:rsidR="61BB5A1B" w:rsidRDefault="61BB5A1B" w:rsidP="61BB5A1B">
      <w:pPr>
        <w:jc w:val="both"/>
        <w:rPr>
          <w:rFonts w:eastAsia="Arial"/>
          <w:color w:val="000000" w:themeColor="text1"/>
          <w:sz w:val="24"/>
        </w:rPr>
      </w:pPr>
    </w:p>
    <w:p w14:paraId="08624BDE" w14:textId="28A523B5" w:rsidR="61BB5A1B" w:rsidRDefault="61BB5A1B" w:rsidP="61BB5A1B">
      <w:pPr>
        <w:jc w:val="both"/>
        <w:rPr>
          <w:rFonts w:eastAsia="Arial"/>
          <w:color w:val="000000" w:themeColor="text1"/>
          <w:sz w:val="24"/>
        </w:rPr>
      </w:pPr>
    </w:p>
    <w:p w14:paraId="48B675CA" w14:textId="0A40ED04" w:rsidR="61BB5A1B" w:rsidRDefault="61BB5A1B" w:rsidP="61BB5A1B">
      <w:pPr>
        <w:jc w:val="both"/>
        <w:rPr>
          <w:rFonts w:eastAsia="Arial"/>
          <w:color w:val="000000" w:themeColor="text1"/>
          <w:sz w:val="24"/>
        </w:rPr>
      </w:pPr>
    </w:p>
    <w:p w14:paraId="4B9E4BB4" w14:textId="44B4B38E" w:rsidR="61BB5A1B" w:rsidRDefault="61BB5A1B" w:rsidP="61BB5A1B">
      <w:pPr>
        <w:jc w:val="both"/>
        <w:rPr>
          <w:rFonts w:eastAsia="Arial"/>
          <w:color w:val="000000" w:themeColor="text1"/>
          <w:sz w:val="24"/>
        </w:rPr>
      </w:pPr>
    </w:p>
    <w:p w14:paraId="144AAC1C" w14:textId="7EEAC3CF" w:rsidR="61BB5A1B" w:rsidRDefault="61BB5A1B" w:rsidP="61BB5A1B">
      <w:pPr>
        <w:jc w:val="both"/>
        <w:rPr>
          <w:rFonts w:eastAsia="Arial"/>
          <w:color w:val="000000" w:themeColor="text1"/>
          <w:sz w:val="24"/>
        </w:rPr>
      </w:pPr>
    </w:p>
    <w:p w14:paraId="3F0288D5" w14:textId="77777777" w:rsidR="002A014C" w:rsidRDefault="002A014C" w:rsidP="61BB5A1B">
      <w:pPr>
        <w:jc w:val="both"/>
        <w:rPr>
          <w:rFonts w:eastAsia="Arial"/>
          <w:color w:val="000000" w:themeColor="text1"/>
          <w:sz w:val="24"/>
        </w:rPr>
      </w:pPr>
    </w:p>
    <w:p w14:paraId="6DD65C34" w14:textId="77777777" w:rsidR="002A014C" w:rsidRDefault="002A014C" w:rsidP="61BB5A1B">
      <w:pPr>
        <w:jc w:val="both"/>
        <w:rPr>
          <w:rFonts w:eastAsia="Arial"/>
          <w:color w:val="000000" w:themeColor="text1"/>
          <w:sz w:val="24"/>
        </w:rPr>
      </w:pPr>
    </w:p>
    <w:p w14:paraId="2AA9E917" w14:textId="77777777" w:rsidR="002A014C" w:rsidRDefault="002A014C" w:rsidP="61BB5A1B">
      <w:pPr>
        <w:jc w:val="both"/>
        <w:rPr>
          <w:rFonts w:eastAsia="Arial"/>
          <w:color w:val="000000" w:themeColor="text1"/>
          <w:sz w:val="24"/>
        </w:rPr>
      </w:pPr>
    </w:p>
    <w:p w14:paraId="1DFAB349" w14:textId="77777777" w:rsidR="002A014C" w:rsidRDefault="002A014C" w:rsidP="61BB5A1B">
      <w:pPr>
        <w:jc w:val="both"/>
        <w:rPr>
          <w:rFonts w:eastAsia="Arial"/>
          <w:color w:val="000000" w:themeColor="text1"/>
          <w:sz w:val="24"/>
        </w:rPr>
      </w:pPr>
    </w:p>
    <w:p w14:paraId="7C9DE704" w14:textId="4B4BBC40" w:rsidR="61BB5A1B" w:rsidRDefault="61BB5A1B" w:rsidP="61BB5A1B">
      <w:pPr>
        <w:jc w:val="both"/>
        <w:rPr>
          <w:rFonts w:eastAsia="Arial"/>
          <w:color w:val="000000" w:themeColor="text1"/>
          <w:sz w:val="24"/>
        </w:rPr>
      </w:pPr>
    </w:p>
    <w:p w14:paraId="2211D1D3" w14:textId="23845C4B" w:rsidR="61BB5A1B" w:rsidRDefault="61BB5A1B" w:rsidP="61BB5A1B">
      <w:pPr>
        <w:jc w:val="both"/>
        <w:rPr>
          <w:rFonts w:eastAsia="Arial"/>
          <w:color w:val="000000" w:themeColor="text1"/>
          <w:sz w:val="24"/>
        </w:rPr>
      </w:pPr>
    </w:p>
    <w:p w14:paraId="56075C3B" w14:textId="39BB23EC" w:rsidR="61BB5A1B" w:rsidRDefault="61BB5A1B" w:rsidP="61BB5A1B">
      <w:pPr>
        <w:jc w:val="both"/>
        <w:rPr>
          <w:rFonts w:eastAsia="Arial"/>
          <w:color w:val="000000" w:themeColor="text1"/>
          <w:sz w:val="24"/>
        </w:rPr>
      </w:pPr>
    </w:p>
    <w:p w14:paraId="13E3316B" w14:textId="020B0E06" w:rsidR="61BB5A1B" w:rsidRDefault="61BB5A1B" w:rsidP="61BB5A1B">
      <w:pPr>
        <w:pStyle w:val="Ttulo1"/>
        <w:spacing w:after="240"/>
        <w:rPr>
          <w:rFonts w:eastAsia="Arial"/>
          <w:color w:val="000000" w:themeColor="text1"/>
        </w:rPr>
      </w:pPr>
      <w:bookmarkStart w:id="10" w:name="_Toc226812740"/>
      <w:r w:rsidRPr="61BB5A1B">
        <w:rPr>
          <w:rFonts w:eastAsia="Arial"/>
          <w:color w:val="000000" w:themeColor="text1"/>
        </w:rPr>
        <w:lastRenderedPageBreak/>
        <w:t>Alcances y Limitaciones.</w:t>
      </w:r>
      <w:bookmarkEnd w:id="10"/>
    </w:p>
    <w:p w14:paraId="1546C726" w14:textId="179C4832" w:rsidR="61BB5A1B" w:rsidRDefault="61BB5A1B" w:rsidP="61BB5A1B">
      <w:pPr>
        <w:pStyle w:val="Ttulo2"/>
        <w:spacing w:before="360" w:after="120"/>
        <w:rPr>
          <w:rFonts w:eastAsia="Arial"/>
          <w:iCs w:val="0"/>
          <w:color w:val="000000" w:themeColor="text1"/>
          <w:sz w:val="24"/>
          <w:szCs w:val="24"/>
        </w:rPr>
      </w:pPr>
      <w:bookmarkStart w:id="11" w:name="_Toc226812741"/>
      <w:r w:rsidRPr="61BB5A1B">
        <w:rPr>
          <w:rFonts w:eastAsia="Arial"/>
          <w:iCs w:val="0"/>
          <w:color w:val="000000" w:themeColor="text1"/>
          <w:sz w:val="24"/>
          <w:szCs w:val="24"/>
        </w:rPr>
        <w:t>Alcances.</w:t>
      </w:r>
      <w:bookmarkEnd w:id="11"/>
    </w:p>
    <w:p w14:paraId="2FFBD8C4" w14:textId="05DBD50A" w:rsidR="61BB5A1B" w:rsidRDefault="61BB5A1B" w:rsidP="61BB5A1B">
      <w:pPr>
        <w:ind w:left="708"/>
        <w:jc w:val="both"/>
        <w:rPr>
          <w:rFonts w:eastAsia="Arial"/>
          <w:color w:val="000000" w:themeColor="text1"/>
          <w:szCs w:val="20"/>
        </w:rPr>
      </w:pPr>
      <w:r w:rsidRPr="61BB5A1B">
        <w:rPr>
          <w:rFonts w:eastAsia="Arial"/>
          <w:color w:val="000000" w:themeColor="text1"/>
          <w:szCs w:val="20"/>
        </w:rPr>
        <w:t xml:space="preserve">El proyecto tiene como finalidad el desarrollo de un sistema de registro y gestión de exámenes clínicos en laboratorios, orientado a mejorar la organización de la información de los pacientes, el control de las solicitudes de exámenes y la entrega de resultados de forma eficiente. </w:t>
      </w:r>
    </w:p>
    <w:p w14:paraId="774353D6" w14:textId="6A8CB3F0" w:rsidR="61BB5A1B" w:rsidRDefault="61BB5A1B" w:rsidP="61BB5A1B">
      <w:pPr>
        <w:ind w:left="708"/>
        <w:rPr>
          <w:szCs w:val="20"/>
        </w:rPr>
      </w:pPr>
    </w:p>
    <w:p w14:paraId="016B9DD6" w14:textId="2077C944" w:rsidR="61BB5A1B" w:rsidRDefault="61BB5A1B" w:rsidP="61BB5A1B">
      <w:pPr>
        <w:ind w:left="708"/>
        <w:jc w:val="both"/>
        <w:rPr>
          <w:rFonts w:eastAsia="Arial"/>
          <w:color w:val="000000" w:themeColor="text1"/>
          <w:szCs w:val="20"/>
        </w:rPr>
      </w:pPr>
      <w:r w:rsidRPr="61BB5A1B">
        <w:rPr>
          <w:rFonts w:eastAsia="Arial"/>
          <w:color w:val="000000" w:themeColor="text1"/>
          <w:szCs w:val="20"/>
        </w:rPr>
        <w:t xml:space="preserve">Este sistema permitirá digitalizar procesos que comúnmente se realizan de manera manual, facilitando el almacenamiento, consulta y administración de los datos relacionados con los servicios que ofrece el laboratorio clínico. el sistema abarcara el registro de solicitudes de exámenes clínicos, las cuales estarán asociadas a cada paciente, así como la fecha en que fueron solicitados y su estado dentro del proceso del laboratorio. </w:t>
      </w:r>
    </w:p>
    <w:p w14:paraId="2FB7412B" w14:textId="63370E9B" w:rsidR="61BB5A1B" w:rsidRDefault="61BB5A1B" w:rsidP="61BB5A1B">
      <w:pPr>
        <w:ind w:left="708"/>
        <w:rPr>
          <w:szCs w:val="20"/>
        </w:rPr>
      </w:pPr>
    </w:p>
    <w:p w14:paraId="3E189D8A" w14:textId="558C2166" w:rsidR="61BB5A1B" w:rsidRDefault="61BB5A1B" w:rsidP="61BB5A1B">
      <w:pPr>
        <w:ind w:left="708"/>
        <w:jc w:val="both"/>
        <w:rPr>
          <w:rFonts w:eastAsia="Arial"/>
          <w:color w:val="000000" w:themeColor="text1"/>
          <w:szCs w:val="20"/>
        </w:rPr>
      </w:pPr>
      <w:r w:rsidRPr="61BB5A1B">
        <w:rPr>
          <w:rFonts w:eastAsia="Arial"/>
          <w:color w:val="000000" w:themeColor="text1"/>
          <w:szCs w:val="20"/>
        </w:rPr>
        <w:t>El proyecto incluirá la gestión y registro de los resultados de los exámenes clínicos, permitiendo al personal del laboratorio ingresar los resultados obtenidos una vez que el análisis haya sido realizado. También se contempla la generación e impresión de los resultados de los exámenes de forma individual. Además, el sistema permitirá el envío de los resultados completos por correo electrónico, agrupando todos los exámenes solicitados por el paciente en una misma solicitud para su entrega digital.</w:t>
      </w:r>
    </w:p>
    <w:p w14:paraId="4751E6CB" w14:textId="4EA31642" w:rsidR="61BB5A1B" w:rsidRDefault="61BB5A1B"/>
    <w:p w14:paraId="1957B4D7" w14:textId="7BB332C6" w:rsidR="61BB5A1B" w:rsidRDefault="61BB5A1B" w:rsidP="61BB5A1B">
      <w:pPr>
        <w:pStyle w:val="Ttulo2"/>
        <w:spacing w:before="360" w:after="120"/>
        <w:rPr>
          <w:rFonts w:eastAsia="Arial"/>
          <w:iCs w:val="0"/>
          <w:color w:val="000000" w:themeColor="text1"/>
          <w:sz w:val="24"/>
          <w:szCs w:val="24"/>
        </w:rPr>
      </w:pPr>
      <w:bookmarkStart w:id="12" w:name="_Toc226812742"/>
      <w:r w:rsidRPr="61BB5A1B">
        <w:rPr>
          <w:rFonts w:eastAsia="Arial"/>
          <w:iCs w:val="0"/>
          <w:color w:val="000000" w:themeColor="text1"/>
          <w:sz w:val="24"/>
          <w:szCs w:val="24"/>
        </w:rPr>
        <w:t>Limitaciones.</w:t>
      </w:r>
      <w:bookmarkEnd w:id="12"/>
    </w:p>
    <w:p w14:paraId="1417CA2C" w14:textId="0B93A1EB" w:rsidR="61BB5A1B" w:rsidRDefault="61BB5A1B"/>
    <w:p w14:paraId="351688F9" w14:textId="023D96D9"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En el desarrollo de este proyecto presenta ciertas limitaciones que deben ser consideradas durante su implementación y evaluación.</w:t>
      </w:r>
    </w:p>
    <w:p w14:paraId="39A9747B" w14:textId="3CF79DA2"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En primer lugar, el sistema se desarrollará como un prototipo funcional, por lo que no se incluirá todas las características avanzadas de un sistema comercial completo.</w:t>
      </w:r>
    </w:p>
    <w:p w14:paraId="70C931E0" w14:textId="38649D2A"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También otro punto de consideración es la limitación del tiempo disponible para el desarrollo del proyecto, debido al tiempo que se tiene para desarrollar este proyecto, esto puede impedir la implementación de todas las funcionalidades ideales o la realización de pruebas exhaustivas a modo de perfeccionar el sistema.</w:t>
      </w:r>
    </w:p>
    <w:p w14:paraId="77B40B68" w14:textId="6D0E0C8E"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Finalmente, el sistema dependerá de la conectividad a internet para su funcionamiento, ya que está basado en una plataforma web, lo que podría afectar su uso en lugares con acceso limitado o inestable a la red.</w:t>
      </w:r>
    </w:p>
    <w:p w14:paraId="517B4A48" w14:textId="73461E6E" w:rsidR="61BB5A1B" w:rsidRDefault="61BB5A1B" w:rsidP="61BB5A1B">
      <w:pPr>
        <w:spacing w:before="240" w:after="240"/>
        <w:ind w:left="360"/>
        <w:jc w:val="both"/>
        <w:rPr>
          <w:rFonts w:eastAsia="Arial"/>
          <w:color w:val="000000" w:themeColor="text1"/>
          <w:sz w:val="24"/>
        </w:rPr>
      </w:pPr>
    </w:p>
    <w:p w14:paraId="1A76690A" w14:textId="2E15277C" w:rsidR="61BB5A1B" w:rsidRDefault="61BB5A1B" w:rsidP="61BB5A1B">
      <w:pPr>
        <w:spacing w:before="240" w:after="240"/>
        <w:ind w:left="360"/>
        <w:jc w:val="both"/>
        <w:rPr>
          <w:rFonts w:eastAsia="Arial"/>
          <w:color w:val="000000" w:themeColor="text1"/>
          <w:sz w:val="24"/>
        </w:rPr>
      </w:pPr>
    </w:p>
    <w:p w14:paraId="63FFE2AC" w14:textId="13FD956A" w:rsidR="61BB5A1B" w:rsidRDefault="61BB5A1B" w:rsidP="61BB5A1B">
      <w:pPr>
        <w:spacing w:before="240" w:after="240"/>
        <w:ind w:left="360"/>
        <w:jc w:val="both"/>
        <w:rPr>
          <w:rFonts w:eastAsia="Arial"/>
          <w:color w:val="000000" w:themeColor="text1"/>
          <w:sz w:val="24"/>
        </w:rPr>
      </w:pPr>
    </w:p>
    <w:p w14:paraId="13AC4168" w14:textId="0E600064" w:rsidR="61BB5A1B" w:rsidRDefault="61BB5A1B" w:rsidP="61BB5A1B">
      <w:pPr>
        <w:spacing w:before="240" w:after="240"/>
        <w:ind w:left="360"/>
        <w:jc w:val="both"/>
        <w:rPr>
          <w:rFonts w:eastAsia="Arial"/>
          <w:color w:val="000000" w:themeColor="text1"/>
          <w:sz w:val="24"/>
        </w:rPr>
      </w:pPr>
    </w:p>
    <w:p w14:paraId="0686CACE" w14:textId="42F5B6CE" w:rsidR="61BB5A1B" w:rsidRDefault="61BB5A1B" w:rsidP="61BB5A1B">
      <w:pPr>
        <w:spacing w:before="240" w:after="240"/>
        <w:ind w:left="360"/>
        <w:jc w:val="both"/>
        <w:rPr>
          <w:rFonts w:eastAsia="Arial"/>
          <w:color w:val="000000" w:themeColor="text1"/>
          <w:sz w:val="24"/>
        </w:rPr>
      </w:pPr>
    </w:p>
    <w:p w14:paraId="1DB2F917" w14:textId="47017B02" w:rsidR="61BB5A1B" w:rsidRDefault="61BB5A1B" w:rsidP="61BB5A1B">
      <w:pPr>
        <w:pStyle w:val="Ttulo1"/>
        <w:spacing w:before="400" w:after="120"/>
        <w:rPr>
          <w:rFonts w:eastAsia="Arial"/>
          <w:color w:val="000000" w:themeColor="text1"/>
        </w:rPr>
      </w:pPr>
      <w:bookmarkStart w:id="13" w:name="_Toc226812743"/>
      <w:r w:rsidRPr="61BB5A1B">
        <w:rPr>
          <w:rFonts w:eastAsia="Arial"/>
          <w:color w:val="000000" w:themeColor="text1"/>
        </w:rPr>
        <w:lastRenderedPageBreak/>
        <w:t>Descripción del Sistema.</w:t>
      </w:r>
      <w:bookmarkEnd w:id="13"/>
    </w:p>
    <w:p w14:paraId="47B70E43" w14:textId="7012AA0C"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El presente proyecto consiste en el diseño y prototipado de un sistema web local orientado a la gestión integral de exámenes clínicos en laboratorios. Este sistema tiene como finalidad optimizar los procesos de registro, control y entrega de resultados, mediante la digitalización y automatización de las actividades principales dentro del laboratorio.</w:t>
      </w:r>
    </w:p>
    <w:p w14:paraId="0403D61B" w14:textId="4A75895F"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El sistema estará dirigido a cuatro tipos de usuarios: pacientes, recepcionistas, personal de laboratorio y administradores. Cada uno contará con funcionalidades específicas según su rol. Los pacientes podrán registrarse, iniciar sesión, agendar exámenes clínicos seleccionando el tipo y horario disponible, y recibir sus resultados mediante correo electrónico. La recepcionista tendrá acceso al control y seguimiento de los exámenes solicitados, pudiendo visualizar cuáles están pendientes o finalizados, así como la información del paciente, tipo de examen y tiempos de entrega.</w:t>
      </w:r>
    </w:p>
    <w:p w14:paraId="76BDE83B" w14:textId="1733CD03"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Por su parte, el personal de laboratorio será responsable de consultar las solicitudes de exámenes realizadas por los pacientes, ingresar los resultados obtenidos a partir de los análisis clínicos y completar el proceso dentro del sistema. El administrador tendrá acceso a una vista general del sistema, permitiéndole supervisar los exámenes realizados y pendientes, así como el estado general de las operaciones.</w:t>
      </w:r>
    </w:p>
    <w:p w14:paraId="26404B16" w14:textId="70574A35"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Entre las funcionalidades principales del sistema se incluyen el registro y gestión de pacientes, la administración de solicitudes de exámenes, el registro de resultados clínicos, la generación e impresión de resultados en formato digital (PDF) y físico, así como el envío automatizado de resultados por correo electrónico. Adicionalmente, el sistema contará con historial de exámenes por paciente, búsqueda de información específica, generación de reportes, control de usuarios.</w:t>
      </w:r>
    </w:p>
    <w:p w14:paraId="5A54E5C8" w14:textId="5B2D379E"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El flujo de funcionamiento del sistema inicia con el registro e inicio de sesión del paciente, quien posteriormente agenda el examen clínico en un horario disponible. Esta solicitud es gestionada por la recepcionista, quien da seguimiento al proceso. Una vez el paciente se presenta al laboratorio y se realiza la toma de muestra, el personal de laboratorio ingresa los resultados al sistema. Finalmente, el sistema genera automáticamente el informe del examen, permitiendo su impresión y envío al correo electrónico del paciente. Este proceso puede repetirse múltiples veces, ya que un paciente puede solicitar más de un examen.</w:t>
      </w:r>
    </w:p>
    <w:p w14:paraId="5B9E6351" w14:textId="1F297920"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En cuanto a la tecnología, el sistema será prototipado utilizando herramientas modernas de desarrollo web, incluyendo Laravel 12 como framework principal, PostgreSQL 17 como sistema de gestión de base de datos, TailwindCSS para el diseño de interfaces, PrimeVue para componentes interactivos y Figma para el diseño del prototipo visual.</w:t>
      </w:r>
    </w:p>
    <w:p w14:paraId="77833CB0" w14:textId="6034B11B"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El alcance del proyecto se limita al desarrollo de un prototipo funcional, el cual permitirá simular los procesos principales del sistema, garantizando la correcta ejecución del flujo de registro, solicitud, procesamiento y entrega de resultados para al menos dos o tres tipos de exámenes clínicos. No se contempla la implementación completa en un entorno productivo, sino la validación del diseño y funcionalidad del sistema propuesto.</w:t>
      </w:r>
    </w:p>
    <w:p w14:paraId="2B56331B" w14:textId="18696D90" w:rsidR="61BB5A1B" w:rsidRDefault="61BB5A1B" w:rsidP="61BB5A1B">
      <w:pPr>
        <w:pStyle w:val="Normalindentado1"/>
      </w:pPr>
    </w:p>
    <w:p w14:paraId="459071F4" w14:textId="77777777" w:rsidR="00174056" w:rsidRDefault="61BB5A1B">
      <w:pPr>
        <w:pStyle w:val="Ttulo1"/>
        <w:pageBreakBefore/>
      </w:pPr>
      <w:bookmarkStart w:id="14" w:name="__RefHeading___Toc33411059"/>
      <w:bookmarkStart w:id="15" w:name="_Toc226812744"/>
      <w:bookmarkEnd w:id="14"/>
      <w:r>
        <w:lastRenderedPageBreak/>
        <w:t>Introducción</w:t>
      </w:r>
      <w:bookmarkEnd w:id="15"/>
    </w:p>
    <w:p w14:paraId="51706A24" w14:textId="77777777" w:rsidR="00174056" w:rsidRDefault="61BB5A1B" w:rsidP="61BB5A1B">
      <w:pPr>
        <w:pStyle w:val="Normalindentado1"/>
        <w:jc w:val="both"/>
      </w:pPr>
      <w:r>
        <w:t>El propósito de este documento es definir de manera clara y detallada los requisitos de software para el Sistema de Gestión de Exámenes Clínicos de la clínica "Minerva". Este documento está dirigido tanto al equipo de desarrollo del Grupo 04 como al tutor de la cátedra HDP115 para su validación técnica.</w:t>
      </w:r>
    </w:p>
    <w:p w14:paraId="60A4D260" w14:textId="77777777" w:rsidR="00174056" w:rsidRDefault="00CA1A5E">
      <w:pPr>
        <w:pStyle w:val="Ttulo2"/>
      </w:pPr>
      <w:bookmarkStart w:id="16" w:name="__RefHeading___Toc33411060"/>
      <w:bookmarkStart w:id="17" w:name="_Toc226812745"/>
      <w:bookmarkEnd w:id="16"/>
      <w:r>
        <w:t>Propósito</w:t>
      </w:r>
      <w:bookmarkEnd w:id="17"/>
    </w:p>
    <w:p w14:paraId="2E278AE9" w14:textId="77777777" w:rsidR="001B590A" w:rsidRPr="001B590A" w:rsidRDefault="61BB5A1B" w:rsidP="61BB5A1B">
      <w:pPr>
        <w:ind w:left="283"/>
        <w:jc w:val="both"/>
      </w:pPr>
      <w:r>
        <w:t>El propósito de este documento es definir los requisitos funcionales y no funcionales para el desarrollo de un prototipo web orientado a la gestión integral de exámenes en la clínica "Minerva". Está dirigido al equipo de desarrollo y a los tutores de la cátedra HDP115 para validar el diseño antes de su implementación.</w:t>
      </w:r>
    </w:p>
    <w:p w14:paraId="3E08E4E9" w14:textId="77777777" w:rsidR="00174056" w:rsidRDefault="00CA1A5E">
      <w:pPr>
        <w:pStyle w:val="Ttulo2"/>
      </w:pPr>
      <w:bookmarkStart w:id="18" w:name="_Toc226812746"/>
      <w:r>
        <w:t>Alcance</w:t>
      </w:r>
      <w:bookmarkEnd w:id="18"/>
    </w:p>
    <w:p w14:paraId="7642976E" w14:textId="77777777" w:rsidR="00F417D2" w:rsidRPr="00F417D2" w:rsidRDefault="61BB5A1B" w:rsidP="61BB5A1B">
      <w:pPr>
        <w:pStyle w:val="Normalindentado2"/>
        <w:ind w:left="283"/>
        <w:jc w:val="both"/>
      </w:pPr>
      <w:r>
        <w:t>El sistema, denominado internamente como SGE-Minerva, es una aplicación web diseñada para automatizar el ciclo de vida de los exámenes clínicos. El alcance abarca desde el registro del paciente y la solicitud de citas, hasta la generación de resultados en formato PDF y su posterior envío automatizado por correo electrónico. Es consistente con los objetivos de digitalización de la clínica.</w:t>
      </w:r>
    </w:p>
    <w:p w14:paraId="73B86087" w14:textId="77777777" w:rsidR="00174056" w:rsidRDefault="61BB5A1B" w:rsidP="61BB5A1B">
      <w:pPr>
        <w:pStyle w:val="Ttulo2"/>
        <w:keepNext w:val="0"/>
        <w:ind w:left="283"/>
      </w:pPr>
      <w:bookmarkStart w:id="19" w:name="_Toc226812747"/>
      <w:r>
        <w:t>Personal involucrado</w:t>
      </w:r>
      <w:bookmarkEnd w:id="19"/>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08C3C8A4" w14:textId="77777777" w:rsidTr="61BB5A1B">
        <w:tc>
          <w:tcPr>
            <w:tcW w:w="2357" w:type="dxa"/>
            <w:tcBorders>
              <w:top w:val="single" w:sz="4" w:space="0" w:color="292929"/>
              <w:left w:val="single" w:sz="4" w:space="0" w:color="292929"/>
              <w:bottom w:val="single" w:sz="4" w:space="0" w:color="292929"/>
            </w:tcBorders>
            <w:shd w:val="clear" w:color="auto" w:fill="EAEAEA"/>
            <w:vAlign w:val="bottom"/>
          </w:tcPr>
          <w:p w14:paraId="035C07C5"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7CA2B341" w14:textId="77777777" w:rsidR="00F417D2" w:rsidRDefault="00F417D2">
            <w:pPr>
              <w:pStyle w:val="Normalindentado2"/>
              <w:ind w:left="0"/>
            </w:pPr>
            <w:r>
              <w:t>Acevedo Alfaro, Elías Ronaldo</w:t>
            </w:r>
          </w:p>
        </w:tc>
      </w:tr>
      <w:tr w:rsidR="00F417D2" w14:paraId="7CC729CD" w14:textId="77777777" w:rsidTr="61BB5A1B">
        <w:tc>
          <w:tcPr>
            <w:tcW w:w="2357" w:type="dxa"/>
            <w:tcBorders>
              <w:top w:val="single" w:sz="4" w:space="0" w:color="292929"/>
              <w:left w:val="single" w:sz="4" w:space="0" w:color="292929"/>
              <w:bottom w:val="single" w:sz="4" w:space="0" w:color="292929"/>
            </w:tcBorders>
            <w:shd w:val="clear" w:color="auto" w:fill="EAEAEA"/>
          </w:tcPr>
          <w:p w14:paraId="59F4F127"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24D43A23" w14:textId="77777777" w:rsidR="00F417D2" w:rsidRDefault="00F417D2">
            <w:pPr>
              <w:pStyle w:val="Normalindentado2"/>
              <w:ind w:left="0"/>
            </w:pPr>
            <w:r>
              <w:t>Desarrollador/Planificación</w:t>
            </w:r>
          </w:p>
        </w:tc>
      </w:tr>
      <w:tr w:rsidR="00F417D2" w14:paraId="795EDE6B" w14:textId="77777777" w:rsidTr="61BB5A1B">
        <w:tc>
          <w:tcPr>
            <w:tcW w:w="2357" w:type="dxa"/>
            <w:tcBorders>
              <w:top w:val="single" w:sz="4" w:space="0" w:color="292929"/>
              <w:left w:val="single" w:sz="4" w:space="0" w:color="292929"/>
              <w:bottom w:val="single" w:sz="4" w:space="0" w:color="292929"/>
            </w:tcBorders>
            <w:shd w:val="clear" w:color="auto" w:fill="EAEAEA"/>
          </w:tcPr>
          <w:p w14:paraId="7F9B9C8C"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0FD1A976" w14:textId="53889605" w:rsidR="00F417D2" w:rsidRDefault="61BB5A1B">
            <w:pPr>
              <w:pStyle w:val="Normalindentado2"/>
              <w:ind w:left="0"/>
            </w:pPr>
            <w:r>
              <w:t>Estudiante Ing. Sistemas</w:t>
            </w:r>
          </w:p>
        </w:tc>
      </w:tr>
      <w:tr w:rsidR="00F417D2" w14:paraId="26221E84" w14:textId="77777777" w:rsidTr="61BB5A1B">
        <w:tc>
          <w:tcPr>
            <w:tcW w:w="2357" w:type="dxa"/>
            <w:tcBorders>
              <w:top w:val="single" w:sz="4" w:space="0" w:color="292929"/>
              <w:left w:val="single" w:sz="4" w:space="0" w:color="292929"/>
              <w:bottom w:val="single" w:sz="4" w:space="0" w:color="292929"/>
            </w:tcBorders>
            <w:shd w:val="clear" w:color="auto" w:fill="EAEAEA"/>
          </w:tcPr>
          <w:p w14:paraId="4787A4CF"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39CA6F71" w14:textId="77777777" w:rsidR="00F417D2" w:rsidRDefault="001B590A">
            <w:pPr>
              <w:pStyle w:val="Normalindentado2"/>
              <w:ind w:left="0"/>
            </w:pPr>
            <w:r>
              <w:t xml:space="preserve">Plantificación </w:t>
            </w:r>
            <w:r w:rsidR="00F21E14">
              <w:t>de actividades del proyecto generales</w:t>
            </w:r>
          </w:p>
        </w:tc>
      </w:tr>
      <w:tr w:rsidR="00F417D2" w14:paraId="5AFCDE26" w14:textId="77777777" w:rsidTr="61BB5A1B">
        <w:tc>
          <w:tcPr>
            <w:tcW w:w="2357" w:type="dxa"/>
            <w:tcBorders>
              <w:top w:val="single" w:sz="4" w:space="0" w:color="292929"/>
              <w:left w:val="single" w:sz="4" w:space="0" w:color="292929"/>
              <w:bottom w:val="single" w:sz="4" w:space="0" w:color="292929"/>
            </w:tcBorders>
            <w:shd w:val="clear" w:color="auto" w:fill="EAEAEA"/>
          </w:tcPr>
          <w:p w14:paraId="05F966FA"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4BF04110" w14:textId="77777777" w:rsidR="00F417D2" w:rsidRDefault="00F21E14">
            <w:pPr>
              <w:pStyle w:val="Normalindentado2"/>
              <w:ind w:left="0"/>
            </w:pPr>
            <w:r>
              <w:t>AA</w:t>
            </w:r>
            <w:r w:rsidRPr="00F21E14">
              <w:t>23013</w:t>
            </w:r>
            <w:r>
              <w:t>@ues.edu.sv</w:t>
            </w:r>
          </w:p>
        </w:tc>
      </w:tr>
      <w:tr w:rsidR="00F417D2" w14:paraId="1D1B46EB" w14:textId="77777777" w:rsidTr="61BB5A1B">
        <w:tc>
          <w:tcPr>
            <w:tcW w:w="2357" w:type="dxa"/>
            <w:tcBorders>
              <w:top w:val="single" w:sz="4" w:space="0" w:color="292929"/>
              <w:left w:val="single" w:sz="4" w:space="0" w:color="292929"/>
              <w:bottom w:val="single" w:sz="4" w:space="0" w:color="292929"/>
            </w:tcBorders>
            <w:shd w:val="clear" w:color="auto" w:fill="EAEAEA"/>
          </w:tcPr>
          <w:p w14:paraId="31E341C1"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765E5CCE" w14:textId="77777777" w:rsidR="00F417D2" w:rsidRDefault="00501801">
            <w:pPr>
              <w:pStyle w:val="Normalindentado2"/>
              <w:ind w:left="0"/>
            </w:pPr>
            <w:r>
              <w:t>Aprobado</w:t>
            </w:r>
          </w:p>
        </w:tc>
      </w:tr>
    </w:tbl>
    <w:p w14:paraId="3A7C776B" w14:textId="77777777" w:rsid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487F5291" w14:textId="77777777" w:rsidTr="61BB5A1B">
        <w:tc>
          <w:tcPr>
            <w:tcW w:w="2357" w:type="dxa"/>
            <w:tcBorders>
              <w:top w:val="single" w:sz="4" w:space="0" w:color="292929"/>
              <w:left w:val="single" w:sz="4" w:space="0" w:color="292929"/>
              <w:bottom w:val="single" w:sz="4" w:space="0" w:color="292929"/>
            </w:tcBorders>
            <w:shd w:val="clear" w:color="auto" w:fill="EAEAEA"/>
            <w:vAlign w:val="bottom"/>
          </w:tcPr>
          <w:p w14:paraId="53FE19BD"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562E47A4" w14:textId="6033A8C2" w:rsidR="00F417D2" w:rsidRDefault="61BB5A1B">
            <w:pPr>
              <w:pStyle w:val="Normalindentado2"/>
              <w:ind w:left="0"/>
            </w:pPr>
            <w:r>
              <w:t>González Solano, Daniel Eduardo</w:t>
            </w:r>
          </w:p>
        </w:tc>
      </w:tr>
      <w:tr w:rsidR="00F417D2" w14:paraId="27F74475" w14:textId="77777777" w:rsidTr="61BB5A1B">
        <w:tc>
          <w:tcPr>
            <w:tcW w:w="2357" w:type="dxa"/>
            <w:tcBorders>
              <w:top w:val="single" w:sz="4" w:space="0" w:color="292929"/>
              <w:left w:val="single" w:sz="4" w:space="0" w:color="292929"/>
              <w:bottom w:val="single" w:sz="4" w:space="0" w:color="292929"/>
            </w:tcBorders>
            <w:shd w:val="clear" w:color="auto" w:fill="EAEAEA"/>
          </w:tcPr>
          <w:p w14:paraId="578F6568"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333233BA" w14:textId="77777777" w:rsidR="00F417D2" w:rsidRDefault="00F417D2">
            <w:pPr>
              <w:pStyle w:val="Normalindentado2"/>
              <w:ind w:left="0"/>
            </w:pPr>
            <w:r>
              <w:t>Desarrollador/Metodología</w:t>
            </w:r>
          </w:p>
        </w:tc>
      </w:tr>
      <w:tr w:rsidR="00F417D2" w14:paraId="7CF77099" w14:textId="77777777" w:rsidTr="61BB5A1B">
        <w:tc>
          <w:tcPr>
            <w:tcW w:w="2357" w:type="dxa"/>
            <w:tcBorders>
              <w:top w:val="single" w:sz="4" w:space="0" w:color="292929"/>
              <w:left w:val="single" w:sz="4" w:space="0" w:color="292929"/>
              <w:bottom w:val="single" w:sz="4" w:space="0" w:color="292929"/>
            </w:tcBorders>
            <w:shd w:val="clear" w:color="auto" w:fill="EAEAEA"/>
          </w:tcPr>
          <w:p w14:paraId="540A06D5"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1FB4FA6A" w14:textId="2B0ECB6B" w:rsidR="00F417D2" w:rsidRDefault="61BB5A1B">
            <w:pPr>
              <w:pStyle w:val="Normalindentado2"/>
              <w:ind w:left="0"/>
            </w:pPr>
            <w:r>
              <w:t>Estudiante Ing. Sistemas</w:t>
            </w:r>
          </w:p>
        </w:tc>
      </w:tr>
      <w:tr w:rsidR="00F417D2" w14:paraId="103E0AB7" w14:textId="77777777" w:rsidTr="61BB5A1B">
        <w:tc>
          <w:tcPr>
            <w:tcW w:w="2357" w:type="dxa"/>
            <w:tcBorders>
              <w:top w:val="single" w:sz="4" w:space="0" w:color="292929"/>
              <w:left w:val="single" w:sz="4" w:space="0" w:color="292929"/>
              <w:bottom w:val="single" w:sz="4" w:space="0" w:color="292929"/>
            </w:tcBorders>
            <w:shd w:val="clear" w:color="auto" w:fill="EAEAEA"/>
          </w:tcPr>
          <w:p w14:paraId="3BA79159"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267FCF3C" w14:textId="4086DEE1" w:rsidR="00F417D2" w:rsidRDefault="61BB5A1B">
            <w:pPr>
              <w:pStyle w:val="Normalindentado2"/>
              <w:ind w:left="0"/>
            </w:pPr>
            <w:r>
              <w:t>Creación de Metodología / Planificación de Procesos</w:t>
            </w:r>
          </w:p>
        </w:tc>
      </w:tr>
      <w:tr w:rsidR="00F417D2" w14:paraId="0B5818FD" w14:textId="77777777" w:rsidTr="61BB5A1B">
        <w:tc>
          <w:tcPr>
            <w:tcW w:w="2357" w:type="dxa"/>
            <w:tcBorders>
              <w:top w:val="single" w:sz="4" w:space="0" w:color="292929"/>
              <w:left w:val="single" w:sz="4" w:space="0" w:color="292929"/>
              <w:bottom w:val="single" w:sz="4" w:space="0" w:color="292929"/>
            </w:tcBorders>
            <w:shd w:val="clear" w:color="auto" w:fill="EAEAEA"/>
          </w:tcPr>
          <w:p w14:paraId="372DC0C2"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7148A7BE" w14:textId="77777777" w:rsidR="00F417D2" w:rsidRDefault="00F21E14">
            <w:pPr>
              <w:pStyle w:val="Normalindentado2"/>
              <w:ind w:left="0"/>
            </w:pPr>
            <w:r w:rsidRPr="00F21E14">
              <w:t>GS22011</w:t>
            </w:r>
            <w:r>
              <w:t>@ues.edu.sv</w:t>
            </w:r>
          </w:p>
        </w:tc>
      </w:tr>
      <w:tr w:rsidR="00F417D2" w14:paraId="7E90AC35" w14:textId="77777777" w:rsidTr="61BB5A1B">
        <w:tc>
          <w:tcPr>
            <w:tcW w:w="2357" w:type="dxa"/>
            <w:tcBorders>
              <w:top w:val="single" w:sz="4" w:space="0" w:color="292929"/>
              <w:left w:val="single" w:sz="4" w:space="0" w:color="292929"/>
              <w:bottom w:val="single" w:sz="4" w:space="0" w:color="292929"/>
            </w:tcBorders>
            <w:shd w:val="clear" w:color="auto" w:fill="EAEAEA"/>
          </w:tcPr>
          <w:p w14:paraId="4DC36A37"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5CCEA4AF" w14:textId="77777777" w:rsidR="00F417D2" w:rsidRDefault="00501801">
            <w:pPr>
              <w:pStyle w:val="Normalindentado2"/>
              <w:ind w:left="0"/>
            </w:pPr>
            <w:r>
              <w:t>Aprobado</w:t>
            </w:r>
          </w:p>
        </w:tc>
      </w:tr>
    </w:tbl>
    <w:p w14:paraId="0F2B56E8" w14:textId="77777777" w:rsid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F417D2" w14:paraId="3ECB4DA2" w14:textId="77777777" w:rsidTr="61BB5A1B">
        <w:tc>
          <w:tcPr>
            <w:tcW w:w="2357" w:type="dxa"/>
            <w:tcBorders>
              <w:top w:val="single" w:sz="4" w:space="0" w:color="292929"/>
              <w:left w:val="single" w:sz="4" w:space="0" w:color="292929"/>
              <w:bottom w:val="single" w:sz="4" w:space="0" w:color="292929"/>
            </w:tcBorders>
            <w:shd w:val="clear" w:color="auto" w:fill="EAEAEA"/>
            <w:vAlign w:val="bottom"/>
          </w:tcPr>
          <w:p w14:paraId="0CB1BA42" w14:textId="77777777" w:rsidR="00F417D2" w:rsidRDefault="00F417D2">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19431D64" w14:textId="3F3A2443" w:rsidR="00F417D2" w:rsidRDefault="61BB5A1B">
            <w:pPr>
              <w:pStyle w:val="Normalindentado2"/>
              <w:ind w:left="0"/>
            </w:pPr>
            <w:r>
              <w:t>González Alfaro, José Martin</w:t>
            </w:r>
          </w:p>
        </w:tc>
      </w:tr>
      <w:tr w:rsidR="00F417D2" w14:paraId="632F5FFE" w14:textId="77777777" w:rsidTr="61BB5A1B">
        <w:tc>
          <w:tcPr>
            <w:tcW w:w="2357" w:type="dxa"/>
            <w:tcBorders>
              <w:top w:val="single" w:sz="4" w:space="0" w:color="292929"/>
              <w:left w:val="single" w:sz="4" w:space="0" w:color="292929"/>
              <w:bottom w:val="single" w:sz="4" w:space="0" w:color="292929"/>
            </w:tcBorders>
            <w:shd w:val="clear" w:color="auto" w:fill="EAEAEA"/>
          </w:tcPr>
          <w:p w14:paraId="186E248F" w14:textId="77777777" w:rsidR="00F417D2" w:rsidRDefault="00F417D2">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547D3A38" w14:textId="77777777" w:rsidR="00F417D2" w:rsidRDefault="00F417D2">
            <w:pPr>
              <w:pStyle w:val="Normalindentado2"/>
              <w:ind w:left="0"/>
            </w:pPr>
            <w:r>
              <w:t>Desarrollador/Casos de Usos</w:t>
            </w:r>
          </w:p>
        </w:tc>
      </w:tr>
      <w:tr w:rsidR="00F417D2" w14:paraId="3F619F4D" w14:textId="77777777" w:rsidTr="61BB5A1B">
        <w:tc>
          <w:tcPr>
            <w:tcW w:w="2357" w:type="dxa"/>
            <w:tcBorders>
              <w:top w:val="single" w:sz="4" w:space="0" w:color="292929"/>
              <w:left w:val="single" w:sz="4" w:space="0" w:color="292929"/>
              <w:bottom w:val="single" w:sz="4" w:space="0" w:color="292929"/>
            </w:tcBorders>
            <w:shd w:val="clear" w:color="auto" w:fill="EAEAEA"/>
          </w:tcPr>
          <w:p w14:paraId="2B827176" w14:textId="77777777" w:rsidR="00F417D2" w:rsidRDefault="00F417D2">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46477BB5" w14:textId="225CEDA4" w:rsidR="00F417D2" w:rsidRDefault="61BB5A1B">
            <w:pPr>
              <w:pStyle w:val="Normalindentado2"/>
              <w:ind w:left="0"/>
            </w:pPr>
            <w:r>
              <w:t>Estudiante Ing. Sistemas</w:t>
            </w:r>
          </w:p>
        </w:tc>
      </w:tr>
      <w:tr w:rsidR="00F417D2" w14:paraId="5B1D6D6D" w14:textId="77777777" w:rsidTr="61BB5A1B">
        <w:tc>
          <w:tcPr>
            <w:tcW w:w="2357" w:type="dxa"/>
            <w:tcBorders>
              <w:top w:val="single" w:sz="4" w:space="0" w:color="292929"/>
              <w:left w:val="single" w:sz="4" w:space="0" w:color="292929"/>
              <w:bottom w:val="single" w:sz="4" w:space="0" w:color="292929"/>
            </w:tcBorders>
            <w:shd w:val="clear" w:color="auto" w:fill="EAEAEA"/>
          </w:tcPr>
          <w:p w14:paraId="1F2930EE" w14:textId="77777777" w:rsidR="00F417D2" w:rsidRDefault="00F417D2">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0A46D9C7" w14:textId="77777777" w:rsidR="00F417D2" w:rsidRDefault="001B590A">
            <w:pPr>
              <w:pStyle w:val="Normalindentado2"/>
              <w:ind w:left="0"/>
            </w:pPr>
            <w:r w:rsidRPr="001B590A">
              <w:t>Modelado de Casos de Uso y Procesos</w:t>
            </w:r>
          </w:p>
        </w:tc>
      </w:tr>
      <w:tr w:rsidR="00F417D2" w14:paraId="4E42EBF0" w14:textId="77777777" w:rsidTr="61BB5A1B">
        <w:tc>
          <w:tcPr>
            <w:tcW w:w="2357" w:type="dxa"/>
            <w:tcBorders>
              <w:top w:val="single" w:sz="4" w:space="0" w:color="292929"/>
              <w:left w:val="single" w:sz="4" w:space="0" w:color="292929"/>
              <w:bottom w:val="single" w:sz="4" w:space="0" w:color="292929"/>
            </w:tcBorders>
            <w:shd w:val="clear" w:color="auto" w:fill="EAEAEA"/>
          </w:tcPr>
          <w:p w14:paraId="12FBC90A" w14:textId="77777777" w:rsidR="00F417D2" w:rsidRDefault="00F417D2">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605C4153" w14:textId="77777777" w:rsidR="00F417D2" w:rsidRDefault="00F21E14">
            <w:pPr>
              <w:pStyle w:val="Normalindentado2"/>
              <w:ind w:left="0"/>
            </w:pPr>
            <w:r w:rsidRPr="00F21E14">
              <w:t>GA22056</w:t>
            </w:r>
            <w:r>
              <w:t>@ues.edu.sv</w:t>
            </w:r>
          </w:p>
        </w:tc>
      </w:tr>
      <w:tr w:rsidR="00F417D2" w14:paraId="46F8DC05" w14:textId="77777777" w:rsidTr="61BB5A1B">
        <w:tc>
          <w:tcPr>
            <w:tcW w:w="2357" w:type="dxa"/>
            <w:tcBorders>
              <w:top w:val="single" w:sz="4" w:space="0" w:color="292929"/>
              <w:left w:val="single" w:sz="4" w:space="0" w:color="292929"/>
              <w:bottom w:val="single" w:sz="4" w:space="0" w:color="292929"/>
            </w:tcBorders>
            <w:shd w:val="clear" w:color="auto" w:fill="EAEAEA"/>
          </w:tcPr>
          <w:p w14:paraId="78622768" w14:textId="77777777" w:rsidR="00F417D2" w:rsidRDefault="00F417D2">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688EBD16" w14:textId="77777777" w:rsidR="00F417D2" w:rsidRDefault="00501801">
            <w:pPr>
              <w:pStyle w:val="Normalindentado2"/>
              <w:ind w:left="0"/>
            </w:pPr>
            <w:r>
              <w:t>Aprobado</w:t>
            </w:r>
          </w:p>
        </w:tc>
      </w:tr>
    </w:tbl>
    <w:p w14:paraId="541D7C4A" w14:textId="77777777" w:rsidR="00F417D2" w:rsidRDefault="00F417D2" w:rsidP="00F417D2">
      <w:pPr>
        <w:pStyle w:val="Normalindentado2"/>
      </w:pPr>
    </w:p>
    <w:p w14:paraId="0A35FFDF" w14:textId="77777777" w:rsidR="00F417D2" w:rsidRPr="00F417D2" w:rsidRDefault="00F417D2" w:rsidP="00F417D2">
      <w:pPr>
        <w:pStyle w:val="Normalindentado2"/>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174056" w14:paraId="39ABDBBB" w14:textId="77777777" w:rsidTr="61BB5A1B">
        <w:tc>
          <w:tcPr>
            <w:tcW w:w="2357" w:type="dxa"/>
            <w:tcBorders>
              <w:top w:val="single" w:sz="4" w:space="0" w:color="292929"/>
              <w:left w:val="single" w:sz="4" w:space="0" w:color="292929"/>
              <w:bottom w:val="single" w:sz="4" w:space="0" w:color="292929"/>
            </w:tcBorders>
            <w:shd w:val="clear" w:color="auto" w:fill="EAEAEA"/>
            <w:vAlign w:val="bottom"/>
          </w:tcPr>
          <w:p w14:paraId="54A5D172" w14:textId="77777777" w:rsidR="00174056" w:rsidRDefault="00CA1A5E">
            <w:pPr>
              <w:pStyle w:val="Normalindentado2"/>
              <w:ind w:left="0"/>
            </w:pPr>
            <w:r>
              <w:t>Nombre</w:t>
            </w:r>
          </w:p>
        </w:tc>
        <w:tc>
          <w:tcPr>
            <w:tcW w:w="5454" w:type="dxa"/>
            <w:tcBorders>
              <w:top w:val="single" w:sz="4" w:space="0" w:color="292929"/>
              <w:left w:val="double" w:sz="6" w:space="0" w:color="292929"/>
              <w:bottom w:val="single" w:sz="4" w:space="0" w:color="292929"/>
              <w:right w:val="single" w:sz="4" w:space="0" w:color="292929"/>
            </w:tcBorders>
            <w:vAlign w:val="bottom"/>
          </w:tcPr>
          <w:p w14:paraId="7860EE88" w14:textId="5C9ED9FB" w:rsidR="00174056" w:rsidRDefault="61BB5A1B">
            <w:pPr>
              <w:pStyle w:val="Normalindentado2"/>
              <w:ind w:left="0"/>
            </w:pPr>
            <w:r>
              <w:t>Mejía Portillo, Raúl Alejandro</w:t>
            </w:r>
          </w:p>
        </w:tc>
      </w:tr>
      <w:tr w:rsidR="00174056" w14:paraId="4E806094" w14:textId="77777777" w:rsidTr="61BB5A1B">
        <w:tc>
          <w:tcPr>
            <w:tcW w:w="2357" w:type="dxa"/>
            <w:tcBorders>
              <w:top w:val="single" w:sz="4" w:space="0" w:color="292929"/>
              <w:left w:val="single" w:sz="4" w:space="0" w:color="292929"/>
              <w:bottom w:val="single" w:sz="4" w:space="0" w:color="292929"/>
            </w:tcBorders>
            <w:shd w:val="clear" w:color="auto" w:fill="EAEAEA"/>
          </w:tcPr>
          <w:p w14:paraId="11196662" w14:textId="77777777" w:rsidR="00174056" w:rsidRDefault="00CA1A5E">
            <w:pPr>
              <w:pStyle w:val="Normalindentado2"/>
              <w:ind w:left="0"/>
            </w:pPr>
            <w:r>
              <w:t>Rol</w:t>
            </w:r>
          </w:p>
        </w:tc>
        <w:tc>
          <w:tcPr>
            <w:tcW w:w="5454" w:type="dxa"/>
            <w:tcBorders>
              <w:top w:val="single" w:sz="4" w:space="0" w:color="292929"/>
              <w:left w:val="double" w:sz="6" w:space="0" w:color="292929"/>
              <w:bottom w:val="single" w:sz="4" w:space="0" w:color="292929"/>
              <w:right w:val="single" w:sz="4" w:space="0" w:color="292929"/>
            </w:tcBorders>
          </w:tcPr>
          <w:p w14:paraId="16798217" w14:textId="77777777" w:rsidR="00174056" w:rsidRDefault="002845BC">
            <w:pPr>
              <w:pStyle w:val="Normalindentado2"/>
              <w:ind w:left="0"/>
            </w:pPr>
            <w:r>
              <w:t>Desarrollador/Secuencia</w:t>
            </w:r>
          </w:p>
        </w:tc>
      </w:tr>
      <w:tr w:rsidR="00174056" w14:paraId="4317A4CA" w14:textId="77777777" w:rsidTr="61BB5A1B">
        <w:tc>
          <w:tcPr>
            <w:tcW w:w="2357" w:type="dxa"/>
            <w:tcBorders>
              <w:top w:val="single" w:sz="4" w:space="0" w:color="292929"/>
              <w:left w:val="single" w:sz="4" w:space="0" w:color="292929"/>
              <w:bottom w:val="single" w:sz="4" w:space="0" w:color="292929"/>
            </w:tcBorders>
            <w:shd w:val="clear" w:color="auto" w:fill="EAEAEA"/>
          </w:tcPr>
          <w:p w14:paraId="2E05FEC2" w14:textId="77777777" w:rsidR="00174056" w:rsidRDefault="00CA1A5E">
            <w:pPr>
              <w:pStyle w:val="Normalindentado2"/>
              <w:ind w:left="0"/>
            </w:pPr>
            <w:r>
              <w:t>Categoría profesional</w:t>
            </w:r>
          </w:p>
        </w:tc>
        <w:tc>
          <w:tcPr>
            <w:tcW w:w="5454" w:type="dxa"/>
            <w:tcBorders>
              <w:top w:val="single" w:sz="4" w:space="0" w:color="292929"/>
              <w:left w:val="double" w:sz="6" w:space="0" w:color="292929"/>
              <w:bottom w:val="single" w:sz="4" w:space="0" w:color="292929"/>
              <w:right w:val="single" w:sz="4" w:space="0" w:color="292929"/>
            </w:tcBorders>
          </w:tcPr>
          <w:p w14:paraId="370B2F05" w14:textId="5507E7BE" w:rsidR="00174056" w:rsidRDefault="61BB5A1B">
            <w:pPr>
              <w:pStyle w:val="Normalindentado2"/>
              <w:ind w:left="0"/>
            </w:pPr>
            <w:r>
              <w:t>Estudiante Ing. Sistemas</w:t>
            </w:r>
          </w:p>
        </w:tc>
      </w:tr>
      <w:tr w:rsidR="00174056" w14:paraId="78B1F596" w14:textId="77777777" w:rsidTr="61BB5A1B">
        <w:tc>
          <w:tcPr>
            <w:tcW w:w="2357" w:type="dxa"/>
            <w:tcBorders>
              <w:top w:val="single" w:sz="4" w:space="0" w:color="292929"/>
              <w:left w:val="single" w:sz="4" w:space="0" w:color="292929"/>
              <w:bottom w:val="single" w:sz="4" w:space="0" w:color="292929"/>
            </w:tcBorders>
            <w:shd w:val="clear" w:color="auto" w:fill="EAEAEA"/>
          </w:tcPr>
          <w:p w14:paraId="7D19A847" w14:textId="77777777" w:rsidR="00174056" w:rsidRDefault="00CA1A5E">
            <w:pPr>
              <w:pStyle w:val="Normalindentado2"/>
              <w:ind w:left="0"/>
            </w:pPr>
            <w:r>
              <w:t>Responsabilidades</w:t>
            </w:r>
          </w:p>
        </w:tc>
        <w:tc>
          <w:tcPr>
            <w:tcW w:w="5454" w:type="dxa"/>
            <w:tcBorders>
              <w:top w:val="single" w:sz="4" w:space="0" w:color="292929"/>
              <w:left w:val="double" w:sz="6" w:space="0" w:color="292929"/>
              <w:bottom w:val="single" w:sz="4" w:space="0" w:color="292929"/>
              <w:right w:val="single" w:sz="4" w:space="0" w:color="292929"/>
            </w:tcBorders>
          </w:tcPr>
          <w:p w14:paraId="5C59B642" w14:textId="77777777" w:rsidR="00174056" w:rsidRDefault="001B590A">
            <w:pPr>
              <w:pStyle w:val="Normalindentado2"/>
              <w:ind w:left="0"/>
            </w:pPr>
            <w:r w:rsidRPr="001B590A">
              <w:t>Diseño de Diagramas de Secuencia</w:t>
            </w:r>
          </w:p>
        </w:tc>
      </w:tr>
      <w:tr w:rsidR="00174056" w14:paraId="0D36542E" w14:textId="77777777" w:rsidTr="61BB5A1B">
        <w:tc>
          <w:tcPr>
            <w:tcW w:w="2357" w:type="dxa"/>
            <w:tcBorders>
              <w:top w:val="single" w:sz="4" w:space="0" w:color="292929"/>
              <w:left w:val="single" w:sz="4" w:space="0" w:color="292929"/>
              <w:bottom w:val="single" w:sz="4" w:space="0" w:color="292929"/>
            </w:tcBorders>
            <w:shd w:val="clear" w:color="auto" w:fill="EAEAEA"/>
          </w:tcPr>
          <w:p w14:paraId="5E27861C" w14:textId="77777777" w:rsidR="00174056" w:rsidRDefault="00CA1A5E">
            <w:pPr>
              <w:pStyle w:val="Normalindentado2"/>
              <w:ind w:left="0"/>
            </w:pPr>
            <w:r>
              <w:t>Información de contacto</w:t>
            </w:r>
          </w:p>
        </w:tc>
        <w:tc>
          <w:tcPr>
            <w:tcW w:w="5454" w:type="dxa"/>
            <w:tcBorders>
              <w:top w:val="single" w:sz="4" w:space="0" w:color="292929"/>
              <w:left w:val="double" w:sz="6" w:space="0" w:color="292929"/>
              <w:bottom w:val="single" w:sz="4" w:space="0" w:color="292929"/>
              <w:right w:val="single" w:sz="4" w:space="0" w:color="292929"/>
            </w:tcBorders>
          </w:tcPr>
          <w:p w14:paraId="2D50BB83" w14:textId="77777777" w:rsidR="00174056" w:rsidRDefault="00F21E14">
            <w:pPr>
              <w:pStyle w:val="Normalindentado2"/>
              <w:ind w:left="0"/>
            </w:pPr>
            <w:r w:rsidRPr="00F21E14">
              <w:t>MP21057</w:t>
            </w:r>
            <w:r>
              <w:t>@ues.edu.sv</w:t>
            </w:r>
          </w:p>
        </w:tc>
      </w:tr>
      <w:tr w:rsidR="00174056" w14:paraId="28843387" w14:textId="77777777" w:rsidTr="61BB5A1B">
        <w:tc>
          <w:tcPr>
            <w:tcW w:w="2357" w:type="dxa"/>
            <w:tcBorders>
              <w:top w:val="single" w:sz="4" w:space="0" w:color="292929"/>
              <w:left w:val="single" w:sz="4" w:space="0" w:color="292929"/>
              <w:bottom w:val="single" w:sz="4" w:space="0" w:color="292929"/>
            </w:tcBorders>
            <w:shd w:val="clear" w:color="auto" w:fill="EAEAEA"/>
          </w:tcPr>
          <w:p w14:paraId="7848160A" w14:textId="77777777" w:rsidR="00174056" w:rsidRDefault="00CA1A5E">
            <w:pPr>
              <w:pStyle w:val="Normalindentado2"/>
              <w:ind w:left="0"/>
            </w:pPr>
            <w:r>
              <w:t>Aprobación</w:t>
            </w:r>
          </w:p>
        </w:tc>
        <w:tc>
          <w:tcPr>
            <w:tcW w:w="5454" w:type="dxa"/>
            <w:tcBorders>
              <w:top w:val="single" w:sz="4" w:space="0" w:color="292929"/>
              <w:left w:val="double" w:sz="6" w:space="0" w:color="292929"/>
              <w:bottom w:val="single" w:sz="4" w:space="0" w:color="292929"/>
              <w:right w:val="single" w:sz="4" w:space="0" w:color="292929"/>
            </w:tcBorders>
          </w:tcPr>
          <w:p w14:paraId="008279B8" w14:textId="77777777" w:rsidR="00174056" w:rsidRDefault="00501801">
            <w:pPr>
              <w:pStyle w:val="Normalindentado2"/>
              <w:ind w:left="0"/>
            </w:pPr>
            <w:r>
              <w:t>Aprobado</w:t>
            </w:r>
          </w:p>
        </w:tc>
      </w:tr>
    </w:tbl>
    <w:p w14:paraId="72B997E9" w14:textId="77777777" w:rsidR="00174056" w:rsidRDefault="00174056">
      <w:pPr>
        <w:pStyle w:val="guiazul"/>
        <w:ind w:left="708"/>
      </w:pPr>
    </w:p>
    <w:p w14:paraId="5505B121" w14:textId="77777777" w:rsidR="00BD6CB7" w:rsidRDefault="00BD6CB7">
      <w:pPr>
        <w:pStyle w:val="guiazul"/>
        <w:ind w:left="708"/>
      </w:pPr>
    </w:p>
    <w:p w14:paraId="56691B60" w14:textId="77777777" w:rsidR="00BD6CB7" w:rsidRDefault="00BD6CB7">
      <w:pPr>
        <w:pStyle w:val="guiazul"/>
        <w:ind w:left="708"/>
      </w:pPr>
    </w:p>
    <w:p w14:paraId="194C0A4B" w14:textId="77777777" w:rsidR="00BD6CB7" w:rsidRDefault="00BD6CB7">
      <w:pPr>
        <w:pStyle w:val="guiazul"/>
        <w:ind w:left="708"/>
      </w:pPr>
    </w:p>
    <w:p w14:paraId="15339F9D" w14:textId="77777777" w:rsidR="00174056" w:rsidRDefault="00CA1A5E">
      <w:pPr>
        <w:pStyle w:val="Ttulo2"/>
      </w:pPr>
      <w:bookmarkStart w:id="20" w:name="__RefHeading___Toc33411063"/>
      <w:bookmarkStart w:id="21" w:name="_Toc226812748"/>
      <w:bookmarkEnd w:id="20"/>
      <w:r>
        <w:lastRenderedPageBreak/>
        <w:t>Definiciones, acrónimos y abreviaturas</w:t>
      </w:r>
      <w:bookmarkEnd w:id="21"/>
    </w:p>
    <w:p w14:paraId="787EFEA2" w14:textId="77777777" w:rsidR="00BD6CB7" w:rsidRPr="00BD6CB7" w:rsidRDefault="61BB5A1B">
      <w:pPr>
        <w:pStyle w:val="Prrafodelista"/>
        <w:numPr>
          <w:ilvl w:val="0"/>
          <w:numId w:val="28"/>
        </w:numPr>
        <w:jc w:val="both"/>
      </w:pPr>
      <w:r>
        <w:t>SRS: Especificación de Requisitos de Software (Software Requirements Specification).</w:t>
      </w:r>
    </w:p>
    <w:p w14:paraId="3AFB7A53" w14:textId="77777777" w:rsidR="00BD6CB7" w:rsidRPr="00BD6CB7" w:rsidRDefault="61BB5A1B">
      <w:pPr>
        <w:pStyle w:val="Prrafodelista"/>
        <w:numPr>
          <w:ilvl w:val="0"/>
          <w:numId w:val="28"/>
        </w:numPr>
        <w:jc w:val="both"/>
      </w:pPr>
      <w:r>
        <w:t>IEEE: Instituto de Ingenieros Eléctricos y Electrónicos.</w:t>
      </w:r>
    </w:p>
    <w:p w14:paraId="5C90842A" w14:textId="77777777" w:rsidR="00BD6CB7" w:rsidRPr="00BD6CB7" w:rsidRDefault="61BB5A1B">
      <w:pPr>
        <w:pStyle w:val="Prrafodelista"/>
        <w:numPr>
          <w:ilvl w:val="0"/>
          <w:numId w:val="28"/>
        </w:numPr>
        <w:jc w:val="both"/>
      </w:pPr>
      <w:r>
        <w:t>SGE: Sistema de Gestión de Exámenes.</w:t>
      </w:r>
    </w:p>
    <w:p w14:paraId="23940413" w14:textId="60ACF624" w:rsidR="00BD6CB7" w:rsidRPr="00BD6CB7" w:rsidRDefault="61BB5A1B">
      <w:pPr>
        <w:pStyle w:val="Prrafodelista"/>
        <w:numPr>
          <w:ilvl w:val="0"/>
          <w:numId w:val="28"/>
        </w:numPr>
        <w:jc w:val="both"/>
      </w:pPr>
      <w:r>
        <w:t>SMTP: Protocolo para la transferencia simple de correo electrónico.</w:t>
      </w:r>
    </w:p>
    <w:p w14:paraId="006D1716" w14:textId="77777777" w:rsidR="00174056" w:rsidRDefault="61BB5A1B">
      <w:pPr>
        <w:pStyle w:val="Prrafodelista"/>
        <w:numPr>
          <w:ilvl w:val="0"/>
          <w:numId w:val="28"/>
        </w:numPr>
        <w:jc w:val="both"/>
      </w:pPr>
      <w:r>
        <w:t xml:space="preserve">UML: Lenguaje Unificado de Modelado. </w:t>
      </w:r>
    </w:p>
    <w:p w14:paraId="741B53B9" w14:textId="77777777" w:rsidR="00174056" w:rsidRDefault="00CA1A5E">
      <w:pPr>
        <w:pStyle w:val="Ttulo2"/>
      </w:pPr>
      <w:bookmarkStart w:id="22" w:name="__RefHeading___Toc33411064"/>
      <w:bookmarkStart w:id="23" w:name="_Toc226812749"/>
      <w:bookmarkEnd w:id="22"/>
      <w:r>
        <w:t>Referencias</w:t>
      </w:r>
      <w:bookmarkEnd w:id="23"/>
    </w:p>
    <w:tbl>
      <w:tblPr>
        <w:tblW w:w="0" w:type="auto"/>
        <w:tblInd w:w="791" w:type="dxa"/>
        <w:tblLayout w:type="fixed"/>
        <w:tblCellMar>
          <w:left w:w="70" w:type="dxa"/>
          <w:right w:w="70" w:type="dxa"/>
        </w:tblCellMar>
        <w:tblLook w:val="0000" w:firstRow="0" w:lastRow="0" w:firstColumn="0" w:lastColumn="0" w:noHBand="0" w:noVBand="0"/>
      </w:tblPr>
      <w:tblGrid>
        <w:gridCol w:w="1254"/>
        <w:gridCol w:w="1980"/>
        <w:gridCol w:w="2160"/>
        <w:gridCol w:w="863"/>
        <w:gridCol w:w="1548"/>
      </w:tblGrid>
      <w:tr w:rsidR="00174056" w14:paraId="13CE75E5" w14:textId="77777777" w:rsidTr="61BB5A1B">
        <w:trPr>
          <w:cantSplit/>
          <w:trHeight w:val="284"/>
        </w:trPr>
        <w:tc>
          <w:tcPr>
            <w:tcW w:w="1254" w:type="dxa"/>
            <w:tcBorders>
              <w:top w:val="single" w:sz="4" w:space="0" w:color="292929"/>
              <w:left w:val="single" w:sz="4" w:space="0" w:color="292929"/>
              <w:bottom w:val="double" w:sz="6" w:space="0" w:color="292929"/>
            </w:tcBorders>
            <w:shd w:val="clear" w:color="auto" w:fill="EAEAEA"/>
            <w:vAlign w:val="bottom"/>
          </w:tcPr>
          <w:p w14:paraId="5767CAE8" w14:textId="77777777" w:rsidR="00174056" w:rsidRDefault="00CA1A5E">
            <w:pPr>
              <w:jc w:val="center"/>
            </w:pPr>
            <w:r>
              <w:rPr>
                <w:b/>
                <w:bCs/>
              </w:rPr>
              <w:t>Referencia</w:t>
            </w:r>
          </w:p>
        </w:tc>
        <w:tc>
          <w:tcPr>
            <w:tcW w:w="1980" w:type="dxa"/>
            <w:tcBorders>
              <w:top w:val="single" w:sz="4" w:space="0" w:color="292929"/>
              <w:left w:val="double" w:sz="6" w:space="0" w:color="292929"/>
              <w:bottom w:val="double" w:sz="6" w:space="0" w:color="292929"/>
            </w:tcBorders>
            <w:shd w:val="clear" w:color="auto" w:fill="EAEAEA"/>
            <w:vAlign w:val="bottom"/>
          </w:tcPr>
          <w:p w14:paraId="43DFFE79" w14:textId="77777777" w:rsidR="00174056" w:rsidRDefault="00CA1A5E">
            <w:pPr>
              <w:jc w:val="center"/>
            </w:pPr>
            <w:r>
              <w:rPr>
                <w:b/>
                <w:bCs/>
              </w:rPr>
              <w:t>Titulo</w:t>
            </w:r>
          </w:p>
        </w:tc>
        <w:tc>
          <w:tcPr>
            <w:tcW w:w="2160" w:type="dxa"/>
            <w:tcBorders>
              <w:top w:val="single" w:sz="4" w:space="0" w:color="292929"/>
              <w:left w:val="single" w:sz="4" w:space="0" w:color="292929"/>
              <w:bottom w:val="double" w:sz="6" w:space="0" w:color="292929"/>
            </w:tcBorders>
            <w:shd w:val="clear" w:color="auto" w:fill="EAEAEA"/>
            <w:vAlign w:val="bottom"/>
          </w:tcPr>
          <w:p w14:paraId="033239C8" w14:textId="77777777" w:rsidR="00174056" w:rsidRDefault="00CA1A5E">
            <w:pPr>
              <w:jc w:val="center"/>
            </w:pPr>
            <w:r>
              <w:rPr>
                <w:b/>
                <w:bCs/>
              </w:rPr>
              <w:t>Ruta</w:t>
            </w:r>
          </w:p>
        </w:tc>
        <w:tc>
          <w:tcPr>
            <w:tcW w:w="863" w:type="dxa"/>
            <w:tcBorders>
              <w:top w:val="single" w:sz="4" w:space="0" w:color="292929"/>
              <w:left w:val="single" w:sz="4" w:space="0" w:color="292929"/>
              <w:bottom w:val="double" w:sz="6" w:space="0" w:color="292929"/>
            </w:tcBorders>
            <w:shd w:val="clear" w:color="auto" w:fill="EAEAEA"/>
            <w:vAlign w:val="bottom"/>
          </w:tcPr>
          <w:p w14:paraId="38DF6E9F" w14:textId="77777777" w:rsidR="00174056" w:rsidRDefault="00CA1A5E">
            <w:pPr>
              <w:jc w:val="center"/>
            </w:pPr>
            <w:r>
              <w:rPr>
                <w:b/>
                <w:bCs/>
              </w:rPr>
              <w:t>Fecha</w:t>
            </w:r>
          </w:p>
        </w:tc>
        <w:tc>
          <w:tcPr>
            <w:tcW w:w="1548" w:type="dxa"/>
            <w:tcBorders>
              <w:top w:val="single" w:sz="4" w:space="0" w:color="292929"/>
              <w:left w:val="single" w:sz="4" w:space="0" w:color="292929"/>
              <w:bottom w:val="double" w:sz="6" w:space="0" w:color="292929"/>
              <w:right w:val="single" w:sz="4" w:space="0" w:color="292929"/>
            </w:tcBorders>
            <w:shd w:val="clear" w:color="auto" w:fill="EAEAEA"/>
            <w:vAlign w:val="bottom"/>
          </w:tcPr>
          <w:p w14:paraId="6EA38FBF" w14:textId="77777777" w:rsidR="00174056" w:rsidRDefault="00CA1A5E">
            <w:pPr>
              <w:jc w:val="center"/>
            </w:pPr>
            <w:r>
              <w:rPr>
                <w:b/>
                <w:bCs/>
              </w:rPr>
              <w:t>Autor</w:t>
            </w:r>
          </w:p>
        </w:tc>
      </w:tr>
      <w:tr w:rsidR="00174056" w14:paraId="511A2E3D" w14:textId="77777777" w:rsidTr="61BB5A1B">
        <w:trPr>
          <w:cantSplit/>
        </w:trPr>
        <w:tc>
          <w:tcPr>
            <w:tcW w:w="1254" w:type="dxa"/>
            <w:tcBorders>
              <w:top w:val="double" w:sz="6" w:space="0" w:color="292929"/>
              <w:left w:val="single" w:sz="4" w:space="0" w:color="292929"/>
              <w:bottom w:val="single" w:sz="4" w:space="0" w:color="292929"/>
            </w:tcBorders>
          </w:tcPr>
          <w:p w14:paraId="728D8E0E" w14:textId="77777777" w:rsidR="00174056" w:rsidRDefault="00E32F6B">
            <w:pPr>
              <w:pStyle w:val="Normalindentado2"/>
              <w:ind w:left="0"/>
            </w:pPr>
            <w:r>
              <w:t>Ref.1</w:t>
            </w:r>
          </w:p>
        </w:tc>
        <w:tc>
          <w:tcPr>
            <w:tcW w:w="1980" w:type="dxa"/>
            <w:tcBorders>
              <w:top w:val="double" w:sz="6" w:space="0" w:color="292929"/>
              <w:left w:val="double" w:sz="6" w:space="0" w:color="292929"/>
              <w:bottom w:val="single" w:sz="4" w:space="0" w:color="292929"/>
            </w:tcBorders>
          </w:tcPr>
          <w:p w14:paraId="3B8FB44F" w14:textId="77777777" w:rsidR="00174056" w:rsidRDefault="00E32F6B">
            <w:pPr>
              <w:pStyle w:val="Normalindentado2"/>
              <w:ind w:left="0"/>
            </w:pPr>
            <w:r>
              <w:t>Estándar IEEE Std 830-1998</w:t>
            </w:r>
          </w:p>
        </w:tc>
        <w:tc>
          <w:tcPr>
            <w:tcW w:w="2160" w:type="dxa"/>
            <w:tcBorders>
              <w:top w:val="double" w:sz="6" w:space="0" w:color="292929"/>
              <w:left w:val="single" w:sz="4" w:space="0" w:color="292929"/>
              <w:bottom w:val="single" w:sz="4" w:space="0" w:color="292929"/>
            </w:tcBorders>
          </w:tcPr>
          <w:p w14:paraId="1305130B" w14:textId="77777777" w:rsidR="00174056" w:rsidRDefault="00E32F6B">
            <w:pPr>
              <w:pStyle w:val="Normalindentado2"/>
              <w:ind w:left="0"/>
            </w:pPr>
            <w:r w:rsidRPr="00E32F6B">
              <w:t>https://campus.ues.edu.sv/course/view.php?id=9365&amp;section=12#tabs-tree-start</w:t>
            </w:r>
          </w:p>
        </w:tc>
        <w:tc>
          <w:tcPr>
            <w:tcW w:w="863" w:type="dxa"/>
            <w:tcBorders>
              <w:top w:val="double" w:sz="6" w:space="0" w:color="292929"/>
              <w:left w:val="single" w:sz="4" w:space="0" w:color="292929"/>
              <w:bottom w:val="single" w:sz="4" w:space="0" w:color="292929"/>
            </w:tcBorders>
          </w:tcPr>
          <w:p w14:paraId="44B84664" w14:textId="77777777" w:rsidR="00174056" w:rsidRDefault="00E32F6B">
            <w:pPr>
              <w:pStyle w:val="Normalindentado2"/>
              <w:ind w:left="0"/>
            </w:pPr>
            <w:r>
              <w:t>1998</w:t>
            </w:r>
          </w:p>
        </w:tc>
        <w:tc>
          <w:tcPr>
            <w:tcW w:w="1548" w:type="dxa"/>
            <w:tcBorders>
              <w:top w:val="double" w:sz="6" w:space="0" w:color="292929"/>
              <w:left w:val="single" w:sz="4" w:space="0" w:color="292929"/>
              <w:bottom w:val="single" w:sz="4" w:space="0" w:color="292929"/>
              <w:right w:val="single" w:sz="4" w:space="0" w:color="292929"/>
            </w:tcBorders>
          </w:tcPr>
          <w:p w14:paraId="6C714969" w14:textId="77777777" w:rsidR="00174056" w:rsidRDefault="00E32F6B">
            <w:pPr>
              <w:pStyle w:val="Normalindentado2"/>
              <w:ind w:left="0"/>
            </w:pPr>
            <w:r>
              <w:t>IEEE Computer Society</w:t>
            </w:r>
          </w:p>
        </w:tc>
      </w:tr>
      <w:tr w:rsidR="00174056" w14:paraId="38A5F308" w14:textId="77777777" w:rsidTr="61BB5A1B">
        <w:trPr>
          <w:cantSplit/>
        </w:trPr>
        <w:tc>
          <w:tcPr>
            <w:tcW w:w="1254" w:type="dxa"/>
            <w:tcBorders>
              <w:top w:val="single" w:sz="4" w:space="0" w:color="292929"/>
              <w:left w:val="single" w:sz="4" w:space="0" w:color="292929"/>
              <w:bottom w:val="single" w:sz="4" w:space="0" w:color="292929"/>
            </w:tcBorders>
          </w:tcPr>
          <w:p w14:paraId="746CC5FB" w14:textId="77777777" w:rsidR="00174056" w:rsidRDefault="00E32F6B">
            <w:pPr>
              <w:pStyle w:val="Normalindentado2"/>
              <w:snapToGrid w:val="0"/>
              <w:ind w:left="0"/>
            </w:pPr>
            <w:r>
              <w:t>Ref.2</w:t>
            </w:r>
          </w:p>
        </w:tc>
        <w:tc>
          <w:tcPr>
            <w:tcW w:w="1980" w:type="dxa"/>
            <w:tcBorders>
              <w:top w:val="single" w:sz="4" w:space="0" w:color="292929"/>
              <w:left w:val="double" w:sz="6" w:space="0" w:color="292929"/>
              <w:bottom w:val="single" w:sz="4" w:space="0" w:color="292929"/>
            </w:tcBorders>
          </w:tcPr>
          <w:p w14:paraId="0BF416A3" w14:textId="77777777" w:rsidR="00174056" w:rsidRDefault="00E32F6B">
            <w:pPr>
              <w:pStyle w:val="Normalindentado2"/>
              <w:snapToGrid w:val="0"/>
              <w:ind w:left="0"/>
            </w:pPr>
            <w:r>
              <w:t>Guía de la Tarea</w:t>
            </w:r>
          </w:p>
        </w:tc>
        <w:tc>
          <w:tcPr>
            <w:tcW w:w="2160" w:type="dxa"/>
            <w:tcBorders>
              <w:top w:val="single" w:sz="4" w:space="0" w:color="292929"/>
              <w:left w:val="single" w:sz="4" w:space="0" w:color="292929"/>
              <w:bottom w:val="single" w:sz="4" w:space="0" w:color="292929"/>
            </w:tcBorders>
          </w:tcPr>
          <w:p w14:paraId="3DEEC122" w14:textId="77777777" w:rsidR="00174056" w:rsidRDefault="61BB5A1B">
            <w:pPr>
              <w:pStyle w:val="Normalindentado2"/>
              <w:snapToGrid w:val="0"/>
              <w:ind w:left="0"/>
            </w:pPr>
            <w:r>
              <w:t>https://campus.ues.edu.sv/course/view.php?id=9365&amp;section=12#tabs-tree-start</w:t>
            </w:r>
          </w:p>
          <w:p w14:paraId="2E1526C9" w14:textId="27758B39" w:rsidR="00174056" w:rsidRDefault="00174056">
            <w:pPr>
              <w:pStyle w:val="Normalindentado2"/>
              <w:snapToGrid w:val="0"/>
              <w:ind w:left="0"/>
            </w:pPr>
          </w:p>
        </w:tc>
        <w:tc>
          <w:tcPr>
            <w:tcW w:w="863" w:type="dxa"/>
            <w:tcBorders>
              <w:top w:val="single" w:sz="4" w:space="0" w:color="292929"/>
              <w:left w:val="single" w:sz="4" w:space="0" w:color="292929"/>
              <w:bottom w:val="single" w:sz="4" w:space="0" w:color="292929"/>
            </w:tcBorders>
          </w:tcPr>
          <w:p w14:paraId="7C7DB001" w14:textId="7BC1E48A" w:rsidR="00174056" w:rsidRDefault="61BB5A1B">
            <w:pPr>
              <w:pStyle w:val="Normalindentado2"/>
              <w:snapToGrid w:val="0"/>
              <w:ind w:left="0"/>
            </w:pPr>
            <w:r>
              <w:t>2026</w:t>
            </w:r>
          </w:p>
        </w:tc>
        <w:tc>
          <w:tcPr>
            <w:tcW w:w="1548" w:type="dxa"/>
            <w:tcBorders>
              <w:top w:val="single" w:sz="4" w:space="0" w:color="292929"/>
              <w:left w:val="single" w:sz="4" w:space="0" w:color="292929"/>
              <w:bottom w:val="single" w:sz="4" w:space="0" w:color="292929"/>
              <w:right w:val="single" w:sz="4" w:space="0" w:color="292929"/>
            </w:tcBorders>
          </w:tcPr>
          <w:p w14:paraId="7CD5FF09" w14:textId="7C64F4E0" w:rsidR="00174056" w:rsidRDefault="61BB5A1B">
            <w:pPr>
              <w:pStyle w:val="Normalindentado2"/>
              <w:snapToGrid w:val="0"/>
              <w:ind w:left="0"/>
            </w:pPr>
            <w:r>
              <w:t>UES-Cátedra HDP115</w:t>
            </w:r>
          </w:p>
        </w:tc>
      </w:tr>
      <w:tr w:rsidR="61BB5A1B" w14:paraId="580BB6DC" w14:textId="77777777" w:rsidTr="61BB5A1B">
        <w:trPr>
          <w:cantSplit/>
          <w:trHeight w:val="300"/>
        </w:trPr>
        <w:tc>
          <w:tcPr>
            <w:tcW w:w="1254" w:type="dxa"/>
            <w:tcBorders>
              <w:top w:val="single" w:sz="4" w:space="0" w:color="292929"/>
              <w:left w:val="single" w:sz="4" w:space="0" w:color="292929"/>
              <w:bottom w:val="single" w:sz="4" w:space="0" w:color="292929"/>
            </w:tcBorders>
          </w:tcPr>
          <w:p w14:paraId="6A60EC1E" w14:textId="3D960187" w:rsidR="61BB5A1B" w:rsidRDefault="61BB5A1B" w:rsidP="61BB5A1B">
            <w:pPr>
              <w:pStyle w:val="Normalindentado2"/>
              <w:ind w:left="0"/>
            </w:pPr>
            <w:r>
              <w:t>Ref.3</w:t>
            </w:r>
          </w:p>
        </w:tc>
        <w:tc>
          <w:tcPr>
            <w:tcW w:w="1980" w:type="dxa"/>
            <w:tcBorders>
              <w:top w:val="single" w:sz="4" w:space="0" w:color="292929"/>
              <w:left w:val="double" w:sz="6" w:space="0" w:color="292929"/>
              <w:bottom w:val="single" w:sz="4" w:space="0" w:color="292929"/>
            </w:tcBorders>
          </w:tcPr>
          <w:p w14:paraId="18F263B7" w14:textId="1562C154" w:rsidR="61BB5A1B" w:rsidRDefault="61BB5A1B" w:rsidP="61BB5A1B">
            <w:pPr>
              <w:pStyle w:val="Normalindentado2"/>
              <w:ind w:left="0"/>
            </w:pPr>
            <w:r>
              <w:t xml:space="preserve">Documento Principal </w:t>
            </w:r>
          </w:p>
        </w:tc>
        <w:tc>
          <w:tcPr>
            <w:tcW w:w="2160" w:type="dxa"/>
            <w:tcBorders>
              <w:top w:val="single" w:sz="4" w:space="0" w:color="292929"/>
              <w:left w:val="single" w:sz="4" w:space="0" w:color="292929"/>
              <w:bottom w:val="single" w:sz="4" w:space="0" w:color="292929"/>
            </w:tcBorders>
          </w:tcPr>
          <w:p w14:paraId="3FFC714E" w14:textId="4FF42D15" w:rsidR="61BB5A1B" w:rsidRDefault="61BB5A1B" w:rsidP="61BB5A1B">
            <w:pPr>
              <w:pStyle w:val="Normalindentado2"/>
              <w:ind w:left="0"/>
            </w:pPr>
            <w:r>
              <w:t>No aplica en este caso</w:t>
            </w:r>
          </w:p>
        </w:tc>
        <w:tc>
          <w:tcPr>
            <w:tcW w:w="863" w:type="dxa"/>
            <w:tcBorders>
              <w:top w:val="single" w:sz="4" w:space="0" w:color="292929"/>
              <w:left w:val="single" w:sz="4" w:space="0" w:color="292929"/>
              <w:bottom w:val="single" w:sz="4" w:space="0" w:color="292929"/>
            </w:tcBorders>
          </w:tcPr>
          <w:p w14:paraId="73B21F99" w14:textId="618F62C5" w:rsidR="61BB5A1B" w:rsidRDefault="61BB5A1B" w:rsidP="61BB5A1B">
            <w:pPr>
              <w:pStyle w:val="Normalindentado2"/>
              <w:ind w:left="0"/>
            </w:pPr>
            <w:r>
              <w:t>2026</w:t>
            </w:r>
          </w:p>
        </w:tc>
        <w:tc>
          <w:tcPr>
            <w:tcW w:w="1548" w:type="dxa"/>
            <w:tcBorders>
              <w:top w:val="single" w:sz="4" w:space="0" w:color="292929"/>
              <w:left w:val="single" w:sz="4" w:space="0" w:color="292929"/>
              <w:bottom w:val="single" w:sz="4" w:space="0" w:color="292929"/>
              <w:right w:val="single" w:sz="4" w:space="0" w:color="292929"/>
            </w:tcBorders>
          </w:tcPr>
          <w:p w14:paraId="7A65B584" w14:textId="518F7586" w:rsidR="61BB5A1B" w:rsidRDefault="61BB5A1B" w:rsidP="61BB5A1B">
            <w:pPr>
              <w:pStyle w:val="Normalindentado2"/>
              <w:ind w:left="0"/>
            </w:pPr>
            <w:r>
              <w:t>Grupo 04</w:t>
            </w:r>
          </w:p>
        </w:tc>
      </w:tr>
    </w:tbl>
    <w:p w14:paraId="51695000" w14:textId="77777777" w:rsidR="00174056" w:rsidRDefault="00174056">
      <w:pPr>
        <w:pStyle w:val="guiazul"/>
        <w:ind w:left="708"/>
      </w:pPr>
    </w:p>
    <w:p w14:paraId="311BA24F" w14:textId="77777777" w:rsidR="00174056" w:rsidRDefault="61BB5A1B">
      <w:pPr>
        <w:pStyle w:val="Ttulo2"/>
      </w:pPr>
      <w:bookmarkStart w:id="24" w:name="__RefHeading___Toc33411065"/>
      <w:bookmarkStart w:id="25" w:name="_Toc226812750"/>
      <w:bookmarkEnd w:id="24"/>
      <w:r>
        <w:t>Resumen</w:t>
      </w:r>
      <w:bookmarkEnd w:id="25"/>
    </w:p>
    <w:p w14:paraId="5C5513A0" w14:textId="2CCEE36D" w:rsidR="61BB5A1B" w:rsidRDefault="61BB5A1B" w:rsidP="61BB5A1B">
      <w:pPr>
        <w:pStyle w:val="Normalindentado2"/>
        <w:jc w:val="both"/>
      </w:pPr>
      <w:r>
        <w:t>El resto del documento está organizado de la siguiente manera:</w:t>
      </w:r>
    </w:p>
    <w:p w14:paraId="00DD1862" w14:textId="2A85911F" w:rsidR="61BB5A1B" w:rsidRDefault="61BB5A1B">
      <w:pPr>
        <w:pStyle w:val="Normalindentado2"/>
        <w:numPr>
          <w:ilvl w:val="0"/>
          <w:numId w:val="27"/>
        </w:numPr>
        <w:jc w:val="both"/>
      </w:pPr>
      <w:r>
        <w:t>Sección 2: Describe la perspectiva general del producto, sus funciones principales y las restricciones de diseño.</w:t>
      </w:r>
    </w:p>
    <w:p w14:paraId="459BA77A" w14:textId="3F7E256F" w:rsidR="61BB5A1B" w:rsidRDefault="61BB5A1B">
      <w:pPr>
        <w:pStyle w:val="Normalindentado2"/>
        <w:numPr>
          <w:ilvl w:val="0"/>
          <w:numId w:val="27"/>
        </w:numPr>
        <w:jc w:val="both"/>
      </w:pPr>
      <w:r>
        <w:t>Sección 3: Detalla los requisitos específicos de interfaz, funcionales y no funcionales que guiarán el desarrollo técnico.</w:t>
      </w:r>
    </w:p>
    <w:p w14:paraId="349E004B" w14:textId="0065F8BC" w:rsidR="61BB5A1B" w:rsidRDefault="61BB5A1B">
      <w:pPr>
        <w:pStyle w:val="Normalindentado2"/>
        <w:numPr>
          <w:ilvl w:val="0"/>
          <w:numId w:val="27"/>
        </w:numPr>
        <w:jc w:val="both"/>
      </w:pPr>
      <w:r>
        <w:t>Sección 4: Contiene los apéndices y documentación complementaria necesaria para la interpretación del proyecto.</w:t>
      </w:r>
    </w:p>
    <w:p w14:paraId="03515F2C" w14:textId="66FCDE2D" w:rsidR="61BB5A1B" w:rsidRDefault="61BB5A1B" w:rsidP="61BB5A1B">
      <w:pPr>
        <w:pStyle w:val="Normalindentado2"/>
      </w:pPr>
    </w:p>
    <w:p w14:paraId="5F54DE2C" w14:textId="77777777" w:rsidR="00174056" w:rsidRDefault="00CA1A5E">
      <w:pPr>
        <w:pStyle w:val="Ttulo1"/>
      </w:pPr>
      <w:bookmarkStart w:id="26" w:name="__RefHeading___Toc33411066"/>
      <w:bookmarkStart w:id="27" w:name="_Toc226812751"/>
      <w:bookmarkEnd w:id="26"/>
      <w:r>
        <w:t>Descripción general</w:t>
      </w:r>
      <w:bookmarkEnd w:id="27"/>
    </w:p>
    <w:p w14:paraId="55DC36EB" w14:textId="77777777" w:rsidR="00174056" w:rsidRDefault="61BB5A1B">
      <w:pPr>
        <w:pStyle w:val="Ttulo2"/>
      </w:pPr>
      <w:bookmarkStart w:id="28" w:name="__RefHeading___Toc33411067"/>
      <w:bookmarkStart w:id="29" w:name="_Toc226812752"/>
      <w:bookmarkEnd w:id="28"/>
      <w:r>
        <w:t>Perspectiva del producto</w:t>
      </w:r>
      <w:bookmarkEnd w:id="29"/>
    </w:p>
    <w:p w14:paraId="662F2F0F" w14:textId="5A01D054" w:rsidR="61BB5A1B" w:rsidRDefault="61BB5A1B" w:rsidP="61BB5A1B">
      <w:pPr>
        <w:pStyle w:val="Normalindentado2"/>
        <w:jc w:val="both"/>
      </w:pPr>
      <w:r>
        <w:t>El sistema se define como un prototipo funcional de una aplicación web local diseñada para la gestión integral de laboratorios clínicos. Es un producto independiente que busca optimizar el flujo de trabajo (desde el registro hasta la entrega) sin depender de sistemas cerrados o costosos. Aunque opera de forma autónoma, el sistema requiere integración con servicios externos de mensajería para cumplir con la automatización del envío de resultados</w:t>
      </w:r>
    </w:p>
    <w:p w14:paraId="55B58EDE" w14:textId="77777777" w:rsidR="00174056" w:rsidRDefault="61BB5A1B">
      <w:pPr>
        <w:pStyle w:val="Ttulo2"/>
      </w:pPr>
      <w:bookmarkStart w:id="30" w:name="__RefHeading___Toc33411068"/>
      <w:bookmarkStart w:id="31" w:name="_Toc226812753"/>
      <w:bookmarkEnd w:id="30"/>
      <w:r>
        <w:t>Funcionalidad del producto</w:t>
      </w:r>
      <w:bookmarkEnd w:id="31"/>
    </w:p>
    <w:p w14:paraId="67F9CD92" w14:textId="4B360140" w:rsidR="61BB5A1B" w:rsidRDefault="61BB5A1B" w:rsidP="61BB5A1B">
      <w:pPr>
        <w:pStyle w:val="Normalindentado2"/>
        <w:jc w:val="both"/>
      </w:pPr>
      <w:r>
        <w:t>El software organiza sus capacidades en torno al ciclo de vida del examen clínico:</w:t>
      </w:r>
    </w:p>
    <w:p w14:paraId="215F6AD6" w14:textId="34250FAE" w:rsidR="61BB5A1B" w:rsidRDefault="61BB5A1B">
      <w:pPr>
        <w:pStyle w:val="Normalindentado2"/>
        <w:numPr>
          <w:ilvl w:val="0"/>
          <w:numId w:val="26"/>
        </w:numPr>
        <w:jc w:val="both"/>
      </w:pPr>
      <w:r w:rsidRPr="61BB5A1B">
        <w:rPr>
          <w:b/>
          <w:bCs/>
        </w:rPr>
        <w:t>Gestión de Identidad:</w:t>
      </w:r>
      <w:r>
        <w:t xml:space="preserve"> Registro y autenticación de usuarios según roles específicos (paciente, técnico, recepcionista).</w:t>
      </w:r>
    </w:p>
    <w:p w14:paraId="7BBF5B15" w14:textId="3454F64C" w:rsidR="61BB5A1B" w:rsidRDefault="61BB5A1B">
      <w:pPr>
        <w:pStyle w:val="Normalindentado2"/>
        <w:numPr>
          <w:ilvl w:val="0"/>
          <w:numId w:val="26"/>
        </w:numPr>
        <w:jc w:val="both"/>
      </w:pPr>
      <w:r w:rsidRPr="61BB5A1B">
        <w:rPr>
          <w:b/>
          <w:bCs/>
        </w:rPr>
        <w:t>Administración de Citas:</w:t>
      </w:r>
      <w:r>
        <w:t xml:space="preserve"> Selección interactiva de tipos de exámenes, fechas y horarios disponibles por parte del paciente.</w:t>
      </w:r>
    </w:p>
    <w:p w14:paraId="5F78E1C0" w14:textId="43718960" w:rsidR="61BB5A1B" w:rsidRDefault="61BB5A1B">
      <w:pPr>
        <w:pStyle w:val="Normalindentado2"/>
        <w:numPr>
          <w:ilvl w:val="0"/>
          <w:numId w:val="26"/>
        </w:numPr>
        <w:jc w:val="both"/>
      </w:pPr>
      <w:r w:rsidRPr="61BB5A1B">
        <w:rPr>
          <w:b/>
          <w:bCs/>
        </w:rPr>
        <w:t>Procesamiento de Datos:</w:t>
      </w:r>
      <w:r>
        <w:t xml:space="preserve"> Ingreso y validación de resultados clínicos por personal especializado.</w:t>
      </w:r>
    </w:p>
    <w:p w14:paraId="406A4382" w14:textId="1BACB61E" w:rsidR="61BB5A1B" w:rsidRDefault="61BB5A1B">
      <w:pPr>
        <w:pStyle w:val="Normalindentado2"/>
        <w:numPr>
          <w:ilvl w:val="0"/>
          <w:numId w:val="26"/>
        </w:numPr>
        <w:jc w:val="both"/>
      </w:pPr>
      <w:r w:rsidRPr="61BB5A1B">
        <w:rPr>
          <w:b/>
          <w:bCs/>
        </w:rPr>
        <w:t>Automatización Documental:</w:t>
      </w:r>
      <w:r>
        <w:t xml:space="preserve"> Generación de informes individuales en formato PDF de los exámenes realizados.</w:t>
      </w:r>
    </w:p>
    <w:p w14:paraId="7B5FA1D8" w14:textId="55723BD8" w:rsidR="61BB5A1B" w:rsidRDefault="61BB5A1B">
      <w:pPr>
        <w:pStyle w:val="Normalindentado2"/>
        <w:numPr>
          <w:ilvl w:val="0"/>
          <w:numId w:val="26"/>
        </w:numPr>
        <w:jc w:val="both"/>
      </w:pPr>
      <w:r w:rsidRPr="61BB5A1B">
        <w:rPr>
          <w:b/>
          <w:bCs/>
        </w:rPr>
        <w:lastRenderedPageBreak/>
        <w:t xml:space="preserve">Distribución Digital: </w:t>
      </w:r>
      <w:r>
        <w:t>Envío automatizado de la totalidad de los exámenes solicitados directamente al correo electrónico del paciente.</w:t>
      </w:r>
    </w:p>
    <w:p w14:paraId="6FC83EEF" w14:textId="51E2419F" w:rsidR="61BB5A1B" w:rsidRDefault="61BB5A1B">
      <w:pPr>
        <w:pStyle w:val="Normalindentado2"/>
        <w:numPr>
          <w:ilvl w:val="0"/>
          <w:numId w:val="26"/>
        </w:numPr>
        <w:jc w:val="both"/>
      </w:pPr>
      <w:r w:rsidRPr="61BB5A1B">
        <w:rPr>
          <w:b/>
          <w:bCs/>
        </w:rPr>
        <w:t>Trazabilidad:</w:t>
      </w:r>
      <w:r>
        <w:t xml:space="preserve"> Consulta de historial clínico para que el paciente visualice registros anteriores y sus respectivos resultados</w:t>
      </w:r>
    </w:p>
    <w:p w14:paraId="7351C606" w14:textId="7E21CEFF" w:rsidR="61BB5A1B" w:rsidRDefault="61BB5A1B" w:rsidP="61BB5A1B">
      <w:pPr>
        <w:pStyle w:val="Normalindentado2"/>
      </w:pPr>
    </w:p>
    <w:p w14:paraId="75834E4B" w14:textId="77777777" w:rsidR="00174056" w:rsidRDefault="00CA1A5E">
      <w:pPr>
        <w:pStyle w:val="Ttulo2"/>
      </w:pPr>
      <w:bookmarkStart w:id="32" w:name="__RefHeading___Toc33411069"/>
      <w:bookmarkStart w:id="33" w:name="_Toc226812754"/>
      <w:bookmarkEnd w:id="32"/>
      <w:r>
        <w:t>Características de los usuarios</w:t>
      </w:r>
      <w:bookmarkEnd w:id="33"/>
    </w:p>
    <w:tbl>
      <w:tblPr>
        <w:tblW w:w="0" w:type="auto"/>
        <w:tblInd w:w="768" w:type="dxa"/>
        <w:tblLayout w:type="fixed"/>
        <w:tblCellMar>
          <w:left w:w="70" w:type="dxa"/>
          <w:right w:w="70" w:type="dxa"/>
        </w:tblCellMar>
        <w:tblLook w:val="0000" w:firstRow="0" w:lastRow="0" w:firstColumn="0" w:lastColumn="0" w:noHBand="0" w:noVBand="0"/>
      </w:tblPr>
      <w:tblGrid>
        <w:gridCol w:w="2517"/>
        <w:gridCol w:w="5454"/>
      </w:tblGrid>
      <w:tr w:rsidR="00174056" w14:paraId="2DC86075" w14:textId="77777777" w:rsidTr="61BB5A1B">
        <w:tc>
          <w:tcPr>
            <w:tcW w:w="2517" w:type="dxa"/>
            <w:tcBorders>
              <w:top w:val="single" w:sz="4" w:space="0" w:color="292929"/>
              <w:left w:val="single" w:sz="4" w:space="0" w:color="292929"/>
              <w:bottom w:val="single" w:sz="4" w:space="0" w:color="292929"/>
            </w:tcBorders>
            <w:shd w:val="clear" w:color="auto" w:fill="EAEAEA"/>
            <w:vAlign w:val="bottom"/>
          </w:tcPr>
          <w:p w14:paraId="495F97DE" w14:textId="77777777" w:rsidR="00174056" w:rsidRDefault="00CA1A5E">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vAlign w:val="bottom"/>
          </w:tcPr>
          <w:p w14:paraId="73520CF7" w14:textId="075B2C36" w:rsidR="00174056" w:rsidRDefault="61BB5A1B" w:rsidP="61BB5A1B">
            <w:pPr>
              <w:pStyle w:val="Normalindentado2"/>
              <w:spacing w:line="259" w:lineRule="auto"/>
              <w:ind w:left="0"/>
            </w:pPr>
            <w:r>
              <w:t>Paciente</w:t>
            </w:r>
          </w:p>
        </w:tc>
      </w:tr>
      <w:tr w:rsidR="00174056" w14:paraId="7FA9D89D" w14:textId="77777777" w:rsidTr="61BB5A1B">
        <w:tc>
          <w:tcPr>
            <w:tcW w:w="2517" w:type="dxa"/>
            <w:tcBorders>
              <w:top w:val="single" w:sz="4" w:space="0" w:color="292929"/>
              <w:left w:val="single" w:sz="4" w:space="0" w:color="292929"/>
              <w:bottom w:val="single" w:sz="4" w:space="0" w:color="292929"/>
            </w:tcBorders>
            <w:shd w:val="clear" w:color="auto" w:fill="EAEAEA"/>
          </w:tcPr>
          <w:p w14:paraId="7B2944BD" w14:textId="77777777" w:rsidR="00174056" w:rsidRDefault="00CA1A5E">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tcPr>
          <w:p w14:paraId="793EF780" w14:textId="62903D8D" w:rsidR="00174056" w:rsidRDefault="61BB5A1B">
            <w:pPr>
              <w:pStyle w:val="Normalindentado2"/>
              <w:ind w:left="0"/>
            </w:pPr>
            <w:r>
              <w:t>Educación básica o general</w:t>
            </w:r>
          </w:p>
        </w:tc>
      </w:tr>
      <w:tr w:rsidR="00174056" w14:paraId="20C147A6" w14:textId="77777777" w:rsidTr="61BB5A1B">
        <w:tc>
          <w:tcPr>
            <w:tcW w:w="2517" w:type="dxa"/>
            <w:tcBorders>
              <w:top w:val="single" w:sz="4" w:space="0" w:color="292929"/>
              <w:left w:val="single" w:sz="4" w:space="0" w:color="292929"/>
              <w:bottom w:val="single" w:sz="4" w:space="0" w:color="292929"/>
            </w:tcBorders>
            <w:shd w:val="clear" w:color="auto" w:fill="EAEAEA"/>
          </w:tcPr>
          <w:p w14:paraId="31E80DA0" w14:textId="77777777" w:rsidR="00174056" w:rsidRDefault="00CA1A5E">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tcPr>
          <w:p w14:paraId="2E5F8014" w14:textId="78353A0A" w:rsidR="00174056" w:rsidRDefault="61BB5A1B" w:rsidP="61BB5A1B">
            <w:pPr>
              <w:pStyle w:val="Normalindentado2"/>
              <w:spacing w:line="259" w:lineRule="auto"/>
              <w:ind w:left="0"/>
            </w:pPr>
            <w:r>
              <w:t>Navegación web básica y uso de correo electrónico</w:t>
            </w:r>
          </w:p>
        </w:tc>
      </w:tr>
      <w:tr w:rsidR="00174056" w14:paraId="3C5D11E2" w14:textId="77777777" w:rsidTr="61BB5A1B">
        <w:tc>
          <w:tcPr>
            <w:tcW w:w="2517" w:type="dxa"/>
            <w:tcBorders>
              <w:top w:val="single" w:sz="4" w:space="0" w:color="292929"/>
              <w:left w:val="single" w:sz="4" w:space="0" w:color="292929"/>
              <w:bottom w:val="single" w:sz="4" w:space="0" w:color="292929"/>
            </w:tcBorders>
            <w:shd w:val="clear" w:color="auto" w:fill="EAEAEA"/>
          </w:tcPr>
          <w:p w14:paraId="31E6709D" w14:textId="77777777" w:rsidR="00174056" w:rsidRDefault="00CA1A5E">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tcPr>
          <w:p w14:paraId="707B118C" w14:textId="5371ABC4" w:rsidR="00174056" w:rsidRDefault="61BB5A1B">
            <w:pPr>
              <w:pStyle w:val="Normalindentado2"/>
              <w:ind w:left="0"/>
            </w:pPr>
            <w:r>
              <w:t xml:space="preserve">Registrarse, iniciar sesión, agendar exámenes (tipo y horario) y recibir resultados por correo </w:t>
            </w:r>
          </w:p>
        </w:tc>
      </w:tr>
    </w:tbl>
    <w:p w14:paraId="5983E5D7" w14:textId="299AE9E9" w:rsidR="00174056" w:rsidRDefault="00174056" w:rsidP="61BB5A1B"/>
    <w:tbl>
      <w:tblPr>
        <w:tblW w:w="0" w:type="auto"/>
        <w:tblInd w:w="768" w:type="dxa"/>
        <w:tblLook w:val="0000" w:firstRow="0" w:lastRow="0" w:firstColumn="0" w:lastColumn="0" w:noHBand="0" w:noVBand="0"/>
      </w:tblPr>
      <w:tblGrid>
        <w:gridCol w:w="2458"/>
        <w:gridCol w:w="5268"/>
      </w:tblGrid>
      <w:tr w:rsidR="61BB5A1B" w14:paraId="6E59AF97"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vAlign w:val="bottom"/>
          </w:tcPr>
          <w:p w14:paraId="606C58E5" w14:textId="77777777" w:rsidR="61BB5A1B" w:rsidRDefault="61BB5A1B" w:rsidP="61BB5A1B">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vAlign w:val="bottom"/>
          </w:tcPr>
          <w:p w14:paraId="7B74FA55" w14:textId="08EB1267" w:rsidR="61BB5A1B" w:rsidRDefault="61BB5A1B" w:rsidP="61BB5A1B">
            <w:pPr>
              <w:pStyle w:val="Normalindentado2"/>
              <w:spacing w:line="259" w:lineRule="auto"/>
              <w:ind w:left="0"/>
            </w:pPr>
            <w:r>
              <w:t>Recepcionista</w:t>
            </w:r>
          </w:p>
        </w:tc>
      </w:tr>
      <w:tr w:rsidR="61BB5A1B" w14:paraId="47D8D055"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6A6B72CA" w14:textId="77777777" w:rsidR="61BB5A1B" w:rsidRDefault="61BB5A1B" w:rsidP="61BB5A1B">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tcPr>
          <w:p w14:paraId="0DA4E0D4" w14:textId="3EB94AE6" w:rsidR="61BB5A1B" w:rsidRDefault="61BB5A1B" w:rsidP="61BB5A1B">
            <w:pPr>
              <w:pStyle w:val="Normalindentado2"/>
              <w:spacing w:line="259" w:lineRule="auto"/>
              <w:ind w:left="0"/>
            </w:pPr>
            <w:r>
              <w:t>Bachillerato o formación administrativa</w:t>
            </w:r>
          </w:p>
        </w:tc>
      </w:tr>
      <w:tr w:rsidR="61BB5A1B" w14:paraId="0B0EF935"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58913D8B" w14:textId="77777777" w:rsidR="61BB5A1B" w:rsidRDefault="61BB5A1B" w:rsidP="61BB5A1B">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tcPr>
          <w:p w14:paraId="6AD0161A" w14:textId="7AE2A483" w:rsidR="61BB5A1B" w:rsidRDefault="61BB5A1B" w:rsidP="61BB5A1B">
            <w:pPr>
              <w:pStyle w:val="Normalindentado2"/>
              <w:spacing w:line="259" w:lineRule="auto"/>
              <w:ind w:left="0"/>
            </w:pPr>
            <w:r>
              <w:t>Manejo de sistemas de oficina y gestión de datos básicos</w:t>
            </w:r>
          </w:p>
        </w:tc>
      </w:tr>
      <w:tr w:rsidR="61BB5A1B" w14:paraId="33CE5EB8"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20DF26C1" w14:textId="77777777" w:rsidR="61BB5A1B" w:rsidRDefault="61BB5A1B" w:rsidP="61BB5A1B">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tcPr>
          <w:p w14:paraId="00947C2C" w14:textId="34A87108" w:rsidR="61BB5A1B" w:rsidRDefault="61BB5A1B" w:rsidP="61BB5A1B">
            <w:pPr>
              <w:pStyle w:val="Normalindentado2"/>
              <w:spacing w:line="259" w:lineRule="auto"/>
              <w:ind w:left="0"/>
            </w:pPr>
            <w:r>
              <w:t>Control y seguimiento de solicitudes, visualización de estados (pendiente, finalizado y en espera) y revisión de tipo de entrega</w:t>
            </w:r>
          </w:p>
        </w:tc>
      </w:tr>
    </w:tbl>
    <w:p w14:paraId="27EFABC7" w14:textId="7023C7F4" w:rsidR="61BB5A1B" w:rsidRDefault="61BB5A1B" w:rsidP="61BB5A1B">
      <w:pPr>
        <w:pStyle w:val="guiazul"/>
        <w:ind w:left="708"/>
      </w:pPr>
    </w:p>
    <w:tbl>
      <w:tblPr>
        <w:tblW w:w="0" w:type="auto"/>
        <w:tblInd w:w="768" w:type="dxa"/>
        <w:tblLook w:val="0000" w:firstRow="0" w:lastRow="0" w:firstColumn="0" w:lastColumn="0" w:noHBand="0" w:noVBand="0"/>
      </w:tblPr>
      <w:tblGrid>
        <w:gridCol w:w="2460"/>
        <w:gridCol w:w="5266"/>
      </w:tblGrid>
      <w:tr w:rsidR="61BB5A1B" w14:paraId="5EA5F413"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vAlign w:val="bottom"/>
          </w:tcPr>
          <w:p w14:paraId="7DB74FF2" w14:textId="77777777" w:rsidR="61BB5A1B" w:rsidRDefault="61BB5A1B" w:rsidP="61BB5A1B">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vAlign w:val="bottom"/>
          </w:tcPr>
          <w:p w14:paraId="2984157A" w14:textId="47DF4A92" w:rsidR="61BB5A1B" w:rsidRDefault="61BB5A1B" w:rsidP="61BB5A1B">
            <w:pPr>
              <w:pStyle w:val="Normalindentado2"/>
              <w:spacing w:line="259" w:lineRule="auto"/>
              <w:ind w:left="0"/>
            </w:pPr>
            <w:r>
              <w:t xml:space="preserve">Técnico de laboratorio </w:t>
            </w:r>
          </w:p>
        </w:tc>
      </w:tr>
      <w:tr w:rsidR="61BB5A1B" w14:paraId="407907A5"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16273E94" w14:textId="77777777" w:rsidR="61BB5A1B" w:rsidRDefault="61BB5A1B" w:rsidP="61BB5A1B">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tcPr>
          <w:p w14:paraId="201D159C" w14:textId="54B0D37F" w:rsidR="61BB5A1B" w:rsidRDefault="61BB5A1B" w:rsidP="61BB5A1B">
            <w:pPr>
              <w:pStyle w:val="Normalindentado2"/>
              <w:spacing w:line="259" w:lineRule="auto"/>
              <w:ind w:left="0"/>
            </w:pPr>
            <w:r>
              <w:t>Técnico o universitaria en Laboratorio Clínico</w:t>
            </w:r>
          </w:p>
        </w:tc>
      </w:tr>
      <w:tr w:rsidR="61BB5A1B" w14:paraId="248C8A11"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142757A9" w14:textId="77777777" w:rsidR="61BB5A1B" w:rsidRDefault="61BB5A1B" w:rsidP="61BB5A1B">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tcPr>
          <w:p w14:paraId="4D5D806A" w14:textId="4CD362F2" w:rsidR="61BB5A1B" w:rsidRDefault="61BB5A1B" w:rsidP="61BB5A1B">
            <w:pPr>
              <w:pStyle w:val="Normalindentado2"/>
              <w:spacing w:line="259" w:lineRule="auto"/>
              <w:ind w:left="0"/>
            </w:pPr>
            <w:r>
              <w:t>Experiencia técnica en análisis clínico y manejo de sistemas de información de laboratorio (LIS).</w:t>
            </w:r>
          </w:p>
        </w:tc>
      </w:tr>
      <w:tr w:rsidR="61BB5A1B" w14:paraId="660BA6E0"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4A261BE0" w14:textId="77777777" w:rsidR="61BB5A1B" w:rsidRDefault="61BB5A1B" w:rsidP="61BB5A1B">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tcPr>
          <w:p w14:paraId="77C007D6" w14:textId="3CED2E98" w:rsidR="61BB5A1B" w:rsidRDefault="61BB5A1B" w:rsidP="61BB5A1B">
            <w:pPr>
              <w:pStyle w:val="Normalindentado2"/>
              <w:spacing w:line="259" w:lineRule="auto"/>
              <w:ind w:left="0"/>
            </w:pPr>
            <w:r>
              <w:t>Consultar solicitudes de pacientes, ingresar resultados de análisis clínicos y completar el proceso técnico en el sistema</w:t>
            </w:r>
          </w:p>
        </w:tc>
      </w:tr>
    </w:tbl>
    <w:p w14:paraId="27287750" w14:textId="748B92A4" w:rsidR="61BB5A1B" w:rsidRDefault="61BB5A1B" w:rsidP="61BB5A1B">
      <w:pPr>
        <w:pStyle w:val="guiazul"/>
        <w:ind w:left="708"/>
      </w:pPr>
    </w:p>
    <w:tbl>
      <w:tblPr>
        <w:tblW w:w="0" w:type="auto"/>
        <w:tblInd w:w="768" w:type="dxa"/>
        <w:tblLook w:val="0000" w:firstRow="0" w:lastRow="0" w:firstColumn="0" w:lastColumn="0" w:noHBand="0" w:noVBand="0"/>
      </w:tblPr>
      <w:tblGrid>
        <w:gridCol w:w="2449"/>
        <w:gridCol w:w="5277"/>
      </w:tblGrid>
      <w:tr w:rsidR="61BB5A1B" w14:paraId="1834497E"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vAlign w:val="bottom"/>
          </w:tcPr>
          <w:p w14:paraId="7CC52C2E" w14:textId="77777777" w:rsidR="61BB5A1B" w:rsidRDefault="61BB5A1B" w:rsidP="61BB5A1B">
            <w:pPr>
              <w:pStyle w:val="Normalindentado2"/>
              <w:ind w:left="0"/>
            </w:pPr>
            <w:r>
              <w:t>Tipo de usuario</w:t>
            </w:r>
          </w:p>
        </w:tc>
        <w:tc>
          <w:tcPr>
            <w:tcW w:w="5454" w:type="dxa"/>
            <w:tcBorders>
              <w:top w:val="single" w:sz="4" w:space="0" w:color="292929"/>
              <w:left w:val="double" w:sz="6" w:space="0" w:color="292929"/>
              <w:bottom w:val="single" w:sz="4" w:space="0" w:color="292929"/>
              <w:right w:val="single" w:sz="4" w:space="0" w:color="292929"/>
            </w:tcBorders>
            <w:vAlign w:val="bottom"/>
          </w:tcPr>
          <w:p w14:paraId="3B401154" w14:textId="51266FE7" w:rsidR="61BB5A1B" w:rsidRDefault="61BB5A1B" w:rsidP="61BB5A1B">
            <w:pPr>
              <w:pStyle w:val="Normalindentado2"/>
              <w:spacing w:line="259" w:lineRule="auto"/>
              <w:ind w:left="0"/>
            </w:pPr>
            <w:r>
              <w:t>Administrador</w:t>
            </w:r>
          </w:p>
        </w:tc>
      </w:tr>
      <w:tr w:rsidR="61BB5A1B" w14:paraId="744E9468"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6A5CDA11" w14:textId="77777777" w:rsidR="61BB5A1B" w:rsidRDefault="61BB5A1B" w:rsidP="61BB5A1B">
            <w:pPr>
              <w:pStyle w:val="Normalindentado2"/>
              <w:ind w:left="0"/>
            </w:pPr>
            <w:r>
              <w:t>Formación</w:t>
            </w:r>
          </w:p>
        </w:tc>
        <w:tc>
          <w:tcPr>
            <w:tcW w:w="5454" w:type="dxa"/>
            <w:tcBorders>
              <w:top w:val="single" w:sz="4" w:space="0" w:color="292929"/>
              <w:left w:val="double" w:sz="6" w:space="0" w:color="292929"/>
              <w:bottom w:val="single" w:sz="4" w:space="0" w:color="292929"/>
              <w:right w:val="single" w:sz="4" w:space="0" w:color="292929"/>
            </w:tcBorders>
          </w:tcPr>
          <w:p w14:paraId="66E0CB27" w14:textId="215F82D7" w:rsidR="61BB5A1B" w:rsidRDefault="61BB5A1B" w:rsidP="61BB5A1B">
            <w:pPr>
              <w:pStyle w:val="Normalindentado2"/>
              <w:spacing w:line="259" w:lineRule="auto"/>
              <w:ind w:left="0"/>
            </w:pPr>
            <w:r>
              <w:t>Superior en sistemas o administración de empresas</w:t>
            </w:r>
          </w:p>
        </w:tc>
      </w:tr>
      <w:tr w:rsidR="61BB5A1B" w14:paraId="2761199E"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3027C41A" w14:textId="77777777" w:rsidR="61BB5A1B" w:rsidRDefault="61BB5A1B" w:rsidP="61BB5A1B">
            <w:pPr>
              <w:pStyle w:val="Normalindentado2"/>
              <w:ind w:left="0"/>
            </w:pPr>
            <w:r>
              <w:t>Habilidades</w:t>
            </w:r>
          </w:p>
        </w:tc>
        <w:tc>
          <w:tcPr>
            <w:tcW w:w="5454" w:type="dxa"/>
            <w:tcBorders>
              <w:top w:val="single" w:sz="4" w:space="0" w:color="292929"/>
              <w:left w:val="double" w:sz="6" w:space="0" w:color="292929"/>
              <w:bottom w:val="single" w:sz="4" w:space="0" w:color="292929"/>
              <w:right w:val="single" w:sz="4" w:space="0" w:color="292929"/>
            </w:tcBorders>
          </w:tcPr>
          <w:p w14:paraId="3AD42ADD" w14:textId="771092A8" w:rsidR="61BB5A1B" w:rsidRDefault="61BB5A1B" w:rsidP="61BB5A1B">
            <w:pPr>
              <w:pStyle w:val="Normalindentado2"/>
              <w:spacing w:line="259" w:lineRule="auto"/>
              <w:ind w:left="0"/>
            </w:pPr>
            <w:r>
              <w:t>Gestión de sistemas informáticos, control de usuarios y seguridad de datos</w:t>
            </w:r>
          </w:p>
        </w:tc>
      </w:tr>
      <w:tr w:rsidR="61BB5A1B" w14:paraId="4A1681E8" w14:textId="77777777" w:rsidTr="61BB5A1B">
        <w:trPr>
          <w:trHeight w:val="300"/>
        </w:trPr>
        <w:tc>
          <w:tcPr>
            <w:tcW w:w="2517" w:type="dxa"/>
            <w:tcBorders>
              <w:top w:val="single" w:sz="4" w:space="0" w:color="292929"/>
              <w:left w:val="single" w:sz="4" w:space="0" w:color="292929"/>
              <w:bottom w:val="single" w:sz="4" w:space="0" w:color="292929"/>
            </w:tcBorders>
            <w:shd w:val="clear" w:color="auto" w:fill="EAEAEA"/>
          </w:tcPr>
          <w:p w14:paraId="4590A152" w14:textId="77777777" w:rsidR="61BB5A1B" w:rsidRDefault="61BB5A1B" w:rsidP="61BB5A1B">
            <w:pPr>
              <w:pStyle w:val="Normalindentado2"/>
              <w:ind w:left="0"/>
            </w:pPr>
            <w:r>
              <w:t>Actividades</w:t>
            </w:r>
          </w:p>
        </w:tc>
        <w:tc>
          <w:tcPr>
            <w:tcW w:w="5454" w:type="dxa"/>
            <w:tcBorders>
              <w:top w:val="single" w:sz="4" w:space="0" w:color="292929"/>
              <w:left w:val="double" w:sz="6" w:space="0" w:color="292929"/>
              <w:bottom w:val="single" w:sz="4" w:space="0" w:color="292929"/>
              <w:right w:val="single" w:sz="4" w:space="0" w:color="292929"/>
            </w:tcBorders>
          </w:tcPr>
          <w:p w14:paraId="16E9899E" w14:textId="7CFFFA4E" w:rsidR="61BB5A1B" w:rsidRDefault="61BB5A1B" w:rsidP="61BB5A1B">
            <w:pPr>
              <w:pStyle w:val="Normalindentado2"/>
              <w:spacing w:line="259" w:lineRule="auto"/>
              <w:ind w:left="0"/>
            </w:pPr>
            <w:r>
              <w:t>Supervisión general de operaciones, monitoreo de exámenes realizados/pendientes y gestión de reportes estadísticos</w:t>
            </w:r>
          </w:p>
        </w:tc>
      </w:tr>
    </w:tbl>
    <w:p w14:paraId="64962424" w14:textId="67A9EB25" w:rsidR="61BB5A1B" w:rsidRDefault="61BB5A1B" w:rsidP="61BB5A1B">
      <w:pPr>
        <w:pStyle w:val="guiazul"/>
        <w:ind w:left="708"/>
      </w:pPr>
    </w:p>
    <w:p w14:paraId="52CBDCC4" w14:textId="4241AFE1" w:rsidR="61BB5A1B" w:rsidRDefault="61BB5A1B" w:rsidP="61BB5A1B"/>
    <w:p w14:paraId="080962CD" w14:textId="01765C1B" w:rsidR="61BB5A1B" w:rsidRDefault="61BB5A1B" w:rsidP="61BB5A1B">
      <w:pPr>
        <w:pStyle w:val="guiazul"/>
        <w:ind w:left="708"/>
      </w:pPr>
    </w:p>
    <w:p w14:paraId="2E8531C9" w14:textId="3B783523" w:rsidR="00174056" w:rsidRDefault="61BB5A1B">
      <w:pPr>
        <w:pStyle w:val="Ttulo2"/>
      </w:pPr>
      <w:bookmarkStart w:id="34" w:name="__RefHeading___Toc33411070"/>
      <w:bookmarkStart w:id="35" w:name="_Toc226812755"/>
      <w:bookmarkEnd w:id="34"/>
      <w:r>
        <w:t>Restricciones</w:t>
      </w:r>
      <w:bookmarkEnd w:id="35"/>
      <w:r w:rsidR="00CA1A5E">
        <w:tab/>
      </w:r>
      <w:r w:rsidR="00CA1A5E">
        <w:tab/>
      </w:r>
      <w:r w:rsidR="00CA1A5E">
        <w:tab/>
      </w:r>
      <w:r w:rsidR="00CA1A5E">
        <w:tab/>
      </w:r>
      <w:r w:rsidR="00CA1A5E">
        <w:tab/>
      </w:r>
      <w:r w:rsidR="00CA1A5E">
        <w:tab/>
      </w:r>
    </w:p>
    <w:p w14:paraId="139873B0" w14:textId="5FACBB64" w:rsidR="61BB5A1B" w:rsidRDefault="61BB5A1B" w:rsidP="61BB5A1B">
      <w:pPr>
        <w:pStyle w:val="Normalindentado2"/>
        <w:spacing w:line="259" w:lineRule="auto"/>
        <w:jc w:val="both"/>
      </w:pPr>
      <w:r>
        <w:t>El desarrollo del sistema está limitado por los siguientes factores:</w:t>
      </w:r>
    </w:p>
    <w:p w14:paraId="43836DBA" w14:textId="39D4BDD5" w:rsidR="61BB5A1B" w:rsidRDefault="61BB5A1B">
      <w:pPr>
        <w:pStyle w:val="Normalindentado2"/>
        <w:numPr>
          <w:ilvl w:val="0"/>
          <w:numId w:val="24"/>
        </w:numPr>
        <w:spacing w:line="259" w:lineRule="auto"/>
        <w:jc w:val="both"/>
      </w:pPr>
      <w:r w:rsidRPr="61BB5A1B">
        <w:rPr>
          <w:b/>
          <w:bCs/>
        </w:rPr>
        <w:t>Alcance del Prototipo:</w:t>
      </w:r>
      <w:r>
        <w:t xml:space="preserve"> El sistema validará el flujo completo para un grupo reducido de dos o tres tipos de exámenes clínicos.</w:t>
      </w:r>
    </w:p>
    <w:p w14:paraId="4F5CADAC" w14:textId="09BF50A0" w:rsidR="61BB5A1B" w:rsidRDefault="61BB5A1B">
      <w:pPr>
        <w:pStyle w:val="Normalindentado2"/>
        <w:numPr>
          <w:ilvl w:val="0"/>
          <w:numId w:val="24"/>
        </w:numPr>
        <w:spacing w:line="259" w:lineRule="auto"/>
        <w:jc w:val="both"/>
      </w:pPr>
      <w:r w:rsidRPr="61BB5A1B">
        <w:rPr>
          <w:b/>
          <w:bCs/>
        </w:rPr>
        <w:t xml:space="preserve">Entorno Académico: </w:t>
      </w:r>
      <w:r>
        <w:t>El uso de herramientas accesibles para estudiantes puede restringir el rendimiento y la seguridad en comparación con un entorno de producción real.</w:t>
      </w:r>
    </w:p>
    <w:p w14:paraId="4265E688" w14:textId="309E6A3E" w:rsidR="61BB5A1B" w:rsidRDefault="61BB5A1B">
      <w:pPr>
        <w:pStyle w:val="Normalindentado2"/>
        <w:numPr>
          <w:ilvl w:val="0"/>
          <w:numId w:val="24"/>
        </w:numPr>
        <w:spacing w:line="259" w:lineRule="auto"/>
        <w:jc w:val="both"/>
      </w:pPr>
      <w:r w:rsidRPr="61BB5A1B">
        <w:rPr>
          <w:b/>
          <w:bCs/>
        </w:rPr>
        <w:t>Dependencia Tecnológica:</w:t>
      </w:r>
      <w:r>
        <w:t xml:space="preserve"> El funcionamiento correcto requiere conectividad constante a internet debido a su naturaleza de plataforma web y la integración con servicios de correo.</w:t>
      </w:r>
    </w:p>
    <w:p w14:paraId="234A4361" w14:textId="1B498CD7" w:rsidR="61BB5A1B" w:rsidRDefault="61BB5A1B">
      <w:pPr>
        <w:pStyle w:val="Normalindentado2"/>
        <w:numPr>
          <w:ilvl w:val="0"/>
          <w:numId w:val="24"/>
        </w:numPr>
        <w:spacing w:line="259" w:lineRule="auto"/>
        <w:jc w:val="both"/>
      </w:pPr>
      <w:r w:rsidRPr="61BB5A1B">
        <w:rPr>
          <w:b/>
          <w:bCs/>
        </w:rPr>
        <w:lastRenderedPageBreak/>
        <w:t xml:space="preserve">Metodología y Tiempo: </w:t>
      </w:r>
      <w:r>
        <w:t>El proyecto debe ceñirse al marco de trabajo Scrum y cumplirse dentro del cronograma establecido para el ciclo escolar.</w:t>
      </w:r>
    </w:p>
    <w:p w14:paraId="28DFB87B" w14:textId="778CB71A" w:rsidR="61BB5A1B" w:rsidRDefault="61BB5A1B" w:rsidP="61BB5A1B">
      <w:pPr>
        <w:pStyle w:val="Normalindentado2"/>
        <w:spacing w:line="259" w:lineRule="auto"/>
      </w:pPr>
    </w:p>
    <w:p w14:paraId="443EFE69" w14:textId="014D7301" w:rsidR="61BB5A1B" w:rsidRDefault="61BB5A1B" w:rsidP="61BB5A1B">
      <w:pPr>
        <w:pStyle w:val="Normalindentado2"/>
        <w:spacing w:line="259" w:lineRule="auto"/>
      </w:pPr>
    </w:p>
    <w:p w14:paraId="4A3106FF" w14:textId="1577221E" w:rsidR="00174056" w:rsidRDefault="61BB5A1B">
      <w:pPr>
        <w:pStyle w:val="Ttulo2"/>
      </w:pPr>
      <w:bookmarkStart w:id="36" w:name="__RefHeading___Toc33411071"/>
      <w:bookmarkStart w:id="37" w:name="_Toc226812756"/>
      <w:bookmarkEnd w:id="36"/>
      <w:r>
        <w:t>Suposiciones y dependencias</w:t>
      </w:r>
      <w:bookmarkEnd w:id="37"/>
    </w:p>
    <w:p w14:paraId="58183EB0" w14:textId="7511216B" w:rsidR="61BB5A1B" w:rsidRDefault="61BB5A1B" w:rsidP="61BB5A1B">
      <w:pPr>
        <w:pStyle w:val="Normalindentado2"/>
        <w:spacing w:line="259" w:lineRule="auto"/>
        <w:jc w:val="both"/>
      </w:pPr>
      <w:r>
        <w:t>Se asume la disponibilidad y correcta configuración de los siguientes recursos técnicos para la operatividad del sistema:</w:t>
      </w:r>
    </w:p>
    <w:p w14:paraId="78F7DC6D" w14:textId="1E31207F" w:rsidR="61BB5A1B" w:rsidRDefault="61BB5A1B">
      <w:pPr>
        <w:pStyle w:val="Normalindentado2"/>
        <w:numPr>
          <w:ilvl w:val="0"/>
          <w:numId w:val="23"/>
        </w:numPr>
        <w:spacing w:line="259" w:lineRule="auto"/>
        <w:jc w:val="both"/>
      </w:pPr>
      <w:r>
        <w:t>Conectividad estable a la red para la gestión de solicitudes y envíos.</w:t>
      </w:r>
    </w:p>
    <w:p w14:paraId="78F50659" w14:textId="524AE62D" w:rsidR="61BB5A1B" w:rsidRDefault="61BB5A1B">
      <w:pPr>
        <w:pStyle w:val="Normalindentado2"/>
        <w:numPr>
          <w:ilvl w:val="0"/>
          <w:numId w:val="23"/>
        </w:numPr>
        <w:spacing w:line="259" w:lineRule="auto"/>
        <w:jc w:val="both"/>
      </w:pPr>
      <w:r>
        <w:t>Servidor de base de datos PostgreSQL 17 operativo para el almacenamiento persistente de historiales y resultados.</w:t>
      </w:r>
    </w:p>
    <w:p w14:paraId="051D150C" w14:textId="41C8BA15" w:rsidR="61BB5A1B" w:rsidRDefault="61BB5A1B">
      <w:pPr>
        <w:pStyle w:val="Normalindentado2"/>
        <w:numPr>
          <w:ilvl w:val="0"/>
          <w:numId w:val="23"/>
        </w:numPr>
        <w:spacing w:line="259" w:lineRule="auto"/>
        <w:jc w:val="both"/>
      </w:pPr>
      <w:r>
        <w:t>Compatibilidad de los navegadores de los usuarios con los componentes de la interfaz desarrollados en Tailwind CSS y PrimeVue</w:t>
      </w:r>
    </w:p>
    <w:p w14:paraId="4743CDEE" w14:textId="07AC42D0" w:rsidR="61BB5A1B" w:rsidRDefault="61BB5A1B" w:rsidP="61BB5A1B">
      <w:pPr>
        <w:pStyle w:val="Normalindentado2"/>
        <w:spacing w:line="259" w:lineRule="auto"/>
      </w:pPr>
    </w:p>
    <w:p w14:paraId="6E4CDD90" w14:textId="3DA8C038" w:rsidR="00174056" w:rsidRDefault="61BB5A1B">
      <w:pPr>
        <w:pStyle w:val="Ttulo2"/>
      </w:pPr>
      <w:bookmarkStart w:id="38" w:name="__RefHeading___Toc33411072"/>
      <w:bookmarkStart w:id="39" w:name="_Toc226812757"/>
      <w:bookmarkEnd w:id="38"/>
      <w:r>
        <w:t>Evolución previsible del sistema</w:t>
      </w:r>
      <w:bookmarkEnd w:id="39"/>
    </w:p>
    <w:p w14:paraId="4A1B15C7" w14:textId="54D05B91" w:rsidR="61BB5A1B" w:rsidRDefault="61BB5A1B">
      <w:pPr>
        <w:pStyle w:val="Normalindentado2"/>
        <w:numPr>
          <w:ilvl w:val="0"/>
          <w:numId w:val="22"/>
        </w:numPr>
        <w:spacing w:line="259" w:lineRule="auto"/>
        <w:jc w:val="both"/>
      </w:pPr>
      <w:r>
        <w:t>Para futuras fases de desarrollo, se identifican las siguientes áreas de mejora:</w:t>
      </w:r>
    </w:p>
    <w:p w14:paraId="17FD0632" w14:textId="156B7205" w:rsidR="61BB5A1B" w:rsidRDefault="61BB5A1B">
      <w:pPr>
        <w:pStyle w:val="Normalindentado2"/>
        <w:numPr>
          <w:ilvl w:val="0"/>
          <w:numId w:val="22"/>
        </w:numPr>
        <w:spacing w:line="259" w:lineRule="auto"/>
        <w:jc w:val="both"/>
      </w:pPr>
      <w:r>
        <w:t>Implementación en entornos reales de producción con protocolos de cifrado de datos avanzados.</w:t>
      </w:r>
    </w:p>
    <w:p w14:paraId="29DACE3E" w14:textId="1C453057" w:rsidR="61BB5A1B" w:rsidRDefault="61BB5A1B">
      <w:pPr>
        <w:pStyle w:val="Normalindentado2"/>
        <w:numPr>
          <w:ilvl w:val="0"/>
          <w:numId w:val="22"/>
        </w:numPr>
        <w:spacing w:line="259" w:lineRule="auto"/>
        <w:jc w:val="both"/>
      </w:pPr>
      <w:r>
        <w:t>Integración de módulos de gestión de inventarios e interoperabilidad directa con equipos de análisis de laboratorio.</w:t>
      </w:r>
    </w:p>
    <w:p w14:paraId="0906D55D" w14:textId="3024D8F2" w:rsidR="61BB5A1B" w:rsidRDefault="61BB5A1B">
      <w:pPr>
        <w:pStyle w:val="Normalindentado2"/>
        <w:numPr>
          <w:ilvl w:val="0"/>
          <w:numId w:val="22"/>
        </w:numPr>
        <w:spacing w:line="259" w:lineRule="auto"/>
        <w:jc w:val="both"/>
      </w:pPr>
      <w:r>
        <w:t>Migración a infraestructuras en la nube para garantizar alta disponibilidad y acceso remoto escalable.</w:t>
      </w:r>
    </w:p>
    <w:p w14:paraId="7977D6C0" w14:textId="4DDF132A" w:rsidR="00174056" w:rsidRDefault="61BB5A1B">
      <w:pPr>
        <w:pStyle w:val="Ttulo1"/>
      </w:pPr>
      <w:bookmarkStart w:id="40" w:name="__RefHeading___Toc33411073"/>
      <w:bookmarkEnd w:id="40"/>
      <w:r>
        <w:t xml:space="preserve">  </w:t>
      </w:r>
      <w:bookmarkStart w:id="41" w:name="_Toc226812758"/>
      <w:r>
        <w:t>Requisitos específicos</w:t>
      </w:r>
      <w:bookmarkEnd w:id="41"/>
    </w:p>
    <w:p w14:paraId="4C9305F1" w14:textId="7053019D" w:rsidR="00174056" w:rsidRDefault="61BB5A1B" w:rsidP="61BB5A1B">
      <w:pPr>
        <w:ind w:left="360"/>
      </w:pPr>
      <w:r w:rsidRPr="61BB5A1B">
        <w:t>Esta sección detalla los requisitos que el sistema SGE-Minerva debe cumplir para satisfacer las necesidades de digitalización de la clínica.</w:t>
      </w:r>
    </w:p>
    <w:p w14:paraId="6BBAB889" w14:textId="15CC359B" w:rsidR="00174056" w:rsidRDefault="00174056" w:rsidP="61BB5A1B">
      <w:pPr>
        <w:pStyle w:val="guiazul"/>
      </w:pPr>
    </w:p>
    <w:p w14:paraId="0F15611F" w14:textId="77777777" w:rsidR="00174056" w:rsidRDefault="61BB5A1B">
      <w:pPr>
        <w:pStyle w:val="Ttulo2"/>
      </w:pPr>
      <w:bookmarkStart w:id="42" w:name="__RefHeading___Toc33411074"/>
      <w:bookmarkStart w:id="43" w:name="_Toc226812759"/>
      <w:bookmarkEnd w:id="42"/>
      <w:r>
        <w:t>Requisitos comunes de los interfaces</w:t>
      </w:r>
      <w:bookmarkEnd w:id="43"/>
    </w:p>
    <w:p w14:paraId="75CC0E0F" w14:textId="54779D76" w:rsidR="61BB5A1B" w:rsidRDefault="61BB5A1B" w:rsidP="61BB5A1B">
      <w:pPr>
        <w:spacing w:after="240"/>
        <w:ind w:left="720"/>
        <w:jc w:val="both"/>
      </w:pPr>
      <w:r w:rsidRPr="61BB5A1B">
        <w:t>El sistema SGE-Minerva actuará como una plataforma centralizada que gestiona el flujo de información entre el paciente, el personal administrativo y el técnico. Las interfaces del sistema están diseñadas para capturar datos precisos de los pacientes y solicitudes de exámenes, transformándolos en salidas digitales y físicas validadas.</w:t>
      </w:r>
    </w:p>
    <w:p w14:paraId="661A6E45" w14:textId="55789028" w:rsidR="61BB5A1B" w:rsidRDefault="61BB5A1B">
      <w:pPr>
        <w:pStyle w:val="Prrafodelista"/>
        <w:numPr>
          <w:ilvl w:val="0"/>
          <w:numId w:val="21"/>
        </w:numPr>
        <w:spacing w:before="240" w:after="240"/>
        <w:jc w:val="both"/>
      </w:pPr>
      <w:r w:rsidRPr="61BB5A1B">
        <w:rPr>
          <w:b/>
          <w:bCs/>
        </w:rPr>
        <w:t>Entradas principales:</w:t>
      </w:r>
      <w:r w:rsidRPr="61BB5A1B">
        <w:t xml:space="preserve"> Incluyen la información personal del paciente (nombres, apellidos, correo electrónico), los parámetros de agendamiento (tipo de examen, fecha y hora seleccionada) y los valores clínicos detallados ingresados por el personal de laboratorio tras el análisis de las muestras.</w:t>
      </w:r>
    </w:p>
    <w:p w14:paraId="3A477FFA" w14:textId="54D924A5" w:rsidR="61BB5A1B" w:rsidRDefault="61BB5A1B">
      <w:pPr>
        <w:pStyle w:val="Prrafodelista"/>
        <w:numPr>
          <w:ilvl w:val="0"/>
          <w:numId w:val="21"/>
        </w:numPr>
        <w:spacing w:before="240" w:after="240"/>
        <w:jc w:val="both"/>
      </w:pPr>
      <w:r w:rsidRPr="61BB5A1B">
        <w:rPr>
          <w:b/>
          <w:bCs/>
        </w:rPr>
        <w:t>Salidas principales:</w:t>
      </w:r>
      <w:r w:rsidRPr="61BB5A1B">
        <w:t xml:space="preserve"> El sistema generará reportes clínicos en formato PDF. Estos informes podrán ser visualizados en pantalla, impresos físicamente o distribuidos de forma automática a través de correos electrónicos dirigidos a los pacientes. Además, se proporcionarán interfaces de consulta para el historial clínico y estados de gestión en tiempo real.</w:t>
      </w:r>
    </w:p>
    <w:p w14:paraId="78835909" w14:textId="09387645" w:rsidR="61BB5A1B" w:rsidRDefault="61BB5A1B" w:rsidP="61BB5A1B">
      <w:pPr>
        <w:pStyle w:val="guiazul"/>
        <w:ind w:firstLine="600"/>
      </w:pPr>
    </w:p>
    <w:p w14:paraId="07645369" w14:textId="0F6B98A6" w:rsidR="00174056" w:rsidRDefault="61BB5A1B">
      <w:pPr>
        <w:pStyle w:val="Ttulo3"/>
      </w:pPr>
      <w:bookmarkStart w:id="44" w:name="__RefHeading___Toc33411075"/>
      <w:bookmarkStart w:id="45" w:name="_Toc226812760"/>
      <w:bookmarkEnd w:id="44"/>
      <w:r>
        <w:t>Interfaces de usuario</w:t>
      </w:r>
      <w:bookmarkEnd w:id="45"/>
    </w:p>
    <w:p w14:paraId="56E385CC" w14:textId="01987663" w:rsidR="61BB5A1B" w:rsidRDefault="61BB5A1B">
      <w:pPr>
        <w:pStyle w:val="Prrafodelista"/>
        <w:numPr>
          <w:ilvl w:val="0"/>
          <w:numId w:val="20"/>
        </w:numPr>
        <w:spacing w:before="240" w:after="240"/>
        <w:jc w:val="both"/>
      </w:pPr>
      <w:r w:rsidRPr="61BB5A1B">
        <w:t xml:space="preserve">Diseño Visual: El sistema contará con interfaces representadas mediante </w:t>
      </w:r>
      <w:r w:rsidRPr="61BB5A1B">
        <w:rPr>
          <w:i/>
          <w:iCs/>
        </w:rPr>
        <w:t>mockups</w:t>
      </w:r>
      <w:r w:rsidRPr="61BB5A1B">
        <w:t xml:space="preserve"> diseñados en la herramienta Figma.</w:t>
      </w:r>
    </w:p>
    <w:p w14:paraId="4865C8FC" w14:textId="20C34684" w:rsidR="61BB5A1B" w:rsidRDefault="61BB5A1B">
      <w:pPr>
        <w:pStyle w:val="Prrafodelista"/>
        <w:numPr>
          <w:ilvl w:val="0"/>
          <w:numId w:val="20"/>
        </w:numPr>
        <w:spacing w:before="240" w:after="240"/>
        <w:jc w:val="both"/>
      </w:pPr>
      <w:r w:rsidRPr="61BB5A1B">
        <w:lastRenderedPageBreak/>
        <w:t>Tecnologías de Interfaz: Se utilizará el framework Tailwind CSS para el diseño visual y PrimeVue para la implementación de componentes interactivos en la web.</w:t>
      </w:r>
    </w:p>
    <w:p w14:paraId="5DB8E730" w14:textId="7423D1C9" w:rsidR="61BB5A1B" w:rsidRDefault="61BB5A1B">
      <w:pPr>
        <w:pStyle w:val="Prrafodelista"/>
        <w:numPr>
          <w:ilvl w:val="0"/>
          <w:numId w:val="20"/>
        </w:numPr>
        <w:spacing w:before="240" w:after="240"/>
        <w:jc w:val="both"/>
      </w:pPr>
      <w:r w:rsidRPr="61BB5A1B">
        <w:t>Vistas por Rol: El diseño incluirá paneles diferenciados (Dashboards) para pacientes, recepcionistas y personal de laboratorio</w:t>
      </w:r>
    </w:p>
    <w:p w14:paraId="76F81A49" w14:textId="2C8DE645" w:rsidR="00174056" w:rsidRDefault="61BB5A1B">
      <w:pPr>
        <w:pStyle w:val="Ttulo3"/>
      </w:pPr>
      <w:bookmarkStart w:id="46" w:name="__RefHeading___Toc33411076"/>
      <w:bookmarkStart w:id="47" w:name="_Toc226812761"/>
      <w:bookmarkEnd w:id="46"/>
      <w:r>
        <w:t>Interfaces de hardware</w:t>
      </w:r>
      <w:bookmarkEnd w:id="47"/>
    </w:p>
    <w:p w14:paraId="414980C0" w14:textId="75B16501" w:rsidR="61BB5A1B" w:rsidRDefault="61BB5A1B">
      <w:pPr>
        <w:pStyle w:val="Prrafodelista"/>
        <w:numPr>
          <w:ilvl w:val="0"/>
          <w:numId w:val="19"/>
        </w:numPr>
        <w:spacing w:before="240" w:after="240"/>
        <w:jc w:val="both"/>
      </w:pPr>
      <w:r w:rsidRPr="61BB5A1B">
        <w:rPr>
          <w:b/>
          <w:bCs/>
        </w:rPr>
        <w:t>Equipos de Desarrollo:</w:t>
      </w:r>
      <w:r w:rsidRPr="61BB5A1B">
        <w:t xml:space="preserve"> El sistema se desarrolla y opera inicialmente en computadoras personales de los integrantes del equipo.</w:t>
      </w:r>
    </w:p>
    <w:p w14:paraId="497BB6A8" w14:textId="7EE982DC" w:rsidR="61BB5A1B" w:rsidRDefault="61BB5A1B">
      <w:pPr>
        <w:pStyle w:val="Prrafodelista"/>
        <w:numPr>
          <w:ilvl w:val="0"/>
          <w:numId w:val="19"/>
        </w:numPr>
        <w:spacing w:before="240" w:after="240"/>
        <w:jc w:val="both"/>
      </w:pPr>
      <w:r w:rsidRPr="61BB5A1B">
        <w:rPr>
          <w:b/>
          <w:bCs/>
        </w:rPr>
        <w:t xml:space="preserve">Requerimientos de Cliente: </w:t>
      </w:r>
      <w:r w:rsidRPr="61BB5A1B">
        <w:t>Al ser una aplicación web, requiere dispositivos con capacidad para ejecutar navegadores modernos.</w:t>
      </w:r>
    </w:p>
    <w:p w14:paraId="612689A0" w14:textId="77777777" w:rsidR="00174056" w:rsidRDefault="61BB5A1B">
      <w:pPr>
        <w:pStyle w:val="Ttulo3"/>
      </w:pPr>
      <w:bookmarkStart w:id="48" w:name="__RefHeading___Toc33411077"/>
      <w:bookmarkStart w:id="49" w:name="_Toc226812762"/>
      <w:bookmarkEnd w:id="48"/>
      <w:r w:rsidRPr="61BB5A1B">
        <w:rPr>
          <w:lang w:val="fr-FR"/>
        </w:rPr>
        <w:t>Interfaces de software</w:t>
      </w:r>
      <w:bookmarkEnd w:id="49"/>
    </w:p>
    <w:p w14:paraId="17B4C7CF" w14:textId="60A86105" w:rsidR="61BB5A1B" w:rsidRDefault="61BB5A1B">
      <w:pPr>
        <w:pStyle w:val="Prrafodelista"/>
        <w:numPr>
          <w:ilvl w:val="0"/>
          <w:numId w:val="18"/>
        </w:numPr>
        <w:jc w:val="both"/>
      </w:pPr>
      <w:r w:rsidRPr="61BB5A1B">
        <w:rPr>
          <w:b/>
          <w:bCs/>
        </w:rPr>
        <w:t>Framework de Desarrollo:</w:t>
      </w:r>
      <w:r w:rsidRPr="61BB5A1B">
        <w:t xml:space="preserve"> El backend se implementará utilizando Laravel 12.</w:t>
      </w:r>
    </w:p>
    <w:p w14:paraId="0E00B200" w14:textId="71A464A1" w:rsidR="61BB5A1B" w:rsidRDefault="61BB5A1B">
      <w:pPr>
        <w:pStyle w:val="Prrafodelista"/>
        <w:numPr>
          <w:ilvl w:val="0"/>
          <w:numId w:val="18"/>
        </w:numPr>
        <w:jc w:val="both"/>
      </w:pPr>
      <w:r w:rsidRPr="61BB5A1B">
        <w:rPr>
          <w:b/>
          <w:bCs/>
        </w:rPr>
        <w:t>Gestión de Base de Datos:</w:t>
      </w:r>
      <w:r w:rsidRPr="61BB5A1B">
        <w:t xml:space="preserve"> Se utilizará PostgreSQL 17 para el almacenamiento y relaciones lógicas de los datos.</w:t>
      </w:r>
    </w:p>
    <w:p w14:paraId="7FF24A91" w14:textId="6679F414" w:rsidR="61BB5A1B" w:rsidRDefault="61BB5A1B">
      <w:pPr>
        <w:pStyle w:val="Prrafodelista"/>
        <w:numPr>
          <w:ilvl w:val="0"/>
          <w:numId w:val="18"/>
        </w:numPr>
        <w:spacing w:before="240" w:after="240"/>
        <w:jc w:val="both"/>
      </w:pPr>
      <w:r w:rsidRPr="61BB5A1B">
        <w:rPr>
          <w:b/>
          <w:bCs/>
        </w:rPr>
        <w:t>Herramientas de Apoyo:</w:t>
      </w:r>
      <w:r w:rsidRPr="61BB5A1B">
        <w:t xml:space="preserve"> Uso de Git para control de versiones y Redmine para la gestión de tareas.</w:t>
      </w:r>
    </w:p>
    <w:p w14:paraId="0FB1D88F" w14:textId="52032DEA" w:rsidR="00174056" w:rsidRDefault="61BB5A1B">
      <w:pPr>
        <w:pStyle w:val="Ttulo3"/>
      </w:pPr>
      <w:bookmarkStart w:id="50" w:name="__RefHeading___Toc33411078"/>
      <w:bookmarkStart w:id="51" w:name="_Toc226812763"/>
      <w:bookmarkEnd w:id="50"/>
      <w:r>
        <w:t>Interfaces de comunicación</w:t>
      </w:r>
      <w:bookmarkEnd w:id="51"/>
    </w:p>
    <w:p w14:paraId="7D45BD4B" w14:textId="40604057" w:rsidR="61BB5A1B" w:rsidRDefault="61BB5A1B">
      <w:pPr>
        <w:pStyle w:val="Prrafodelista"/>
        <w:numPr>
          <w:ilvl w:val="0"/>
          <w:numId w:val="17"/>
        </w:numPr>
        <w:spacing w:before="240" w:after="240"/>
        <w:jc w:val="both"/>
      </w:pPr>
      <w:r w:rsidRPr="61BB5A1B">
        <w:rPr>
          <w:b/>
          <w:bCs/>
        </w:rPr>
        <w:t>Protocolo de Correo:</w:t>
      </w:r>
      <w:r w:rsidRPr="61BB5A1B">
        <w:t xml:space="preserve"> Se empleará el protocolo </w:t>
      </w:r>
      <w:r w:rsidRPr="61BB5A1B">
        <w:rPr>
          <w:b/>
          <w:bCs/>
        </w:rPr>
        <w:t>SMTP</w:t>
      </w:r>
      <w:r w:rsidRPr="61BB5A1B">
        <w:t xml:space="preserve"> para el envío automatizado de resultados clínicos al correo electrónico del paciente.</w:t>
      </w:r>
    </w:p>
    <w:p w14:paraId="49464BC8" w14:textId="1AC880AA" w:rsidR="61BB5A1B" w:rsidRDefault="61BB5A1B">
      <w:pPr>
        <w:pStyle w:val="Prrafodelista"/>
        <w:numPr>
          <w:ilvl w:val="0"/>
          <w:numId w:val="17"/>
        </w:numPr>
        <w:spacing w:before="240" w:after="240"/>
        <w:jc w:val="both"/>
      </w:pPr>
      <w:r w:rsidRPr="61BB5A1B">
        <w:rPr>
          <w:b/>
          <w:bCs/>
        </w:rPr>
        <w:t>Conectividad:</w:t>
      </w:r>
      <w:r w:rsidRPr="61BB5A1B">
        <w:t xml:space="preserve"> El sistema requiere una conexión estable a internet para el acceso a la plataforma web y el funcionamiento de los servicios de mensajería.</w:t>
      </w:r>
    </w:p>
    <w:p w14:paraId="5D5434C7" w14:textId="136E5372" w:rsidR="61BB5A1B" w:rsidRDefault="61BB5A1B" w:rsidP="61BB5A1B">
      <w:pPr>
        <w:pStyle w:val="Normalindentado3"/>
      </w:pPr>
    </w:p>
    <w:p w14:paraId="598BE19C" w14:textId="40B4AEB0" w:rsidR="00174056" w:rsidRDefault="61BB5A1B">
      <w:pPr>
        <w:pStyle w:val="Ttulo2"/>
      </w:pPr>
      <w:bookmarkStart w:id="52" w:name="__RefHeading___Toc33411079"/>
      <w:bookmarkStart w:id="53" w:name="_Toc226812764"/>
      <w:bookmarkEnd w:id="52"/>
      <w:r>
        <w:t>Requisitos funcionales</w:t>
      </w:r>
      <w:bookmarkEnd w:id="53"/>
    </w:p>
    <w:p w14:paraId="2033169D" w14:textId="5224E438" w:rsidR="61BB5A1B" w:rsidRDefault="61BB5A1B" w:rsidP="61BB5A1B">
      <w:pPr>
        <w:spacing w:after="240"/>
        <w:ind w:left="708"/>
        <w:jc w:val="both"/>
      </w:pPr>
      <w:r w:rsidRPr="61BB5A1B">
        <w:t xml:space="preserve">Esta sección define las acciones fundamentales que el sistema </w:t>
      </w:r>
      <w:r w:rsidRPr="61BB5A1B">
        <w:rPr>
          <w:b/>
          <w:bCs/>
        </w:rPr>
        <w:t>SGE-Minerva</w:t>
      </w:r>
      <w:r w:rsidRPr="61BB5A1B">
        <w:t xml:space="preserve"> debe realizar al recibir información de los usuarios, procesarla y producir los resultados esperados para la gestión del laboratorio clínico. Las funciones detalladas a continuación aseguran la validez de las entradas, mantienen la secuencia lógica de los procesos de laboratorio y garantizan la generación de salidas digitales precisas, como los reportes en formato PDF y las notificaciones automáticas.</w:t>
      </w:r>
    </w:p>
    <w:p w14:paraId="085DF171" w14:textId="3539994B" w:rsidR="61BB5A1B" w:rsidRDefault="61BB5A1B" w:rsidP="61BB5A1B">
      <w:pPr>
        <w:spacing w:after="240"/>
        <w:ind w:left="600"/>
        <w:jc w:val="both"/>
      </w:pPr>
      <w:r w:rsidRPr="61BB5A1B">
        <w:t xml:space="preserve">Todos los requisitos funcionales están diseñados para interactuar con la base de datos </w:t>
      </w:r>
      <w:r w:rsidRPr="61BB5A1B">
        <w:rPr>
          <w:b/>
          <w:bCs/>
        </w:rPr>
        <w:t>PostgreSQL 17</w:t>
      </w:r>
      <w:r w:rsidRPr="61BB5A1B">
        <w:t>, asegurando que la información de los pacientes y sus exámenes sea almacenada de forma lógica y segura para su posterior consulta.</w:t>
      </w:r>
    </w:p>
    <w:p w14:paraId="5D0EAEBD" w14:textId="009E9546" w:rsidR="00174056" w:rsidRDefault="61BB5A1B">
      <w:pPr>
        <w:pStyle w:val="Ttulo3"/>
      </w:pPr>
      <w:bookmarkStart w:id="54" w:name="__RefHeading___Toc33411080"/>
      <w:bookmarkEnd w:id="54"/>
      <w:r>
        <w:t xml:space="preserve"> </w:t>
      </w:r>
      <w:bookmarkStart w:id="55" w:name="_Toc226812765"/>
      <w:r>
        <w:t>Requisito funcional 1 Registro de Pacientes</w:t>
      </w:r>
      <w:bookmarkEnd w:id="55"/>
    </w:p>
    <w:tbl>
      <w:tblPr>
        <w:tblW w:w="0" w:type="auto"/>
        <w:tblInd w:w="425" w:type="dxa"/>
        <w:tblLook w:val="0000" w:firstRow="0" w:lastRow="0" w:firstColumn="0" w:lastColumn="0" w:noHBand="0" w:noVBand="0"/>
      </w:tblPr>
      <w:tblGrid>
        <w:gridCol w:w="2464"/>
        <w:gridCol w:w="1792"/>
        <w:gridCol w:w="1949"/>
        <w:gridCol w:w="1864"/>
      </w:tblGrid>
      <w:tr w:rsidR="61BB5A1B" w14:paraId="1F36A7C1"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7B7B8228" w14:textId="77777777"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0DD2CDD0" w14:textId="1205A05E" w:rsidR="61BB5A1B" w:rsidRDefault="61BB5A1B" w:rsidP="61BB5A1B">
            <w:pPr>
              <w:pStyle w:val="Normalindentado1"/>
              <w:ind w:left="0"/>
            </w:pPr>
            <w:r w:rsidRPr="61BB5A1B">
              <w:t>RF-01</w:t>
            </w:r>
          </w:p>
        </w:tc>
      </w:tr>
      <w:tr w:rsidR="61BB5A1B" w14:paraId="70826F02"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CD311DD"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1925CCD3" w14:textId="40A264B6" w:rsidR="61BB5A1B" w:rsidRDefault="61BB5A1B" w:rsidP="61BB5A1B">
            <w:pPr>
              <w:pStyle w:val="Normalindentado1"/>
              <w:ind w:left="0"/>
            </w:pPr>
            <w:r w:rsidRPr="61BB5A1B">
              <w:t>Registro de Pacientes</w:t>
            </w:r>
          </w:p>
        </w:tc>
      </w:tr>
      <w:tr w:rsidR="61BB5A1B" w14:paraId="459BDB35"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51CDDA33"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346ED5A3" w14:textId="3991CA28"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07AD68D5" w14:textId="3FB2D943" w:rsidR="61BB5A1B" w:rsidRDefault="61BB5A1B" w:rsidP="61BB5A1B">
            <w:pPr>
              <w:pStyle w:val="Normalindentado1"/>
              <w:ind w:left="0"/>
            </w:pPr>
          </w:p>
        </w:tc>
      </w:tr>
      <w:tr w:rsidR="61BB5A1B" w14:paraId="12CF5499"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0D6F138D"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5BE0EB57" w14:textId="4F832919" w:rsidR="61BB5A1B" w:rsidRDefault="61BB5A1B" w:rsidP="61BB5A1B">
            <w:pPr>
              <w:pStyle w:val="Normalindentado1"/>
              <w:ind w:left="0"/>
            </w:pPr>
            <w:r w:rsidRPr="61BB5A1B">
              <w:t>Descripción de los procesos / Caso de uso 1</w:t>
            </w:r>
          </w:p>
        </w:tc>
      </w:tr>
      <w:tr w:rsidR="61BB5A1B" w14:paraId="224F6352"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F269109"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5FAEE3B5" w14:textId="1CAD84C8"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62735ACB" w14:textId="6BEB9C70"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14136BA7" w14:textId="5D2E5C5C"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bl>
    <w:p w14:paraId="447723EF" w14:textId="798C2D12" w:rsidR="61BB5A1B" w:rsidRDefault="61BB5A1B" w:rsidP="61BB5A1B">
      <w:pPr>
        <w:pStyle w:val="Normalindentado3"/>
      </w:pPr>
    </w:p>
    <w:p w14:paraId="19ABC4EA" w14:textId="44671B07" w:rsidR="61BB5A1B" w:rsidRDefault="61BB5A1B" w:rsidP="61BB5A1B">
      <w:pPr>
        <w:pStyle w:val="Normalindentado3"/>
        <w:ind w:left="708"/>
        <w:jc w:val="both"/>
      </w:pPr>
      <w:r w:rsidRPr="61BB5A1B">
        <w:rPr>
          <w:b/>
          <w:bCs/>
        </w:rPr>
        <w:t>Descripción del requisito:</w:t>
      </w:r>
      <w:r w:rsidRPr="61BB5A1B">
        <w:t xml:space="preserve"> El sistema debe permitir que los nuevos usuarios se den de alta mediante un formulario de registro donde ingresarán sus datos personales (nombres, apellidos, correo, contraseña). Esta información se almacenará en la base de datos para permitir la trazabilidad de las futuras solicitudes y el acceso al historial clínico.</w:t>
      </w:r>
    </w:p>
    <w:p w14:paraId="17527562" w14:textId="09E752BF" w:rsidR="00174056" w:rsidRDefault="61BB5A1B">
      <w:pPr>
        <w:pStyle w:val="Ttulo3"/>
      </w:pPr>
      <w:bookmarkStart w:id="56" w:name="__RefHeading___Toc33411081"/>
      <w:bookmarkEnd w:id="56"/>
      <w:r>
        <w:lastRenderedPageBreak/>
        <w:t xml:space="preserve"> </w:t>
      </w:r>
      <w:bookmarkStart w:id="57" w:name="_Toc226812766"/>
      <w:r>
        <w:t>Requisito funcional 2 Inicio de Sesión</w:t>
      </w:r>
      <w:bookmarkEnd w:id="57"/>
    </w:p>
    <w:tbl>
      <w:tblPr>
        <w:tblW w:w="0" w:type="auto"/>
        <w:tblInd w:w="425" w:type="dxa"/>
        <w:tblLook w:val="0000" w:firstRow="0" w:lastRow="0" w:firstColumn="0" w:lastColumn="0" w:noHBand="0" w:noVBand="0"/>
      </w:tblPr>
      <w:tblGrid>
        <w:gridCol w:w="2464"/>
        <w:gridCol w:w="1792"/>
        <w:gridCol w:w="1949"/>
        <w:gridCol w:w="1864"/>
      </w:tblGrid>
      <w:tr w:rsidR="61BB5A1B" w14:paraId="61DC76C5"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3A99EAF2" w14:textId="77777777"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3E574B97" w14:textId="3000B105" w:rsidR="61BB5A1B" w:rsidRDefault="61BB5A1B" w:rsidP="61BB5A1B">
            <w:pPr>
              <w:pStyle w:val="Normalindentado1"/>
              <w:ind w:left="0"/>
            </w:pPr>
            <w:r w:rsidRPr="61BB5A1B">
              <w:t>RF-02</w:t>
            </w:r>
          </w:p>
        </w:tc>
      </w:tr>
      <w:tr w:rsidR="61BB5A1B" w14:paraId="01696944"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02D37E19"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2134D3A1" w14:textId="25543282" w:rsidR="61BB5A1B" w:rsidRDefault="61BB5A1B" w:rsidP="61BB5A1B">
            <w:pPr>
              <w:pStyle w:val="Normalindentado1"/>
              <w:ind w:left="0"/>
            </w:pPr>
            <w:r w:rsidRPr="61BB5A1B">
              <w:t>Inicio de Sesión y Autenticación</w:t>
            </w:r>
          </w:p>
        </w:tc>
      </w:tr>
      <w:tr w:rsidR="61BB5A1B" w14:paraId="7875B1AF"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2AE0F284"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18FC28D7" w14:textId="38A28388"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255CC0CB" w14:textId="2447714E"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6A7F9A2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5464BE5"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5C2D0DD7" w14:textId="7CA5E5CA" w:rsidR="61BB5A1B" w:rsidRDefault="61BB5A1B" w:rsidP="61BB5A1B">
            <w:pPr>
              <w:pStyle w:val="Normalindentado1"/>
              <w:ind w:left="0"/>
            </w:pPr>
            <w:r w:rsidRPr="61BB5A1B">
              <w:t>Caso de uso 2 / Descripción del sistema</w:t>
            </w:r>
          </w:p>
        </w:tc>
      </w:tr>
      <w:tr w:rsidR="61BB5A1B" w14:paraId="1C46310A"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041476F0"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25CBE6A6" w14:textId="19CE7459"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4D260F79" w14:textId="0F2BCD67"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1CC383EA" w14:textId="0ED05F3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bl>
    <w:p w14:paraId="75464923" w14:textId="2C00E1C1" w:rsidR="61BB5A1B" w:rsidRDefault="61BB5A1B" w:rsidP="61BB5A1B">
      <w:pPr>
        <w:pStyle w:val="Normalindentado3"/>
      </w:pPr>
    </w:p>
    <w:p w14:paraId="558B12F3" w14:textId="7103B9DD" w:rsidR="61BB5A1B" w:rsidRDefault="61BB5A1B" w:rsidP="61BB5A1B">
      <w:pPr>
        <w:pStyle w:val="Normalindentado3"/>
        <w:ind w:left="708"/>
        <w:jc w:val="both"/>
        <w:rPr>
          <w:b/>
          <w:bCs/>
        </w:rPr>
      </w:pPr>
      <w:r w:rsidRPr="61BB5A1B">
        <w:rPr>
          <w:b/>
          <w:bCs/>
        </w:rPr>
        <w:t xml:space="preserve">Descripción del requisito: </w:t>
      </w:r>
      <w:r>
        <w:t>El software debe validar las credenciales de los usuarios registrados para permitirles el acceso a la plataforma. El sistema debe identificar el rol del usuario (paciente, recepcionista, personal de laboratorio o administrador) para mostrar únicamente las interfaces y funcionalidades que le corresponden.</w:t>
      </w:r>
    </w:p>
    <w:p w14:paraId="516DF995" w14:textId="66259886" w:rsidR="00174056" w:rsidRDefault="61BB5A1B">
      <w:pPr>
        <w:pStyle w:val="Ttulo3"/>
      </w:pPr>
      <w:bookmarkStart w:id="58" w:name="__RefHeading___Toc33411082"/>
      <w:bookmarkEnd w:id="58"/>
      <w:r>
        <w:t xml:space="preserve"> </w:t>
      </w:r>
      <w:bookmarkStart w:id="59" w:name="_Toc226812767"/>
      <w:r>
        <w:t>Requisito funcional 3 Solicitud de Examen Clínico</w:t>
      </w:r>
      <w:bookmarkEnd w:id="59"/>
    </w:p>
    <w:tbl>
      <w:tblPr>
        <w:tblW w:w="0" w:type="auto"/>
        <w:tblInd w:w="425" w:type="dxa"/>
        <w:tblLook w:val="0000" w:firstRow="0" w:lastRow="0" w:firstColumn="0" w:lastColumn="0" w:noHBand="0" w:noVBand="0"/>
      </w:tblPr>
      <w:tblGrid>
        <w:gridCol w:w="2464"/>
        <w:gridCol w:w="1792"/>
        <w:gridCol w:w="1949"/>
        <w:gridCol w:w="1864"/>
      </w:tblGrid>
      <w:tr w:rsidR="61BB5A1B" w14:paraId="33314410"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0E4AE975" w14:textId="77777777"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02E59FB4" w14:textId="20D5EE35" w:rsidR="61BB5A1B" w:rsidRDefault="61BB5A1B" w:rsidP="61BB5A1B">
            <w:pPr>
              <w:pStyle w:val="Normalindentado1"/>
              <w:ind w:left="0"/>
            </w:pPr>
            <w:r>
              <w:t>RF-03</w:t>
            </w:r>
          </w:p>
        </w:tc>
      </w:tr>
      <w:tr w:rsidR="61BB5A1B" w14:paraId="64BE3C81"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6B102190"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4227EDC9" w14:textId="63D47D9F" w:rsidR="61BB5A1B" w:rsidRDefault="61BB5A1B" w:rsidP="61BB5A1B">
            <w:pPr>
              <w:pStyle w:val="Normalindentado1"/>
              <w:ind w:left="0"/>
            </w:pPr>
            <w:r>
              <w:t>Solicitud de Examen Clínico</w:t>
            </w:r>
          </w:p>
        </w:tc>
      </w:tr>
      <w:tr w:rsidR="61BB5A1B" w14:paraId="25BAE1A3"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23738137"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67FD3FCE"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2855CBD4"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2480F6F3"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5DFC3B44"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53A73305" w14:textId="2531C9C2" w:rsidR="61BB5A1B" w:rsidRDefault="61BB5A1B" w:rsidP="61BB5A1B">
            <w:pPr>
              <w:pStyle w:val="Normalindentado1"/>
              <w:ind w:left="0"/>
            </w:pPr>
            <w:r>
              <w:t xml:space="preserve">Caso de uso 3 / Objetivos específicos </w:t>
            </w:r>
          </w:p>
        </w:tc>
      </w:tr>
      <w:tr w:rsidR="61BB5A1B" w14:paraId="7F4666FE"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26C56BC"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5DC4C867" w14:textId="39DED5EB"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7B0B02CF" w14:textId="0C72EC46"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611B3CC7" w14:textId="04B12589"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bl>
    <w:p w14:paraId="1427AC0F" w14:textId="66CD0606" w:rsidR="61BB5A1B" w:rsidRDefault="61BB5A1B" w:rsidP="61BB5A1B">
      <w:pPr>
        <w:pStyle w:val="Normalindentado3"/>
      </w:pPr>
    </w:p>
    <w:p w14:paraId="0F2B9CA8" w14:textId="4EF8E878" w:rsidR="61BB5A1B" w:rsidRDefault="61BB5A1B" w:rsidP="61BB5A1B">
      <w:pPr>
        <w:pStyle w:val="Normalindentado3"/>
        <w:ind w:left="708"/>
        <w:jc w:val="both"/>
      </w:pPr>
      <w:r w:rsidRPr="61BB5A1B">
        <w:rPr>
          <w:b/>
          <w:bCs/>
        </w:rPr>
        <w:t>Descripción del requisito:</w:t>
      </w:r>
      <w:r>
        <w:t xml:space="preserve"> El paciente, una vez autenticado, podrá seleccionar a través de un módulo interactivo el tipo de examen clínico que requiere, así como la fecha y el horario disponible en la clínica. El sistema guardará la solicitud vinculándola automáticamente al ID del paciente.</w:t>
      </w:r>
    </w:p>
    <w:p w14:paraId="030C9FD3" w14:textId="6BFB179E" w:rsidR="00174056" w:rsidRDefault="61BB5A1B">
      <w:pPr>
        <w:pStyle w:val="Ttulo3"/>
      </w:pPr>
      <w:bookmarkStart w:id="60" w:name="__RefHeading___Toc33411083"/>
      <w:bookmarkEnd w:id="60"/>
      <w:r>
        <w:t xml:space="preserve"> </w:t>
      </w:r>
      <w:bookmarkStart w:id="61" w:name="_Toc226812768"/>
      <w:r>
        <w:t>Requisito funcional 4 Gestión de Exámenes (Recepcionista)</w:t>
      </w:r>
      <w:bookmarkEnd w:id="61"/>
    </w:p>
    <w:tbl>
      <w:tblPr>
        <w:tblW w:w="0" w:type="auto"/>
        <w:tblInd w:w="425" w:type="dxa"/>
        <w:tblLook w:val="0000" w:firstRow="0" w:lastRow="0" w:firstColumn="0" w:lastColumn="0" w:noHBand="0" w:noVBand="0"/>
      </w:tblPr>
      <w:tblGrid>
        <w:gridCol w:w="2457"/>
        <w:gridCol w:w="1783"/>
        <w:gridCol w:w="1972"/>
        <w:gridCol w:w="1857"/>
      </w:tblGrid>
      <w:tr w:rsidR="61BB5A1B" w14:paraId="27A23CD0"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30DB751C" w14:textId="77777777"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09F27A2F" w14:textId="3F05CB99" w:rsidR="61BB5A1B" w:rsidRDefault="61BB5A1B" w:rsidP="61BB5A1B">
            <w:pPr>
              <w:pStyle w:val="Normalindentado1"/>
              <w:ind w:left="0"/>
            </w:pPr>
            <w:r>
              <w:t>RF-04</w:t>
            </w:r>
          </w:p>
        </w:tc>
      </w:tr>
      <w:tr w:rsidR="61BB5A1B" w14:paraId="10F09B04"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9200029"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0CB64B1D" w14:textId="5FA4DCC3" w:rsidR="61BB5A1B" w:rsidRDefault="61BB5A1B" w:rsidP="61BB5A1B">
            <w:pPr>
              <w:pStyle w:val="Normalindentado1"/>
              <w:ind w:left="0"/>
            </w:pPr>
            <w:r w:rsidRPr="61BB5A1B">
              <w:t>Monitoreo y Control de Solicitudes</w:t>
            </w:r>
          </w:p>
        </w:tc>
      </w:tr>
      <w:tr w:rsidR="61BB5A1B" w14:paraId="01DD3132"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3C705AF7"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016267A6"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32BFC15C"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137B6DD6"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ABE0E0A"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4720B681" w14:textId="780C522C" w:rsidR="61BB5A1B" w:rsidRDefault="61BB5A1B" w:rsidP="61BB5A1B">
            <w:pPr>
              <w:pStyle w:val="Normalindentado1"/>
              <w:ind w:left="0"/>
            </w:pPr>
            <w:r w:rsidRPr="61BB5A1B">
              <w:t>Caso de uso 4 / Descripción del sistema</w:t>
            </w:r>
          </w:p>
        </w:tc>
      </w:tr>
      <w:tr w:rsidR="61BB5A1B" w14:paraId="7376C57F"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408E7F1"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39D27EB1" w14:textId="110461F8" w:rsidR="61BB5A1B" w:rsidRDefault="61BB5A1B" w:rsidP="61BB5A1B">
            <w:pPr>
              <w:pStyle w:val="Normalindentado1"/>
              <w:ind w:left="0"/>
            </w:pPr>
          </w:p>
        </w:tc>
        <w:tc>
          <w:tcPr>
            <w:tcW w:w="1980" w:type="dxa"/>
            <w:tcBorders>
              <w:top w:val="single" w:sz="4" w:space="0" w:color="000000" w:themeColor="text1"/>
              <w:bottom w:val="single" w:sz="4" w:space="0" w:color="000000" w:themeColor="text1"/>
            </w:tcBorders>
          </w:tcPr>
          <w:p w14:paraId="2DCC4188" w14:textId="772D7BE4"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Media/Deseado</w:t>
            </w:r>
          </w:p>
        </w:tc>
        <w:tc>
          <w:tcPr>
            <w:tcW w:w="1894" w:type="dxa"/>
            <w:tcBorders>
              <w:top w:val="single" w:sz="4" w:space="0" w:color="000000" w:themeColor="text1"/>
              <w:bottom w:val="single" w:sz="4" w:space="0" w:color="000000" w:themeColor="text1"/>
              <w:right w:val="single" w:sz="4" w:space="0" w:color="000000" w:themeColor="text1"/>
            </w:tcBorders>
          </w:tcPr>
          <w:p w14:paraId="72BF3EB8" w14:textId="79C5D541" w:rsidR="61BB5A1B" w:rsidRDefault="61BB5A1B" w:rsidP="61BB5A1B">
            <w:pPr>
              <w:pStyle w:val="Normalindentado1"/>
              <w:ind w:left="0"/>
            </w:pPr>
            <w:r>
              <w:fldChar w:fldCharType="begin"/>
            </w:r>
            <w:r>
              <w:instrText xml:space="preserve"> FORMCHECKBOX </w:instrText>
            </w:r>
            <w:r>
              <w:fldChar w:fldCharType="separate"/>
            </w:r>
            <w:r>
              <w:fldChar w:fldCharType="end"/>
            </w:r>
          </w:p>
        </w:tc>
      </w:tr>
    </w:tbl>
    <w:p w14:paraId="4B857793" w14:textId="5C83C718" w:rsidR="61BB5A1B" w:rsidRDefault="61BB5A1B" w:rsidP="61BB5A1B">
      <w:pPr>
        <w:pStyle w:val="Normalindentado3"/>
      </w:pPr>
    </w:p>
    <w:p w14:paraId="0A1B93CA" w14:textId="0B5CB429" w:rsidR="61BB5A1B" w:rsidRDefault="61BB5A1B" w:rsidP="61BB5A1B">
      <w:pPr>
        <w:pStyle w:val="Normalindentado3"/>
        <w:ind w:left="708"/>
        <w:jc w:val="both"/>
      </w:pPr>
      <w:r w:rsidRPr="61BB5A1B">
        <w:rPr>
          <w:b/>
          <w:bCs/>
        </w:rPr>
        <w:t>Descripción del requisito:</w:t>
      </w:r>
      <w:r w:rsidRPr="61BB5A1B">
        <w:t xml:space="preserve"> El sistema debe proporcionar una interfaz a la recepcionista para visualizar el estado de todas las solicitudes de exámenes (pendientes o finalizadas). Debe incluir detalles como el nombre del paciente, tipo de examen solicitado y tiempos de entrega previstos.</w:t>
      </w:r>
    </w:p>
    <w:p w14:paraId="7911B485" w14:textId="3582FCEE" w:rsidR="61BB5A1B" w:rsidRDefault="61BB5A1B" w:rsidP="61BB5A1B">
      <w:pPr>
        <w:pStyle w:val="Ttulo3"/>
      </w:pPr>
      <w:r>
        <w:t xml:space="preserve"> </w:t>
      </w:r>
      <w:bookmarkStart w:id="62" w:name="_Toc226812769"/>
      <w:r>
        <w:t>Requisito funcional 5 Ingreso de Resultados Clínicos</w:t>
      </w:r>
      <w:bookmarkEnd w:id="62"/>
    </w:p>
    <w:tbl>
      <w:tblPr>
        <w:tblW w:w="0" w:type="auto"/>
        <w:tblInd w:w="425" w:type="dxa"/>
        <w:tblLook w:val="0000" w:firstRow="0" w:lastRow="0" w:firstColumn="0" w:lastColumn="0" w:noHBand="0" w:noVBand="0"/>
      </w:tblPr>
      <w:tblGrid>
        <w:gridCol w:w="2464"/>
        <w:gridCol w:w="1792"/>
        <w:gridCol w:w="1949"/>
        <w:gridCol w:w="1864"/>
      </w:tblGrid>
      <w:tr w:rsidR="61BB5A1B" w14:paraId="148C173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740886C9" w14:textId="77777777"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2D62D426" w14:textId="4E602A6D" w:rsidR="61BB5A1B" w:rsidRDefault="61BB5A1B" w:rsidP="61BB5A1B">
            <w:pPr>
              <w:pStyle w:val="Normalindentado1"/>
              <w:ind w:left="0"/>
            </w:pPr>
            <w:r>
              <w:t>RF-05</w:t>
            </w:r>
          </w:p>
        </w:tc>
      </w:tr>
      <w:tr w:rsidR="61BB5A1B" w14:paraId="0FAF62F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2ACC40B"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2B2F0A7E" w14:textId="3EA34363" w:rsidR="61BB5A1B" w:rsidRDefault="61BB5A1B" w:rsidP="61BB5A1B">
            <w:pPr>
              <w:pStyle w:val="Normalindentado1"/>
              <w:ind w:left="0"/>
            </w:pPr>
            <w:r w:rsidRPr="61BB5A1B">
              <w:t>Ingreso de Resultados de Análisis</w:t>
            </w:r>
          </w:p>
        </w:tc>
      </w:tr>
      <w:tr w:rsidR="61BB5A1B" w14:paraId="6F94DE24"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E020022"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66790150"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34588C91"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06D46A98"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52BAB7B2"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07951DB2" w14:textId="5152BA0C" w:rsidR="61BB5A1B" w:rsidRDefault="61BB5A1B" w:rsidP="61BB5A1B">
            <w:pPr>
              <w:pStyle w:val="Normalindentado1"/>
              <w:ind w:left="0"/>
            </w:pPr>
            <w:r w:rsidRPr="61BB5A1B">
              <w:t>Caso de uso 5 / Objetivos específicos</w:t>
            </w:r>
          </w:p>
        </w:tc>
      </w:tr>
      <w:tr w:rsidR="61BB5A1B" w14:paraId="6D6335B6"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032B5359"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22B65D5F" w14:textId="022112EF"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066D6F6B" w14:textId="51FAAFDE"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4877ED71" w14:textId="79C5D541" w:rsidR="61BB5A1B" w:rsidRDefault="61BB5A1B" w:rsidP="61BB5A1B">
            <w:pPr>
              <w:pStyle w:val="Normalindentado1"/>
              <w:ind w:left="0"/>
            </w:pPr>
            <w:r>
              <w:fldChar w:fldCharType="begin"/>
            </w:r>
            <w:r>
              <w:instrText xml:space="preserve"> FORMCHECKBOX </w:instrText>
            </w:r>
            <w:r>
              <w:fldChar w:fldCharType="separate"/>
            </w:r>
            <w:r>
              <w:fldChar w:fldCharType="end"/>
            </w:r>
          </w:p>
        </w:tc>
      </w:tr>
    </w:tbl>
    <w:p w14:paraId="393DB759" w14:textId="530A413E" w:rsidR="61BB5A1B" w:rsidRDefault="61BB5A1B" w:rsidP="61BB5A1B">
      <w:pPr>
        <w:pStyle w:val="Normalindentado3"/>
      </w:pPr>
    </w:p>
    <w:p w14:paraId="077E2053" w14:textId="37AC01BA" w:rsidR="61BB5A1B" w:rsidRDefault="61BB5A1B" w:rsidP="61BB5A1B">
      <w:pPr>
        <w:pStyle w:val="Normalindentado3"/>
        <w:ind w:left="708"/>
        <w:jc w:val="both"/>
      </w:pPr>
      <w:r w:rsidRPr="61BB5A1B">
        <w:rPr>
          <w:b/>
          <w:bCs/>
        </w:rPr>
        <w:t>Descripción del requisito:</w:t>
      </w:r>
      <w:r w:rsidRPr="61BB5A1B">
        <w:t xml:space="preserve"> El personal de laboratorio debe tener acceso a un módulo para registrar los valores clínicos obtenidos tras procesar las muestras de los pacientes. </w:t>
      </w:r>
      <w:r w:rsidRPr="61BB5A1B">
        <w:lastRenderedPageBreak/>
        <w:t>El sistema debe validar que los datos ingresados se asocien correctamente a la solicitud y al paciente correspondiente.</w:t>
      </w:r>
    </w:p>
    <w:p w14:paraId="4C3E6D45" w14:textId="750CE4DB" w:rsidR="61BB5A1B" w:rsidRDefault="61BB5A1B" w:rsidP="61BB5A1B">
      <w:pPr>
        <w:pStyle w:val="Normalindentado3"/>
      </w:pPr>
    </w:p>
    <w:p w14:paraId="5F15B66F" w14:textId="3321F689" w:rsidR="61BB5A1B" w:rsidRDefault="61BB5A1B" w:rsidP="61BB5A1B">
      <w:pPr>
        <w:pStyle w:val="Ttulo3"/>
      </w:pPr>
      <w:r>
        <w:t xml:space="preserve"> </w:t>
      </w:r>
      <w:bookmarkStart w:id="63" w:name="_Toc226812770"/>
      <w:r>
        <w:t>Requisito funcional 6</w:t>
      </w:r>
      <w:bookmarkEnd w:id="63"/>
    </w:p>
    <w:tbl>
      <w:tblPr>
        <w:tblW w:w="0" w:type="auto"/>
        <w:tblInd w:w="425" w:type="dxa"/>
        <w:tblLook w:val="0000" w:firstRow="0" w:lastRow="0" w:firstColumn="0" w:lastColumn="0" w:noHBand="0" w:noVBand="0"/>
      </w:tblPr>
      <w:tblGrid>
        <w:gridCol w:w="2464"/>
        <w:gridCol w:w="1792"/>
        <w:gridCol w:w="1949"/>
        <w:gridCol w:w="1864"/>
      </w:tblGrid>
      <w:tr w:rsidR="61BB5A1B" w14:paraId="2436A46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E5C7BC5" w14:textId="59629CE6"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5C882735" w14:textId="31A75D63" w:rsidR="61BB5A1B" w:rsidRDefault="61BB5A1B" w:rsidP="61BB5A1B">
            <w:pPr>
              <w:pStyle w:val="Normalindentado1"/>
              <w:ind w:left="0"/>
            </w:pPr>
            <w:r>
              <w:t>RF-06</w:t>
            </w:r>
          </w:p>
        </w:tc>
      </w:tr>
      <w:tr w:rsidR="61BB5A1B" w14:paraId="7EE972A0"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6E64089A"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68795224" w14:textId="39055E00" w:rsidR="61BB5A1B" w:rsidRDefault="61BB5A1B" w:rsidP="61BB5A1B">
            <w:pPr>
              <w:pStyle w:val="Normalindentado1"/>
              <w:ind w:left="0"/>
            </w:pPr>
            <w:r w:rsidRPr="61BB5A1B">
              <w:t>Generación y Descarga de Reportes Digitales</w:t>
            </w:r>
          </w:p>
        </w:tc>
      </w:tr>
      <w:tr w:rsidR="61BB5A1B" w14:paraId="3F0621A8"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3FE9E857"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7CA0D6CB"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6D09502E"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1C93BF6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31F92C4"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14EE9BE5" w14:textId="7621EFF4" w:rsidR="61BB5A1B" w:rsidRDefault="61BB5A1B" w:rsidP="61BB5A1B">
            <w:pPr>
              <w:pStyle w:val="Normalindentado1"/>
              <w:ind w:left="0"/>
            </w:pPr>
            <w:r w:rsidRPr="61BB5A1B">
              <w:t>Caso de uso 6 / Alcances del proyecto</w:t>
            </w:r>
          </w:p>
        </w:tc>
      </w:tr>
      <w:tr w:rsidR="61BB5A1B" w14:paraId="256EC0B8"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7274731"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2254B52B" w14:textId="022112EF"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3B96C21F" w14:textId="51FAAFDE"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52231F66" w14:textId="79C5D541" w:rsidR="61BB5A1B" w:rsidRDefault="61BB5A1B" w:rsidP="61BB5A1B">
            <w:pPr>
              <w:pStyle w:val="Normalindentado1"/>
              <w:ind w:left="0"/>
            </w:pPr>
            <w:r>
              <w:fldChar w:fldCharType="begin"/>
            </w:r>
            <w:r>
              <w:instrText xml:space="preserve"> FORMCHECKBOX </w:instrText>
            </w:r>
            <w:r>
              <w:fldChar w:fldCharType="separate"/>
            </w:r>
            <w:r>
              <w:fldChar w:fldCharType="end"/>
            </w:r>
          </w:p>
        </w:tc>
      </w:tr>
    </w:tbl>
    <w:p w14:paraId="7E7797E7" w14:textId="1FD9A635" w:rsidR="61BB5A1B" w:rsidRDefault="61BB5A1B" w:rsidP="61BB5A1B">
      <w:pPr>
        <w:pStyle w:val="Normalindentado3"/>
      </w:pPr>
    </w:p>
    <w:p w14:paraId="5100DEA3" w14:textId="64B70E73" w:rsidR="61BB5A1B" w:rsidRDefault="61BB5A1B" w:rsidP="61BB5A1B">
      <w:pPr>
        <w:pStyle w:val="Normalindentado3"/>
        <w:ind w:left="708"/>
        <w:jc w:val="both"/>
      </w:pPr>
      <w:r w:rsidRPr="61BB5A1B">
        <w:rPr>
          <w:b/>
          <w:bCs/>
        </w:rPr>
        <w:t>Descripción del requisito:</w:t>
      </w:r>
      <w:r w:rsidRPr="61BB5A1B">
        <w:t xml:space="preserve"> Tras el ingreso de los resultados, el sistema debe generar automáticamente un informe clínico en formato PDF. El documento debe presentar de forma profesional los datos del laboratorio, la identificación del paciente, los resultados del análisis y la firma digital correspondiente.</w:t>
      </w:r>
    </w:p>
    <w:p w14:paraId="3C21203C" w14:textId="2616354D" w:rsidR="61BB5A1B" w:rsidRDefault="61BB5A1B" w:rsidP="61BB5A1B">
      <w:pPr>
        <w:pStyle w:val="Ttulo3"/>
      </w:pPr>
      <w:r>
        <w:t xml:space="preserve"> </w:t>
      </w:r>
      <w:bookmarkStart w:id="64" w:name="_Toc226812771"/>
      <w:r>
        <w:t>Requisito funcional 7</w:t>
      </w:r>
      <w:bookmarkEnd w:id="64"/>
    </w:p>
    <w:tbl>
      <w:tblPr>
        <w:tblW w:w="0" w:type="auto"/>
        <w:tblInd w:w="425" w:type="dxa"/>
        <w:tblLook w:val="0000" w:firstRow="0" w:lastRow="0" w:firstColumn="0" w:lastColumn="0" w:noHBand="0" w:noVBand="0"/>
      </w:tblPr>
      <w:tblGrid>
        <w:gridCol w:w="2464"/>
        <w:gridCol w:w="1792"/>
        <w:gridCol w:w="1949"/>
        <w:gridCol w:w="1864"/>
      </w:tblGrid>
      <w:tr w:rsidR="61BB5A1B" w14:paraId="52B13125"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6A40AF3D" w14:textId="59629CE6"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67819EF6" w14:textId="3F535741" w:rsidR="61BB5A1B" w:rsidRDefault="61BB5A1B" w:rsidP="61BB5A1B">
            <w:pPr>
              <w:pStyle w:val="Normalindentado1"/>
              <w:ind w:left="0"/>
            </w:pPr>
            <w:r>
              <w:t>RF-07</w:t>
            </w:r>
          </w:p>
        </w:tc>
      </w:tr>
      <w:tr w:rsidR="61BB5A1B" w14:paraId="773507F7"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452909AE"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1CB1177D" w14:textId="05EA9676" w:rsidR="61BB5A1B" w:rsidRDefault="61BB5A1B" w:rsidP="61BB5A1B">
            <w:pPr>
              <w:pStyle w:val="Normalindentado1"/>
              <w:ind w:left="0"/>
            </w:pPr>
            <w:r w:rsidRPr="61BB5A1B">
              <w:t>Entrega Digital por Correo Electrónico</w:t>
            </w:r>
          </w:p>
        </w:tc>
      </w:tr>
      <w:tr w:rsidR="61BB5A1B" w14:paraId="7FFD940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5CE7FB68"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76616718"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16A714A8"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5997AAD5"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7312ADBB"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1C36EA2F" w14:textId="10F3B160" w:rsidR="61BB5A1B" w:rsidRDefault="61BB5A1B" w:rsidP="61BB5A1B">
            <w:pPr>
              <w:pStyle w:val="Normalindentado1"/>
              <w:ind w:left="0"/>
            </w:pPr>
            <w:r w:rsidRPr="61BB5A1B">
              <w:t>Caso de uso 7 / Objetivo general</w:t>
            </w:r>
          </w:p>
        </w:tc>
      </w:tr>
      <w:tr w:rsidR="61BB5A1B" w14:paraId="773B3D12"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681A506"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078920A8" w14:textId="022112EF" w:rsidR="61BB5A1B" w:rsidRDefault="61BB5A1B" w:rsidP="61BB5A1B">
            <w:pPr>
              <w:pStyle w:val="Normalindentado1"/>
              <w:ind w:left="0"/>
            </w:pPr>
            <w:r>
              <w:t>Alta/Esencial</w:t>
            </w:r>
          </w:p>
        </w:tc>
        <w:tc>
          <w:tcPr>
            <w:tcW w:w="1980" w:type="dxa"/>
            <w:tcBorders>
              <w:top w:val="single" w:sz="4" w:space="0" w:color="000000" w:themeColor="text1"/>
              <w:bottom w:val="single" w:sz="4" w:space="0" w:color="000000" w:themeColor="text1"/>
            </w:tcBorders>
          </w:tcPr>
          <w:p w14:paraId="32BC3BD6" w14:textId="51FAAFDE"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7B15D944" w14:textId="79C5D541" w:rsidR="61BB5A1B" w:rsidRDefault="61BB5A1B" w:rsidP="61BB5A1B">
            <w:pPr>
              <w:pStyle w:val="Normalindentado1"/>
              <w:ind w:left="0"/>
            </w:pPr>
            <w:r>
              <w:fldChar w:fldCharType="begin"/>
            </w:r>
            <w:r>
              <w:instrText xml:space="preserve"> FORMCHECKBOX </w:instrText>
            </w:r>
            <w:r>
              <w:fldChar w:fldCharType="separate"/>
            </w:r>
            <w:r>
              <w:fldChar w:fldCharType="end"/>
            </w:r>
          </w:p>
        </w:tc>
      </w:tr>
    </w:tbl>
    <w:p w14:paraId="658B3A45" w14:textId="17CCC9B4" w:rsidR="61BB5A1B" w:rsidRDefault="61BB5A1B" w:rsidP="61BB5A1B">
      <w:pPr>
        <w:pStyle w:val="Normalindentado3"/>
      </w:pPr>
    </w:p>
    <w:p w14:paraId="47F7C971" w14:textId="3BCE94CE" w:rsidR="61BB5A1B" w:rsidRDefault="61BB5A1B" w:rsidP="61BB5A1B">
      <w:pPr>
        <w:pStyle w:val="Normalindentado3"/>
        <w:ind w:left="708"/>
        <w:jc w:val="both"/>
      </w:pPr>
      <w:r w:rsidRPr="61BB5A1B">
        <w:rPr>
          <w:b/>
          <w:bCs/>
        </w:rPr>
        <w:t>Descripción del requisito:</w:t>
      </w:r>
      <w:r w:rsidRPr="61BB5A1B">
        <w:t xml:space="preserve"> El software debe enviar automáticamente un correo electrónico al paciente notificando que sus resultados están listos. El sistema debe agrupar y adjuntar todos los exámenes pertenecientes a una misma solicitud en un único envío para mejorar la experiencia del usuario.</w:t>
      </w:r>
    </w:p>
    <w:p w14:paraId="6EB0E564" w14:textId="037AC4A7" w:rsidR="61BB5A1B" w:rsidRDefault="61BB5A1B" w:rsidP="61BB5A1B">
      <w:pPr>
        <w:pStyle w:val="Ttulo3"/>
      </w:pPr>
      <w:r>
        <w:t xml:space="preserve"> </w:t>
      </w:r>
      <w:bookmarkStart w:id="65" w:name="_Toc226812772"/>
      <w:r>
        <w:t>Requisito funcional 8</w:t>
      </w:r>
      <w:bookmarkEnd w:id="65"/>
    </w:p>
    <w:tbl>
      <w:tblPr>
        <w:tblW w:w="0" w:type="auto"/>
        <w:tblInd w:w="425" w:type="dxa"/>
        <w:tblLook w:val="0000" w:firstRow="0" w:lastRow="0" w:firstColumn="0" w:lastColumn="0" w:noHBand="0" w:noVBand="0"/>
      </w:tblPr>
      <w:tblGrid>
        <w:gridCol w:w="2458"/>
        <w:gridCol w:w="1784"/>
        <w:gridCol w:w="1942"/>
        <w:gridCol w:w="1885"/>
      </w:tblGrid>
      <w:tr w:rsidR="61BB5A1B" w14:paraId="6990DA86"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61870413" w14:textId="59629CE6" w:rsidR="61BB5A1B" w:rsidRDefault="61BB5A1B" w:rsidP="61BB5A1B">
            <w:pPr>
              <w:pStyle w:val="guiazul"/>
            </w:pPr>
            <w:r w:rsidRPr="61BB5A1B">
              <w:rPr>
                <w:i w:val="0"/>
                <w:color w:val="auto"/>
              </w:rPr>
              <w:t>Número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76BABD9D" w14:textId="728B3533" w:rsidR="61BB5A1B" w:rsidRDefault="61BB5A1B" w:rsidP="61BB5A1B">
            <w:pPr>
              <w:pStyle w:val="Normalindentado1"/>
              <w:ind w:left="0"/>
            </w:pPr>
            <w:r>
              <w:t>RF-08</w:t>
            </w:r>
          </w:p>
        </w:tc>
      </w:tr>
      <w:tr w:rsidR="61BB5A1B" w14:paraId="531B779C"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2EDB7DA0" w14:textId="77777777" w:rsidR="61BB5A1B" w:rsidRDefault="61BB5A1B" w:rsidP="61BB5A1B">
            <w:pPr>
              <w:pStyle w:val="guiazul"/>
            </w:pPr>
            <w:r w:rsidRPr="61BB5A1B">
              <w:rPr>
                <w:i w:val="0"/>
                <w:color w:val="auto"/>
              </w:rPr>
              <w:t>Nombre de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157030B5" w14:textId="4360673B" w:rsidR="61BB5A1B" w:rsidRDefault="61BB5A1B" w:rsidP="61BB5A1B">
            <w:pPr>
              <w:pStyle w:val="Normalindentado1"/>
              <w:ind w:left="0"/>
            </w:pPr>
            <w:r w:rsidRPr="61BB5A1B">
              <w:t>Consulta de Historial de Exámenes</w:t>
            </w:r>
          </w:p>
        </w:tc>
      </w:tr>
      <w:tr w:rsidR="61BB5A1B" w14:paraId="1EB5550A"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4AB5762" w14:textId="77777777" w:rsidR="61BB5A1B" w:rsidRDefault="61BB5A1B" w:rsidP="61BB5A1B">
            <w:pPr>
              <w:pStyle w:val="guiazul"/>
            </w:pPr>
            <w:r w:rsidRPr="61BB5A1B">
              <w:rPr>
                <w:i w:val="0"/>
                <w:color w:val="auto"/>
              </w:rPr>
              <w:t>Tipo</w:t>
            </w:r>
          </w:p>
        </w:tc>
        <w:tc>
          <w:tcPr>
            <w:tcW w:w="1800" w:type="dxa"/>
            <w:tcBorders>
              <w:top w:val="single" w:sz="4" w:space="0" w:color="000000" w:themeColor="text1"/>
              <w:left w:val="double" w:sz="4" w:space="0" w:color="000000" w:themeColor="text1"/>
              <w:bottom w:val="single" w:sz="4" w:space="0" w:color="000000" w:themeColor="text1"/>
            </w:tcBorders>
          </w:tcPr>
          <w:p w14:paraId="180CBCD5" w14:textId="7022578A" w:rsidR="61BB5A1B" w:rsidRDefault="61BB5A1B" w:rsidP="61BB5A1B">
            <w:pPr>
              <w:pStyle w:val="Normalindentado1"/>
              <w:ind w:left="0"/>
            </w:pPr>
            <w:r>
              <w:t>Requisito</w:t>
            </w:r>
          </w:p>
        </w:tc>
        <w:tc>
          <w:tcPr>
            <w:tcW w:w="3874" w:type="dxa"/>
            <w:gridSpan w:val="2"/>
            <w:tcBorders>
              <w:top w:val="single" w:sz="4" w:space="0" w:color="000000" w:themeColor="text1"/>
              <w:bottom w:val="single" w:sz="4" w:space="0" w:color="000000" w:themeColor="text1"/>
              <w:right w:val="single" w:sz="4" w:space="0" w:color="000000" w:themeColor="text1"/>
            </w:tcBorders>
          </w:tcPr>
          <w:p w14:paraId="7CC59DF3" w14:textId="10FEFDE2"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r>
      <w:tr w:rsidR="61BB5A1B" w14:paraId="59A64C46"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13F894CC" w14:textId="77777777" w:rsidR="61BB5A1B" w:rsidRDefault="61BB5A1B" w:rsidP="61BB5A1B">
            <w:pPr>
              <w:pStyle w:val="guiazul"/>
            </w:pPr>
            <w:r w:rsidRPr="61BB5A1B">
              <w:rPr>
                <w:i w:val="0"/>
                <w:color w:val="auto"/>
              </w:rPr>
              <w:t>Fuente del requisito</w:t>
            </w:r>
          </w:p>
        </w:tc>
        <w:tc>
          <w:tcPr>
            <w:tcW w:w="5674" w:type="dxa"/>
            <w:gridSpan w:val="3"/>
            <w:tcBorders>
              <w:top w:val="single" w:sz="4" w:space="0" w:color="000000" w:themeColor="text1"/>
              <w:left w:val="double" w:sz="4" w:space="0" w:color="000000" w:themeColor="text1"/>
              <w:bottom w:val="single" w:sz="4" w:space="0" w:color="000000" w:themeColor="text1"/>
              <w:right w:val="single" w:sz="4" w:space="0" w:color="000000" w:themeColor="text1"/>
            </w:tcBorders>
          </w:tcPr>
          <w:p w14:paraId="35BDB091" w14:textId="369C4AA2" w:rsidR="61BB5A1B" w:rsidRDefault="61BB5A1B" w:rsidP="61BB5A1B">
            <w:pPr>
              <w:pStyle w:val="Normalindentado1"/>
              <w:ind w:left="0"/>
            </w:pPr>
            <w:r w:rsidRPr="61BB5A1B">
              <w:t>Caso de uso 8 / Descripción de procesos</w:t>
            </w:r>
          </w:p>
        </w:tc>
      </w:tr>
      <w:tr w:rsidR="61BB5A1B" w14:paraId="0D8D136E" w14:textId="77777777" w:rsidTr="61BB5A1B">
        <w:trPr>
          <w:trHeight w:val="300"/>
        </w:trPr>
        <w:tc>
          <w:tcPr>
            <w:tcW w:w="2490" w:type="dxa"/>
            <w:tcBorders>
              <w:top w:val="single" w:sz="4" w:space="0" w:color="000000" w:themeColor="text1"/>
              <w:left w:val="single" w:sz="4" w:space="0" w:color="000000" w:themeColor="text1"/>
              <w:bottom w:val="single" w:sz="4" w:space="0" w:color="000000" w:themeColor="text1"/>
            </w:tcBorders>
            <w:shd w:val="clear" w:color="auto" w:fill="EAEAEA"/>
          </w:tcPr>
          <w:p w14:paraId="55254A30" w14:textId="77777777" w:rsidR="61BB5A1B" w:rsidRDefault="61BB5A1B" w:rsidP="61BB5A1B">
            <w:pPr>
              <w:pStyle w:val="guiazul"/>
            </w:pPr>
            <w:r w:rsidRPr="61BB5A1B">
              <w:rPr>
                <w:i w:val="0"/>
                <w:color w:val="auto"/>
              </w:rPr>
              <w:t>Prioridad del requisito</w:t>
            </w:r>
          </w:p>
        </w:tc>
        <w:tc>
          <w:tcPr>
            <w:tcW w:w="1800" w:type="dxa"/>
            <w:tcBorders>
              <w:top w:val="single" w:sz="4" w:space="0" w:color="000000" w:themeColor="text1"/>
              <w:left w:val="double" w:sz="4" w:space="0" w:color="000000" w:themeColor="text1"/>
              <w:bottom w:val="single" w:sz="4" w:space="0" w:color="000000" w:themeColor="text1"/>
            </w:tcBorders>
          </w:tcPr>
          <w:p w14:paraId="6FAE3273" w14:textId="7CA41EEB" w:rsidR="61BB5A1B" w:rsidRDefault="61BB5A1B" w:rsidP="61BB5A1B">
            <w:pPr>
              <w:pStyle w:val="Normalindentado1"/>
              <w:ind w:left="0"/>
            </w:pPr>
          </w:p>
        </w:tc>
        <w:tc>
          <w:tcPr>
            <w:tcW w:w="1980" w:type="dxa"/>
            <w:tcBorders>
              <w:top w:val="single" w:sz="4" w:space="0" w:color="000000" w:themeColor="text1"/>
              <w:bottom w:val="single" w:sz="4" w:space="0" w:color="000000" w:themeColor="text1"/>
            </w:tcBorders>
          </w:tcPr>
          <w:p w14:paraId="5FED54F5" w14:textId="51FAAFDE" w:rsidR="61BB5A1B" w:rsidRDefault="61BB5A1B" w:rsidP="61BB5A1B">
            <w:pPr>
              <w:pStyle w:val="Normalindentado1"/>
              <w:ind w:left="0"/>
            </w:pPr>
            <w:r>
              <w:fldChar w:fldCharType="begin"/>
            </w:r>
            <w:r>
              <w:instrText xml:space="preserve"> FORMCHECKBOX </w:instrText>
            </w:r>
            <w:r>
              <w:fldChar w:fldCharType="separate"/>
            </w:r>
            <w:r>
              <w:fldChar w:fldCharType="end"/>
            </w:r>
            <w:r>
              <w:t xml:space="preserve"> </w:t>
            </w:r>
          </w:p>
        </w:tc>
        <w:tc>
          <w:tcPr>
            <w:tcW w:w="1894" w:type="dxa"/>
            <w:tcBorders>
              <w:top w:val="single" w:sz="4" w:space="0" w:color="000000" w:themeColor="text1"/>
              <w:bottom w:val="single" w:sz="4" w:space="0" w:color="000000" w:themeColor="text1"/>
              <w:right w:val="single" w:sz="4" w:space="0" w:color="000000" w:themeColor="text1"/>
            </w:tcBorders>
          </w:tcPr>
          <w:p w14:paraId="6161813C" w14:textId="2FB6879E" w:rsidR="61BB5A1B" w:rsidRDefault="61BB5A1B" w:rsidP="61BB5A1B">
            <w:pPr>
              <w:pStyle w:val="Normalindentado1"/>
              <w:ind w:left="0"/>
            </w:pPr>
            <w:r>
              <w:t>Baja/Opcional</w:t>
            </w:r>
            <w:r>
              <w:fldChar w:fldCharType="begin"/>
            </w:r>
            <w:r>
              <w:instrText xml:space="preserve"> FORMCHECKBOX </w:instrText>
            </w:r>
            <w:r>
              <w:fldChar w:fldCharType="separate"/>
            </w:r>
            <w:r>
              <w:fldChar w:fldCharType="end"/>
            </w:r>
          </w:p>
        </w:tc>
      </w:tr>
    </w:tbl>
    <w:p w14:paraId="3CF2EFD5" w14:textId="27E5C407" w:rsidR="61BB5A1B" w:rsidRDefault="61BB5A1B" w:rsidP="61BB5A1B">
      <w:pPr>
        <w:pStyle w:val="Normalindentado3"/>
      </w:pPr>
    </w:p>
    <w:p w14:paraId="42B1DDB0" w14:textId="2905B375" w:rsidR="61BB5A1B" w:rsidRDefault="61BB5A1B" w:rsidP="61BB5A1B">
      <w:pPr>
        <w:pStyle w:val="Normalindentado3"/>
        <w:ind w:left="708"/>
        <w:jc w:val="both"/>
      </w:pPr>
      <w:r w:rsidRPr="61BB5A1B">
        <w:rPr>
          <w:b/>
          <w:bCs/>
        </w:rPr>
        <w:t>Descripción del requisito:</w:t>
      </w:r>
      <w:r w:rsidRPr="61BB5A1B">
        <w:t xml:space="preserve"> El sistema debe permitir al paciente visualizar un registro histórico de todos sus exámenes y resultados realizados anteriormente en la clínica. Esto permite la trazabilidad de la salud del paciente y el acceso rápido a información médica pasada sin necesidad de asistencia presencial.</w:t>
      </w:r>
    </w:p>
    <w:p w14:paraId="165C1B33" w14:textId="32351EEA" w:rsidR="00174056" w:rsidRDefault="61BB5A1B">
      <w:pPr>
        <w:pStyle w:val="Ttulo2"/>
      </w:pPr>
      <w:bookmarkStart w:id="66" w:name="__RefHeading___Toc33411084"/>
      <w:bookmarkStart w:id="67" w:name="_Toc226812773"/>
      <w:bookmarkEnd w:id="66"/>
      <w:r>
        <w:t>Requisitos no funcionales</w:t>
      </w:r>
      <w:bookmarkEnd w:id="67"/>
    </w:p>
    <w:p w14:paraId="6EBE9691" w14:textId="14A118BB" w:rsidR="61BB5A1B" w:rsidRDefault="61BB5A1B" w:rsidP="61BB5A1B">
      <w:pPr>
        <w:pStyle w:val="Normalindentado2"/>
        <w:jc w:val="both"/>
      </w:pPr>
      <w:r w:rsidRPr="61BB5A1B">
        <w:t>Esta sección especifica los requisitos de calidad que el sistema debe cumplir para garantizar una operación eficiente, segura y confiable en el entorno de la clínica.</w:t>
      </w:r>
    </w:p>
    <w:p w14:paraId="668C3A2F" w14:textId="358ACCDC" w:rsidR="00174056" w:rsidRDefault="61BB5A1B">
      <w:pPr>
        <w:pStyle w:val="Ttulo3"/>
      </w:pPr>
      <w:bookmarkStart w:id="68" w:name="__RefHeading___Toc33411085"/>
      <w:bookmarkEnd w:id="68"/>
      <w:r>
        <w:t xml:space="preserve"> </w:t>
      </w:r>
      <w:bookmarkStart w:id="69" w:name="_Toc226812774"/>
      <w:r>
        <w:t>Requisitos de rendimiento</w:t>
      </w:r>
      <w:bookmarkEnd w:id="69"/>
    </w:p>
    <w:p w14:paraId="1FF01D42" w14:textId="57B9C34B" w:rsidR="61BB5A1B" w:rsidRDefault="61BB5A1B">
      <w:pPr>
        <w:pStyle w:val="Prrafodelista"/>
        <w:numPr>
          <w:ilvl w:val="0"/>
          <w:numId w:val="7"/>
        </w:numPr>
        <w:spacing w:before="240" w:after="240"/>
        <w:jc w:val="both"/>
      </w:pPr>
      <w:r w:rsidRPr="61BB5A1B">
        <w:rPr>
          <w:b/>
          <w:bCs/>
        </w:rPr>
        <w:t>Capacidad de Prototipo</w:t>
      </w:r>
      <w:r w:rsidRPr="61BB5A1B">
        <w:t xml:space="preserve">: Debido a que el sistema se desarrolla como un prototipo funcional con herramientas de uso académico, su rendimiento en un entorno de producción masiva puede ser limitado en comparación con soluciones comerciales. </w:t>
      </w:r>
    </w:p>
    <w:p w14:paraId="1ED15FD1" w14:textId="26460A84" w:rsidR="61BB5A1B" w:rsidRDefault="61BB5A1B">
      <w:pPr>
        <w:pStyle w:val="Prrafodelista"/>
        <w:numPr>
          <w:ilvl w:val="0"/>
          <w:numId w:val="7"/>
        </w:numPr>
        <w:spacing w:before="240" w:after="240"/>
        <w:jc w:val="both"/>
      </w:pPr>
      <w:r w:rsidRPr="61BB5A1B">
        <w:rPr>
          <w:b/>
          <w:bCs/>
        </w:rPr>
        <w:lastRenderedPageBreak/>
        <w:t>Dependencia de Conectividad</w:t>
      </w:r>
      <w:r w:rsidRPr="61BB5A1B">
        <w:t>: El tiempo de respuesta y la eficiencia de los procesos dependen directamente de la estabilidad y velocidad de la conexión a internet de los usuarios.</w:t>
      </w:r>
    </w:p>
    <w:p w14:paraId="4A6D1A3A" w14:textId="126891FD" w:rsidR="00174056" w:rsidRDefault="61BB5A1B">
      <w:pPr>
        <w:pStyle w:val="Ttulo3"/>
      </w:pPr>
      <w:bookmarkStart w:id="70" w:name="__RefHeading___Toc33411086"/>
      <w:bookmarkEnd w:id="70"/>
      <w:r>
        <w:t xml:space="preserve"> </w:t>
      </w:r>
      <w:bookmarkStart w:id="71" w:name="_Toc226812775"/>
      <w:r>
        <w:t>Seguridad</w:t>
      </w:r>
      <w:bookmarkEnd w:id="71"/>
    </w:p>
    <w:p w14:paraId="1D66D695" w14:textId="265882DB" w:rsidR="61BB5A1B" w:rsidRDefault="61BB5A1B">
      <w:pPr>
        <w:pStyle w:val="Prrafodelista"/>
        <w:numPr>
          <w:ilvl w:val="0"/>
          <w:numId w:val="6"/>
        </w:numPr>
        <w:jc w:val="both"/>
      </w:pPr>
      <w:r w:rsidRPr="61BB5A1B">
        <w:rPr>
          <w:b/>
          <w:bCs/>
        </w:rPr>
        <w:t>Control por Roles:</w:t>
      </w:r>
      <w:r w:rsidRPr="61BB5A1B">
        <w:t xml:space="preserve"> El sistema implementará seguridad basada en roles para asegurar que los pacientes, recepcionistas, técnicos y administradores accedan exclusivamente a las funciones permitidas para su perfil. </w:t>
      </w:r>
    </w:p>
    <w:p w14:paraId="5A6DC335" w14:textId="073D7B1D" w:rsidR="61BB5A1B" w:rsidRDefault="61BB5A1B">
      <w:pPr>
        <w:pStyle w:val="Prrafodelista"/>
        <w:numPr>
          <w:ilvl w:val="0"/>
          <w:numId w:val="6"/>
        </w:numPr>
        <w:jc w:val="both"/>
      </w:pPr>
      <w:r w:rsidRPr="61BB5A1B">
        <w:rPr>
          <w:b/>
          <w:bCs/>
        </w:rPr>
        <w:t>Autenticidad Documental:</w:t>
      </w:r>
      <w:r w:rsidRPr="61BB5A1B">
        <w:t xml:space="preserve"> Los informes clínicos generados en formato digital incluirán algún tipo de firma del laboratorio para garantizar la validez de los resultados entregados.</w:t>
      </w:r>
    </w:p>
    <w:p w14:paraId="7146F735" w14:textId="0600C939" w:rsidR="00174056" w:rsidRDefault="61BB5A1B">
      <w:pPr>
        <w:pStyle w:val="Ttulo3"/>
      </w:pPr>
      <w:bookmarkStart w:id="72" w:name="__RefHeading___Toc33411087"/>
      <w:bookmarkEnd w:id="72"/>
      <w:r>
        <w:t xml:space="preserve"> </w:t>
      </w:r>
      <w:bookmarkStart w:id="73" w:name="_Toc226812776"/>
      <w:r>
        <w:t>Fiabilidad</w:t>
      </w:r>
      <w:bookmarkEnd w:id="73"/>
    </w:p>
    <w:p w14:paraId="2C28028F" w14:textId="2F0EB8DA" w:rsidR="61BB5A1B" w:rsidRDefault="61BB5A1B">
      <w:pPr>
        <w:pStyle w:val="Prrafodelista"/>
        <w:numPr>
          <w:ilvl w:val="0"/>
          <w:numId w:val="5"/>
        </w:numPr>
        <w:jc w:val="both"/>
      </w:pPr>
      <w:r w:rsidRPr="61BB5A1B">
        <w:rPr>
          <w:b/>
          <w:bCs/>
        </w:rPr>
        <w:t>Integridad de Datos:</w:t>
      </w:r>
      <w:r w:rsidRPr="61BB5A1B">
        <w:t xml:space="preserve"> El sistema debe asegurar que cada resultado clínico ingresado se vincule de forma similar a la solicitud y al paciente correspondiente, evitando la duplicidad o pérdida de información. </w:t>
      </w:r>
    </w:p>
    <w:p w14:paraId="03671935" w14:textId="75CE3D67" w:rsidR="61BB5A1B" w:rsidRDefault="61BB5A1B">
      <w:pPr>
        <w:pStyle w:val="Prrafodelista"/>
        <w:numPr>
          <w:ilvl w:val="0"/>
          <w:numId w:val="5"/>
        </w:numPr>
        <w:jc w:val="both"/>
      </w:pPr>
      <w:r w:rsidRPr="61BB5A1B">
        <w:rPr>
          <w:b/>
          <w:bCs/>
        </w:rPr>
        <w:t>Precisión Operativa:</w:t>
      </w:r>
      <w:r w:rsidRPr="61BB5A1B">
        <w:t xml:space="preserve"> La automatización de los procesos está orientada a reducir los errores humanos presentes en la gestión manual de registros y bitácoras.</w:t>
      </w:r>
    </w:p>
    <w:p w14:paraId="0E6D1493" w14:textId="6796B1C8" w:rsidR="61BB5A1B" w:rsidRDefault="61BB5A1B" w:rsidP="61BB5A1B">
      <w:pPr>
        <w:pStyle w:val="guiazul"/>
        <w:ind w:left="1200"/>
      </w:pPr>
    </w:p>
    <w:p w14:paraId="33586B24" w14:textId="706D3944" w:rsidR="00174056" w:rsidRDefault="61BB5A1B">
      <w:pPr>
        <w:pStyle w:val="Ttulo3"/>
      </w:pPr>
      <w:bookmarkStart w:id="74" w:name="__RefHeading___Toc33411088"/>
      <w:bookmarkEnd w:id="74"/>
      <w:r>
        <w:t xml:space="preserve"> </w:t>
      </w:r>
      <w:bookmarkStart w:id="75" w:name="_Toc226812777"/>
      <w:r>
        <w:t>Disponibilidad</w:t>
      </w:r>
      <w:bookmarkEnd w:id="75"/>
    </w:p>
    <w:p w14:paraId="29B38625" w14:textId="1B27F3E5" w:rsidR="61BB5A1B" w:rsidRDefault="61BB5A1B">
      <w:pPr>
        <w:pStyle w:val="Prrafodelista"/>
        <w:numPr>
          <w:ilvl w:val="0"/>
          <w:numId w:val="4"/>
        </w:numPr>
        <w:spacing w:before="240" w:after="240"/>
        <w:jc w:val="both"/>
      </w:pPr>
      <w:r w:rsidRPr="61BB5A1B">
        <w:rPr>
          <w:b/>
          <w:bCs/>
        </w:rPr>
        <w:t>Acceso Ubicuo</w:t>
      </w:r>
      <w:r w:rsidRPr="61BB5A1B">
        <w:t xml:space="preserve">: Al ser una plataforma basada en web, el sistema debe estar disponible para su acceso remoto desde cualquier ubicación con conexión a red. </w:t>
      </w:r>
    </w:p>
    <w:p w14:paraId="3D0E34B0" w14:textId="325C427A" w:rsidR="61BB5A1B" w:rsidRDefault="61BB5A1B">
      <w:pPr>
        <w:pStyle w:val="Prrafodelista"/>
        <w:numPr>
          <w:ilvl w:val="0"/>
          <w:numId w:val="4"/>
        </w:numPr>
        <w:spacing w:before="240" w:after="240"/>
        <w:jc w:val="both"/>
      </w:pPr>
      <w:r w:rsidRPr="61BB5A1B">
        <w:rPr>
          <w:b/>
          <w:bCs/>
        </w:rPr>
        <w:t>Persistencia de Servicio</w:t>
      </w:r>
      <w:r w:rsidRPr="61BB5A1B">
        <w:t>: La disponibilidad del servicio está sometida a la operatividad de los equipos personales de los desarrolladores y la estabilidad de la red local.</w:t>
      </w:r>
    </w:p>
    <w:p w14:paraId="2F1BD8FE" w14:textId="44F16014" w:rsidR="61BB5A1B" w:rsidRDefault="61BB5A1B" w:rsidP="61BB5A1B">
      <w:pPr>
        <w:pStyle w:val="guiazul"/>
        <w:ind w:left="1200"/>
      </w:pPr>
    </w:p>
    <w:p w14:paraId="403EB800" w14:textId="084041D9" w:rsidR="00174056" w:rsidRDefault="61BB5A1B">
      <w:pPr>
        <w:pStyle w:val="Ttulo3"/>
      </w:pPr>
      <w:bookmarkStart w:id="76" w:name="__RefHeading___Toc33411089"/>
      <w:bookmarkEnd w:id="76"/>
      <w:r>
        <w:t xml:space="preserve"> </w:t>
      </w:r>
      <w:bookmarkStart w:id="77" w:name="_Toc226812778"/>
      <w:r>
        <w:t>Mantenibilidad</w:t>
      </w:r>
      <w:bookmarkEnd w:id="77"/>
    </w:p>
    <w:p w14:paraId="6DCF435A" w14:textId="6FBA1441" w:rsidR="61BB5A1B" w:rsidRDefault="61BB5A1B">
      <w:pPr>
        <w:pStyle w:val="Prrafodelista"/>
        <w:numPr>
          <w:ilvl w:val="0"/>
          <w:numId w:val="3"/>
        </w:numPr>
        <w:spacing w:before="240" w:after="240"/>
        <w:jc w:val="both"/>
      </w:pPr>
      <w:r w:rsidRPr="61BB5A1B">
        <w:rPr>
          <w:b/>
          <w:bCs/>
        </w:rPr>
        <w:t>Desarrollo Iterativo</w:t>
      </w:r>
      <w:r w:rsidRPr="61BB5A1B">
        <w:t xml:space="preserve">: El uso de la metodología </w:t>
      </w:r>
      <w:r w:rsidRPr="61BB5A1B">
        <w:rPr>
          <w:b/>
          <w:bCs/>
        </w:rPr>
        <w:t>Scrum</w:t>
      </w:r>
      <w:r w:rsidRPr="61BB5A1B">
        <w:t xml:space="preserve"> facilita la incorporación de mejoras, la corrección de errores y el refinamiento del sistema a través de ciclos de trabajo (Sprints). </w:t>
      </w:r>
    </w:p>
    <w:p w14:paraId="02C7BD8F" w14:textId="2C091B91" w:rsidR="61BB5A1B" w:rsidRDefault="61BB5A1B">
      <w:pPr>
        <w:pStyle w:val="Prrafodelista"/>
        <w:numPr>
          <w:ilvl w:val="0"/>
          <w:numId w:val="3"/>
        </w:numPr>
        <w:spacing w:before="240" w:after="240"/>
        <w:jc w:val="both"/>
      </w:pPr>
      <w:r w:rsidRPr="61BB5A1B">
        <w:rPr>
          <w:b/>
          <w:bCs/>
        </w:rPr>
        <w:t>Trazabilidad de Cambios</w:t>
      </w:r>
      <w:r w:rsidRPr="61BB5A1B">
        <w:t xml:space="preserve">: Se emplea el control de versiones mediante </w:t>
      </w:r>
      <w:r w:rsidRPr="61BB5A1B">
        <w:rPr>
          <w:b/>
          <w:bCs/>
        </w:rPr>
        <w:t>Git</w:t>
      </w:r>
      <w:r w:rsidRPr="61BB5A1B">
        <w:t xml:space="preserve"> y la gestión de tareas con </w:t>
      </w:r>
      <w:r w:rsidRPr="61BB5A1B">
        <w:rPr>
          <w:b/>
          <w:bCs/>
        </w:rPr>
        <w:t>Redmine</w:t>
      </w:r>
      <w:r w:rsidRPr="61BB5A1B">
        <w:t xml:space="preserve"> para asegurar que el código y la documentación sean fáciles de mantener y actualizar.</w:t>
      </w:r>
    </w:p>
    <w:p w14:paraId="4B180437" w14:textId="30EB2ADB" w:rsidR="00174056" w:rsidRDefault="61BB5A1B">
      <w:pPr>
        <w:pStyle w:val="Ttulo3"/>
      </w:pPr>
      <w:bookmarkStart w:id="78" w:name="__RefHeading___Toc33411090"/>
      <w:bookmarkEnd w:id="78"/>
      <w:r>
        <w:t xml:space="preserve"> </w:t>
      </w:r>
      <w:bookmarkStart w:id="79" w:name="_Toc226812779"/>
      <w:r>
        <w:t>Portabilidad</w:t>
      </w:r>
      <w:bookmarkEnd w:id="79"/>
    </w:p>
    <w:p w14:paraId="2EE8F632" w14:textId="7ABD7F65" w:rsidR="61BB5A1B" w:rsidRDefault="61BB5A1B">
      <w:pPr>
        <w:pStyle w:val="Prrafodelista"/>
        <w:numPr>
          <w:ilvl w:val="0"/>
          <w:numId w:val="2"/>
        </w:numPr>
        <w:jc w:val="both"/>
      </w:pPr>
      <w:r w:rsidRPr="61BB5A1B">
        <w:rPr>
          <w:b/>
          <w:bCs/>
        </w:rPr>
        <w:t>Compatibilidad con Navegadores:</w:t>
      </w:r>
      <w:r w:rsidRPr="61BB5A1B">
        <w:t xml:space="preserve"> El software debe ser compatible con navegadores web estándar, lo que elimina la necesidad de realizar instalaciones complejas de software adicional en los dispositivos de los usuarios. </w:t>
      </w:r>
    </w:p>
    <w:p w14:paraId="619DF87E" w14:textId="4C88312D" w:rsidR="61BB5A1B" w:rsidRDefault="61BB5A1B">
      <w:pPr>
        <w:pStyle w:val="Prrafodelista"/>
        <w:numPr>
          <w:ilvl w:val="0"/>
          <w:numId w:val="2"/>
        </w:numPr>
        <w:jc w:val="both"/>
      </w:pPr>
      <w:r w:rsidRPr="61BB5A1B">
        <w:rPr>
          <w:b/>
          <w:bCs/>
        </w:rPr>
        <w:t>Escalabilidad Futura:</w:t>
      </w:r>
      <w:r w:rsidRPr="61BB5A1B">
        <w:t xml:space="preserve"> El diseño del sistema debe permitir una migración sencilla hacia infraestructuras en la nube para mejorar la capacidad de acceso y crecimiento.</w:t>
      </w:r>
    </w:p>
    <w:p w14:paraId="1D65EF99" w14:textId="4C0F1029" w:rsidR="00174056" w:rsidRDefault="61BB5A1B">
      <w:pPr>
        <w:pStyle w:val="Ttulo2"/>
      </w:pPr>
      <w:bookmarkStart w:id="80" w:name="__RefHeading___Toc33411091"/>
      <w:bookmarkStart w:id="81" w:name="_Toc226812780"/>
      <w:bookmarkEnd w:id="80"/>
      <w:r>
        <w:t>Otros requisitos</w:t>
      </w:r>
      <w:bookmarkEnd w:id="81"/>
    </w:p>
    <w:p w14:paraId="1EB14CBD" w14:textId="0360EB47" w:rsidR="61BB5A1B" w:rsidRDefault="61BB5A1B" w:rsidP="61BB5A1B">
      <w:pPr>
        <w:ind w:left="708"/>
        <w:jc w:val="both"/>
      </w:pPr>
      <w:r w:rsidRPr="61BB5A1B">
        <w:t>En este apartado se incluyen requisitos adicionales que son fundamentales para el éxito a largo plazo del sistema y que no se clasifican estrictamente como funcionales o de interfaz.</w:t>
      </w:r>
    </w:p>
    <w:p w14:paraId="0E9558D2" w14:textId="2014C4D2" w:rsidR="61BB5A1B" w:rsidRDefault="61BB5A1B">
      <w:pPr>
        <w:pStyle w:val="Prrafodelista"/>
        <w:numPr>
          <w:ilvl w:val="0"/>
          <w:numId w:val="1"/>
        </w:numPr>
        <w:jc w:val="both"/>
      </w:pPr>
      <w:r w:rsidRPr="61BB5A1B">
        <w:rPr>
          <w:b/>
          <w:bCs/>
        </w:rPr>
        <w:lastRenderedPageBreak/>
        <w:t>Cumplimiento Legal y Normativo:</w:t>
      </w:r>
      <w:r w:rsidRPr="61BB5A1B">
        <w:t xml:space="preserve"> El sistema debe estar diseñado para cumplir con las normativas locales e internacionales relacionadas con la protección de datos personales y la privacidad de la información clínica de los pacientes.</w:t>
      </w:r>
    </w:p>
    <w:p w14:paraId="6F88437B" w14:textId="53EC5391" w:rsidR="61BB5A1B" w:rsidRDefault="61BB5A1B">
      <w:pPr>
        <w:pStyle w:val="Prrafodelista"/>
        <w:numPr>
          <w:ilvl w:val="0"/>
          <w:numId w:val="1"/>
        </w:numPr>
        <w:jc w:val="both"/>
      </w:pPr>
      <w:r w:rsidRPr="61BB5A1B">
        <w:rPr>
          <w:b/>
          <w:bCs/>
        </w:rPr>
        <w:t>Seguridad de la Información:</w:t>
      </w:r>
      <w:r w:rsidRPr="61BB5A1B">
        <w:t xml:space="preserve"> Se requiere la implementación de mecanismos robustos de seguridad, tales como el cifrado de datos y controles de acceso estrictos por roles, para proteger la integridad de los expedientes médicos.</w:t>
      </w:r>
    </w:p>
    <w:p w14:paraId="35B60E58" w14:textId="6AC08692" w:rsidR="61BB5A1B" w:rsidRDefault="61BB5A1B">
      <w:pPr>
        <w:pStyle w:val="Prrafodelista"/>
        <w:numPr>
          <w:ilvl w:val="0"/>
          <w:numId w:val="1"/>
        </w:numPr>
        <w:jc w:val="both"/>
      </w:pPr>
      <w:r w:rsidRPr="61BB5A1B">
        <w:rPr>
          <w:b/>
          <w:bCs/>
        </w:rPr>
        <w:t>Integración con Equipos Médicos:</w:t>
      </w:r>
      <w:r w:rsidRPr="61BB5A1B">
        <w:t xml:space="preserve"> Como requisito de evolución, el sistema debe permitir en un futuro la integración técnica con equipos analíticos de laboratorio para la captura automática de resultados, minimizando la intervención manual.</w:t>
      </w:r>
    </w:p>
    <w:p w14:paraId="5C06CBD0" w14:textId="60955F95" w:rsidR="61BB5A1B" w:rsidRDefault="61BB5A1B">
      <w:pPr>
        <w:pStyle w:val="Prrafodelista"/>
        <w:numPr>
          <w:ilvl w:val="0"/>
          <w:numId w:val="1"/>
        </w:numPr>
        <w:jc w:val="both"/>
      </w:pPr>
      <w:r w:rsidRPr="61BB5A1B">
        <w:rPr>
          <w:b/>
          <w:bCs/>
        </w:rPr>
        <w:t>Gestión de Inventario:</w:t>
      </w:r>
      <w:r w:rsidRPr="61BB5A1B">
        <w:t xml:space="preserve"> El sistema debe tener la capacidad potencial de incorporar un módulo para el control de inventario de insumos y reactivos clínicos, vinculando el consumo de materiales con los exámenes realizados.</w:t>
      </w:r>
    </w:p>
    <w:p w14:paraId="2DAB3299" w14:textId="4147B155" w:rsidR="61BB5A1B" w:rsidRDefault="61BB5A1B">
      <w:pPr>
        <w:pStyle w:val="Prrafodelista"/>
        <w:numPr>
          <w:ilvl w:val="0"/>
          <w:numId w:val="1"/>
        </w:numPr>
        <w:jc w:val="both"/>
      </w:pPr>
      <w:r w:rsidRPr="61BB5A1B">
        <w:rPr>
          <w:b/>
          <w:bCs/>
        </w:rPr>
        <w:t>Escalabilidad en la Nube:</w:t>
      </w:r>
      <w:r w:rsidRPr="61BB5A1B">
        <w:t xml:space="preserve"> El diseño debe facilitar la migración de la plataforma local hacia una infraestructura en la nube (Cloud Computing), garantizando así una alta disponibilidad, acceso remoto para los pacientes y una mejor integración con otros sistemas de salud regionales.</w:t>
      </w:r>
    </w:p>
    <w:p w14:paraId="1B12A5C5" w14:textId="2E4AEF36" w:rsidR="61BB5A1B" w:rsidRDefault="61BB5A1B" w:rsidP="61BB5A1B">
      <w:pPr>
        <w:pStyle w:val="Ttulo1"/>
        <w:spacing w:before="400" w:after="120"/>
        <w:rPr>
          <w:rFonts w:eastAsia="Arial"/>
          <w:color w:val="000000" w:themeColor="text1"/>
        </w:rPr>
      </w:pPr>
      <w:r w:rsidRPr="61BB5A1B">
        <w:rPr>
          <w:rFonts w:eastAsia="Arial"/>
          <w:color w:val="000000" w:themeColor="text1"/>
        </w:rPr>
        <w:t xml:space="preserve"> </w:t>
      </w:r>
      <w:bookmarkStart w:id="82" w:name="_Toc226812781"/>
      <w:r w:rsidRPr="61BB5A1B">
        <w:rPr>
          <w:rFonts w:eastAsia="Arial"/>
          <w:color w:val="000000" w:themeColor="text1"/>
        </w:rPr>
        <w:t>Metodología.</w:t>
      </w:r>
      <w:bookmarkEnd w:id="82"/>
      <w:r w:rsidRPr="61BB5A1B">
        <w:rPr>
          <w:rFonts w:eastAsia="Arial"/>
          <w:color w:val="000000" w:themeColor="text1"/>
        </w:rPr>
        <w:t xml:space="preserve"> </w:t>
      </w:r>
    </w:p>
    <w:p w14:paraId="51F6286B" w14:textId="2D1C9C4F" w:rsidR="61BB5A1B" w:rsidRDefault="61BB5A1B" w:rsidP="61BB5A1B">
      <w:pPr>
        <w:ind w:left="360"/>
        <w:jc w:val="both"/>
        <w:rPr>
          <w:rFonts w:eastAsia="Arial"/>
          <w:color w:val="000000" w:themeColor="text1"/>
          <w:szCs w:val="20"/>
        </w:rPr>
      </w:pPr>
      <w:r w:rsidRPr="61BB5A1B">
        <w:rPr>
          <w:rFonts w:eastAsia="Arial"/>
          <w:color w:val="000000" w:themeColor="text1"/>
          <w:szCs w:val="20"/>
        </w:rPr>
        <w:t>Para el desarrollo del proyecto de la clínica, se implementará el trabajo ágil Scrum. Esta elección permite una gestión iterativa e incremental, facilitando la entrega de un prototipo funcional mediante ciclos de trabajo denominados Sprints</w:t>
      </w:r>
    </w:p>
    <w:p w14:paraId="3AF5B766" w14:textId="3E362A0B" w:rsidR="61BB5A1B" w:rsidRDefault="61BB5A1B" w:rsidP="61BB5A1B">
      <w:pPr>
        <w:ind w:left="360"/>
        <w:rPr>
          <w:szCs w:val="20"/>
        </w:rPr>
      </w:pPr>
    </w:p>
    <w:p w14:paraId="53B6BF14" w14:textId="2C0692CE" w:rsidR="61BB5A1B" w:rsidRDefault="61BB5A1B" w:rsidP="61BB5A1B">
      <w:pPr>
        <w:ind w:left="360"/>
        <w:jc w:val="both"/>
        <w:rPr>
          <w:rFonts w:eastAsia="Arial"/>
          <w:color w:val="000000" w:themeColor="text1"/>
          <w:szCs w:val="20"/>
        </w:rPr>
      </w:pPr>
      <w:r w:rsidRPr="61BB5A1B">
        <w:rPr>
          <w:rFonts w:eastAsia="Arial"/>
          <w:color w:val="000000" w:themeColor="text1"/>
          <w:szCs w:val="20"/>
        </w:rPr>
        <w:t>Estructura de trabajo para Scrum</w:t>
      </w:r>
    </w:p>
    <w:p w14:paraId="148FDDF9" w14:textId="703A370B" w:rsidR="61BB5A1B" w:rsidRDefault="61BB5A1B">
      <w:pPr>
        <w:pStyle w:val="Prrafodelista"/>
        <w:numPr>
          <w:ilvl w:val="0"/>
          <w:numId w:val="16"/>
        </w:numPr>
        <w:spacing w:before="240" w:after="240"/>
        <w:jc w:val="both"/>
        <w:rPr>
          <w:rFonts w:eastAsia="Arial"/>
          <w:color w:val="000000" w:themeColor="text1"/>
          <w:szCs w:val="20"/>
        </w:rPr>
      </w:pPr>
      <w:r w:rsidRPr="61BB5A1B">
        <w:rPr>
          <w:rFonts w:eastAsia="Arial"/>
          <w:b/>
          <w:bCs/>
          <w:color w:val="000000" w:themeColor="text1"/>
          <w:szCs w:val="20"/>
        </w:rPr>
        <w:t>Roles del Equipo:</w:t>
      </w:r>
      <w:r w:rsidRPr="61BB5A1B">
        <w:rPr>
          <w:rFonts w:eastAsia="Arial"/>
          <w:color w:val="000000" w:themeColor="text1"/>
          <w:szCs w:val="20"/>
        </w:rPr>
        <w:t xml:space="preserve"> El grupo de trabajo se organizará para cubrir los roles de Scrum, donde los estudiantes Acevedo Alfaro, González Solano, González Alfaro y Mejía Portillo colaborarán como un equipo de desarrollo autogestionado</w:t>
      </w:r>
    </w:p>
    <w:p w14:paraId="0D7EF98E" w14:textId="4DA73DED" w:rsidR="61BB5A1B" w:rsidRDefault="61BB5A1B">
      <w:pPr>
        <w:pStyle w:val="Prrafodelista"/>
        <w:numPr>
          <w:ilvl w:val="0"/>
          <w:numId w:val="16"/>
        </w:numPr>
        <w:spacing w:before="240" w:after="240"/>
        <w:jc w:val="both"/>
        <w:rPr>
          <w:rFonts w:eastAsia="Arial"/>
          <w:color w:val="000000" w:themeColor="text1"/>
          <w:szCs w:val="20"/>
        </w:rPr>
      </w:pPr>
      <w:r w:rsidRPr="61BB5A1B">
        <w:rPr>
          <w:rFonts w:eastAsia="Arial"/>
          <w:b/>
          <w:bCs/>
          <w:color w:val="000000" w:themeColor="text1"/>
          <w:szCs w:val="20"/>
        </w:rPr>
        <w:t>Gestión de Actividades:</w:t>
      </w:r>
      <w:r w:rsidRPr="61BB5A1B">
        <w:rPr>
          <w:rFonts w:eastAsia="Arial"/>
          <w:color w:val="000000" w:themeColor="text1"/>
          <w:szCs w:val="20"/>
        </w:rPr>
        <w:t xml:space="preserve"> Se utilizará Redmine como Sistema de Gestión de Proyectos (SGP) para la planificación de tareas, tiempos y asignación de responsables</w:t>
      </w:r>
    </w:p>
    <w:p w14:paraId="16150C7A" w14:textId="4DF3BA8D" w:rsidR="61BB5A1B" w:rsidRDefault="61BB5A1B">
      <w:pPr>
        <w:pStyle w:val="Prrafodelista"/>
        <w:numPr>
          <w:ilvl w:val="0"/>
          <w:numId w:val="16"/>
        </w:numPr>
        <w:spacing w:before="240" w:after="240"/>
        <w:jc w:val="both"/>
        <w:rPr>
          <w:rFonts w:eastAsia="Arial"/>
          <w:color w:val="000000" w:themeColor="text1"/>
          <w:szCs w:val="20"/>
        </w:rPr>
      </w:pPr>
      <w:r w:rsidRPr="61BB5A1B">
        <w:rPr>
          <w:rFonts w:eastAsia="Arial"/>
          <w:b/>
          <w:bCs/>
          <w:color w:val="000000" w:themeColor="text1"/>
          <w:szCs w:val="20"/>
        </w:rPr>
        <w:t>Control de Versiones:</w:t>
      </w:r>
      <w:r w:rsidRPr="61BB5A1B">
        <w:rPr>
          <w:rFonts w:eastAsia="Arial"/>
          <w:color w:val="000000" w:themeColor="text1"/>
          <w:szCs w:val="20"/>
        </w:rPr>
        <w:t xml:space="preserve"> El desarrollo del código fuente y la documentación se gestionará mediante Git, asegurando la trazabilidad de los cambios desde la fase inicial</w:t>
      </w:r>
    </w:p>
    <w:p w14:paraId="18CCD20C" w14:textId="23C15C03" w:rsidR="61BB5A1B" w:rsidRDefault="61BB5A1B" w:rsidP="61BB5A1B">
      <w:pPr>
        <w:ind w:left="708"/>
        <w:jc w:val="both"/>
        <w:rPr>
          <w:rFonts w:eastAsia="Arial"/>
          <w:color w:val="000000" w:themeColor="text1"/>
          <w:sz w:val="24"/>
        </w:rPr>
      </w:pPr>
      <w:r w:rsidRPr="61BB5A1B">
        <w:rPr>
          <w:rFonts w:eastAsia="Arial"/>
          <w:color w:val="000000" w:themeColor="text1"/>
          <w:sz w:val="24"/>
        </w:rPr>
        <w:t>Fase de Metodología Técnica (Integradas en Sprints)</w:t>
      </w:r>
    </w:p>
    <w:p w14:paraId="5BC46CD0" w14:textId="0CBA9E2D" w:rsidR="61BB5A1B" w:rsidRDefault="61BB5A1B" w:rsidP="61BB5A1B">
      <w:pPr>
        <w:ind w:left="708"/>
        <w:jc w:val="both"/>
        <w:rPr>
          <w:rFonts w:eastAsia="Arial"/>
          <w:color w:val="000000" w:themeColor="text1"/>
          <w:szCs w:val="20"/>
        </w:rPr>
      </w:pPr>
      <w:r w:rsidRPr="61BB5A1B">
        <w:rPr>
          <w:rFonts w:eastAsia="Arial"/>
          <w:color w:val="000000" w:themeColor="text1"/>
          <w:szCs w:val="20"/>
        </w:rPr>
        <w:t>La Ejecución de la técnica se divide en seis fases a lo largo del proyecto</w:t>
      </w:r>
    </w:p>
    <w:p w14:paraId="069181CC" w14:textId="565AAD56" w:rsidR="61BB5A1B" w:rsidRDefault="61BB5A1B">
      <w:pPr>
        <w:pStyle w:val="Prrafodelista"/>
        <w:numPr>
          <w:ilvl w:val="0"/>
          <w:numId w:val="15"/>
        </w:numPr>
        <w:spacing w:before="240" w:after="240"/>
        <w:jc w:val="both"/>
        <w:rPr>
          <w:rFonts w:eastAsia="Arial"/>
          <w:color w:val="000000" w:themeColor="text1"/>
          <w:szCs w:val="20"/>
        </w:rPr>
      </w:pPr>
      <w:r w:rsidRPr="61BB5A1B">
        <w:rPr>
          <w:rFonts w:eastAsia="Arial"/>
          <w:b/>
          <w:bCs/>
          <w:color w:val="000000" w:themeColor="text1"/>
          <w:szCs w:val="20"/>
        </w:rPr>
        <w:t>Investigación y Recolección de Requisitos:</w:t>
      </w:r>
      <w:r w:rsidRPr="61BB5A1B">
        <w:rPr>
          <w:rFonts w:eastAsia="Arial"/>
          <w:color w:val="000000" w:themeColor="text1"/>
          <w:szCs w:val="20"/>
        </w:rPr>
        <w:t xml:space="preserve"> Se analizan las necesidades de la clínica para definir el Product Backlog, identificando los procesos de registro de pacientes, solicitudes y entrega de resultados</w:t>
      </w:r>
    </w:p>
    <w:p w14:paraId="60B5D7D1" w14:textId="4BA3D404" w:rsidR="61BB5A1B" w:rsidRDefault="61BB5A1B">
      <w:pPr>
        <w:pStyle w:val="Prrafodelista"/>
        <w:numPr>
          <w:ilvl w:val="0"/>
          <w:numId w:val="15"/>
        </w:numPr>
        <w:spacing w:before="240" w:after="240"/>
        <w:jc w:val="both"/>
        <w:rPr>
          <w:rFonts w:eastAsia="Arial"/>
          <w:color w:val="000000" w:themeColor="text1"/>
          <w:szCs w:val="20"/>
        </w:rPr>
      </w:pPr>
      <w:r w:rsidRPr="61BB5A1B">
        <w:rPr>
          <w:rFonts w:eastAsia="Arial"/>
          <w:b/>
          <w:bCs/>
          <w:color w:val="000000" w:themeColor="text1"/>
          <w:szCs w:val="20"/>
        </w:rPr>
        <w:t xml:space="preserve">Diseño de la Arquitectura y Base de Datos: </w:t>
      </w:r>
      <w:r w:rsidRPr="61BB5A1B">
        <w:rPr>
          <w:rFonts w:eastAsia="Arial"/>
          <w:color w:val="000000" w:themeColor="text1"/>
          <w:szCs w:val="20"/>
        </w:rPr>
        <w:t>Se define la estructura técnica utilizando PostgreSQL 17 y se diseñan las relaciones lógicas entre las entidades del sistema.</w:t>
      </w:r>
    </w:p>
    <w:p w14:paraId="2AB528C0" w14:textId="3ABFF566" w:rsidR="61BB5A1B" w:rsidRDefault="61BB5A1B">
      <w:pPr>
        <w:pStyle w:val="Prrafodelista"/>
        <w:numPr>
          <w:ilvl w:val="0"/>
          <w:numId w:val="15"/>
        </w:numPr>
        <w:spacing w:before="240" w:after="240"/>
        <w:jc w:val="both"/>
        <w:rPr>
          <w:rFonts w:eastAsia="Arial"/>
          <w:color w:val="000000" w:themeColor="text1"/>
          <w:szCs w:val="20"/>
        </w:rPr>
      </w:pPr>
      <w:r w:rsidRPr="61BB5A1B">
        <w:rPr>
          <w:rFonts w:eastAsia="Arial"/>
          <w:b/>
          <w:bCs/>
          <w:color w:val="000000" w:themeColor="text1"/>
          <w:szCs w:val="20"/>
        </w:rPr>
        <w:t>Diseño de Interfaces (Mockups):</w:t>
      </w:r>
      <w:r w:rsidRPr="61BB5A1B">
        <w:rPr>
          <w:rFonts w:eastAsia="Arial"/>
          <w:color w:val="000000" w:themeColor="text1"/>
          <w:szCs w:val="20"/>
        </w:rPr>
        <w:t xml:space="preserve"> Mediante la herramienta Figma, se crean las representaciones visuales e interactivas de alta fidelidad para validar el flujo de usuario antes de la codificación</w:t>
      </w:r>
    </w:p>
    <w:p w14:paraId="18E868DB" w14:textId="269C348F" w:rsidR="61BB5A1B" w:rsidRDefault="61BB5A1B">
      <w:pPr>
        <w:pStyle w:val="Prrafodelista"/>
        <w:numPr>
          <w:ilvl w:val="0"/>
          <w:numId w:val="15"/>
        </w:numPr>
        <w:spacing w:before="240" w:after="240"/>
        <w:jc w:val="both"/>
        <w:rPr>
          <w:rFonts w:eastAsia="Arial"/>
          <w:color w:val="000000" w:themeColor="text1"/>
          <w:szCs w:val="20"/>
        </w:rPr>
      </w:pPr>
      <w:r w:rsidRPr="61BB5A1B">
        <w:rPr>
          <w:rFonts w:eastAsia="Arial"/>
          <w:b/>
          <w:bCs/>
          <w:color w:val="000000" w:themeColor="text1"/>
          <w:szCs w:val="20"/>
        </w:rPr>
        <w:t xml:space="preserve">Desarrollo de Prototipo: </w:t>
      </w:r>
      <w:r w:rsidRPr="61BB5A1B">
        <w:rPr>
          <w:rFonts w:eastAsia="Arial"/>
          <w:color w:val="000000" w:themeColor="text1"/>
          <w:szCs w:val="20"/>
        </w:rPr>
        <w:t>Implementación de la lógica de negocio utilizando el framework Laravel 12, con estilos de Tailwind CSS y componentes de PrimeVue.</w:t>
      </w:r>
    </w:p>
    <w:p w14:paraId="1F7068D4" w14:textId="5857C5A1" w:rsidR="61BB5A1B" w:rsidRDefault="61BB5A1B">
      <w:pPr>
        <w:pStyle w:val="Prrafodelista"/>
        <w:numPr>
          <w:ilvl w:val="0"/>
          <w:numId w:val="15"/>
        </w:numPr>
        <w:spacing w:before="240" w:after="240"/>
        <w:jc w:val="both"/>
        <w:rPr>
          <w:rFonts w:eastAsia="Arial"/>
          <w:color w:val="000000" w:themeColor="text1"/>
          <w:szCs w:val="20"/>
        </w:rPr>
      </w:pPr>
      <w:r w:rsidRPr="61BB5A1B">
        <w:rPr>
          <w:rFonts w:eastAsia="Arial"/>
          <w:b/>
          <w:bCs/>
          <w:color w:val="000000" w:themeColor="text1"/>
          <w:szCs w:val="20"/>
        </w:rPr>
        <w:t xml:space="preserve">Integración de Servicios: </w:t>
      </w:r>
      <w:r w:rsidRPr="61BB5A1B">
        <w:rPr>
          <w:rFonts w:eastAsia="Arial"/>
          <w:color w:val="000000" w:themeColor="text1"/>
          <w:szCs w:val="20"/>
        </w:rPr>
        <w:t>Configuración técnica para el envío automatizado de correos electrónicos y la generación de reportes clínicos en formato PDF con firma digital.</w:t>
      </w:r>
    </w:p>
    <w:p w14:paraId="6395BE5F" w14:textId="735A0D83" w:rsidR="61BB5A1B" w:rsidRDefault="61BB5A1B" w:rsidP="61BB5A1B">
      <w:pPr>
        <w:pStyle w:val="Normalindentado2"/>
        <w:spacing w:line="259" w:lineRule="auto"/>
        <w:ind w:left="708"/>
        <w:rPr>
          <w:szCs w:val="20"/>
        </w:rPr>
      </w:pPr>
      <w:r w:rsidRPr="61BB5A1B">
        <w:rPr>
          <w:rFonts w:eastAsia="Arial"/>
          <w:b/>
          <w:bCs/>
          <w:color w:val="000000" w:themeColor="text1"/>
          <w:szCs w:val="20"/>
        </w:rPr>
        <w:t>Pruebas y Refinamiento:</w:t>
      </w:r>
      <w:r w:rsidRPr="61BB5A1B">
        <w:rPr>
          <w:rFonts w:eastAsia="Arial"/>
          <w:color w:val="000000" w:themeColor="text1"/>
          <w:szCs w:val="20"/>
        </w:rPr>
        <w:t xml:space="preserve"> Configuración técnica para el envío automatizado de correos electrónicos y la generación de reportes clínicos en formato PDF con firma digital.</w:t>
      </w:r>
    </w:p>
    <w:p w14:paraId="56E7DB94" w14:textId="2B9357B3" w:rsidR="61BB5A1B" w:rsidRDefault="61BB5A1B" w:rsidP="61BB5A1B">
      <w:pPr>
        <w:pStyle w:val="Normalindentado2"/>
        <w:spacing w:line="259" w:lineRule="auto"/>
        <w:rPr>
          <w:rFonts w:eastAsia="Arial"/>
          <w:color w:val="000000" w:themeColor="text1"/>
          <w:szCs w:val="20"/>
        </w:rPr>
      </w:pPr>
    </w:p>
    <w:p w14:paraId="3BB12068" w14:textId="7D7D3412" w:rsidR="61BB5A1B" w:rsidRDefault="61BB5A1B" w:rsidP="61BB5A1B">
      <w:pPr>
        <w:pStyle w:val="Ttulo1"/>
        <w:spacing w:before="400" w:after="120"/>
        <w:rPr>
          <w:rFonts w:eastAsia="Arial"/>
          <w:color w:val="000000" w:themeColor="text1"/>
        </w:rPr>
      </w:pPr>
      <w:r w:rsidRPr="61BB5A1B">
        <w:rPr>
          <w:rFonts w:eastAsia="Arial"/>
          <w:color w:val="000000" w:themeColor="text1"/>
        </w:rPr>
        <w:lastRenderedPageBreak/>
        <w:t xml:space="preserve">   </w:t>
      </w:r>
      <w:bookmarkStart w:id="83" w:name="_Toc226812782"/>
      <w:r w:rsidRPr="61BB5A1B">
        <w:rPr>
          <w:rFonts w:eastAsia="Arial"/>
          <w:color w:val="000000" w:themeColor="text1"/>
        </w:rPr>
        <w:t>Planificación del Proyecto.</w:t>
      </w:r>
      <w:bookmarkEnd w:id="83"/>
    </w:p>
    <w:p w14:paraId="3E9480B0" w14:textId="6449B65B" w:rsidR="61BB5A1B" w:rsidRDefault="61BB5A1B"/>
    <w:p w14:paraId="18133340" w14:textId="0B8F7769" w:rsidR="61BB5A1B" w:rsidRDefault="61BB5A1B" w:rsidP="61BB5A1B">
      <w:pPr>
        <w:ind w:left="708"/>
        <w:jc w:val="both"/>
        <w:rPr>
          <w:rFonts w:eastAsia="Arial"/>
          <w:color w:val="000000" w:themeColor="text1"/>
          <w:sz w:val="18"/>
          <w:szCs w:val="18"/>
        </w:rPr>
      </w:pPr>
      <w:r w:rsidRPr="61BB5A1B">
        <w:rPr>
          <w:rFonts w:eastAsia="Arial"/>
          <w:color w:val="000000" w:themeColor="text1"/>
          <w:szCs w:val="20"/>
        </w:rPr>
        <w:t xml:space="preserve">Para el desarrollo del sistema de gestión de exámenes clínicos se adoptará la metodología ágil </w:t>
      </w:r>
      <w:r w:rsidRPr="61BB5A1B">
        <w:rPr>
          <w:rFonts w:eastAsia="Arial"/>
          <w:b/>
          <w:bCs/>
          <w:color w:val="000000" w:themeColor="text1"/>
          <w:szCs w:val="20"/>
        </w:rPr>
        <w:t>Scrum</w:t>
      </w:r>
      <w:r w:rsidRPr="61BB5A1B">
        <w:rPr>
          <w:rFonts w:eastAsia="Arial"/>
          <w:color w:val="000000" w:themeColor="text1"/>
          <w:szCs w:val="20"/>
        </w:rPr>
        <w:t xml:space="preserve">, organizando el trabajo en iteraciones llamadas </w:t>
      </w:r>
      <w:r w:rsidRPr="61BB5A1B">
        <w:rPr>
          <w:rFonts w:eastAsia="Arial"/>
          <w:i/>
          <w:iCs/>
          <w:color w:val="000000" w:themeColor="text1"/>
          <w:szCs w:val="20"/>
        </w:rPr>
        <w:t>Sprints</w:t>
      </w:r>
      <w:r w:rsidRPr="61BB5A1B">
        <w:rPr>
          <w:rFonts w:eastAsia="Arial"/>
          <w:color w:val="000000" w:themeColor="text1"/>
          <w:szCs w:val="20"/>
        </w:rPr>
        <w:t>, permitiendo la entrega progresiva de un prototipo funcional.</w:t>
      </w:r>
    </w:p>
    <w:p w14:paraId="2CAD9E8A" w14:textId="43D0ED80" w:rsidR="61BB5A1B" w:rsidRDefault="61BB5A1B" w:rsidP="61BB5A1B">
      <w:pPr>
        <w:ind w:left="708"/>
        <w:jc w:val="both"/>
      </w:pPr>
    </w:p>
    <w:p w14:paraId="32058B8F" w14:textId="466BBADC" w:rsidR="61BB5A1B" w:rsidRDefault="61BB5A1B" w:rsidP="61BB5A1B">
      <w:pPr>
        <w:ind w:left="708"/>
        <w:jc w:val="both"/>
        <w:rPr>
          <w:rFonts w:eastAsia="Arial"/>
          <w:b/>
          <w:bCs/>
          <w:color w:val="000000" w:themeColor="text1"/>
          <w:sz w:val="40"/>
          <w:szCs w:val="40"/>
        </w:rPr>
      </w:pPr>
      <w:r w:rsidRPr="61BB5A1B">
        <w:rPr>
          <w:b/>
          <w:bCs/>
          <w:sz w:val="24"/>
        </w:rPr>
        <w:t>Estructura de Sprints</w:t>
      </w:r>
    </w:p>
    <w:p w14:paraId="14D0992A" w14:textId="313BD37C" w:rsidR="61BB5A1B" w:rsidRDefault="61BB5A1B" w:rsidP="61BB5A1B">
      <w:pPr>
        <w:pStyle w:val="Ttulo3"/>
        <w:spacing w:before="280" w:after="80"/>
        <w:jc w:val="both"/>
        <w:rPr>
          <w:rFonts w:eastAsia="Arial"/>
          <w:color w:val="000000" w:themeColor="text1"/>
        </w:rPr>
      </w:pPr>
      <w:bookmarkStart w:id="84" w:name="_Toc226812783"/>
      <w:r w:rsidRPr="61BB5A1B">
        <w:rPr>
          <w:rFonts w:eastAsia="Arial"/>
          <w:color w:val="000000" w:themeColor="text1"/>
        </w:rPr>
        <w:t>Sprint 1: Análisis y Diseño</w:t>
      </w:r>
      <w:bookmarkEnd w:id="84"/>
    </w:p>
    <w:p w14:paraId="29D1E7BB" w14:textId="02B82D8D" w:rsidR="61BB5A1B" w:rsidRDefault="61BB5A1B" w:rsidP="61BB5A1B">
      <w:pPr>
        <w:spacing w:before="240" w:after="240"/>
        <w:ind w:left="708"/>
        <w:jc w:val="both"/>
        <w:rPr>
          <w:rFonts w:eastAsia="Arial"/>
          <w:color w:val="000000" w:themeColor="text1"/>
          <w:sz w:val="18"/>
          <w:szCs w:val="18"/>
        </w:rPr>
      </w:pPr>
      <w:r w:rsidRPr="61BB5A1B">
        <w:rPr>
          <w:rFonts w:eastAsia="Arial"/>
          <w:b/>
          <w:bCs/>
          <w:color w:val="000000" w:themeColor="text1"/>
          <w:szCs w:val="20"/>
        </w:rPr>
        <w:t>Objetivo:</w:t>
      </w:r>
      <w:r w:rsidRPr="61BB5A1B">
        <w:rPr>
          <w:rFonts w:eastAsia="Arial"/>
          <w:color w:val="000000" w:themeColor="text1"/>
          <w:szCs w:val="20"/>
        </w:rPr>
        <w:t xml:space="preserve"> Definir la base del sistema.</w:t>
      </w:r>
    </w:p>
    <w:p w14:paraId="348B2692" w14:textId="03DE1B76"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Actividades:</w:t>
      </w:r>
    </w:p>
    <w:p w14:paraId="70EDF42D" w14:textId="05AE0DBB" w:rsidR="61BB5A1B" w:rsidRDefault="61BB5A1B">
      <w:pPr>
        <w:pStyle w:val="Prrafodelista"/>
        <w:numPr>
          <w:ilvl w:val="0"/>
          <w:numId w:val="14"/>
        </w:numPr>
        <w:spacing w:before="240" w:after="240"/>
        <w:jc w:val="both"/>
        <w:rPr>
          <w:rFonts w:eastAsia="Arial"/>
          <w:color w:val="000000" w:themeColor="text1"/>
          <w:szCs w:val="20"/>
        </w:rPr>
      </w:pPr>
      <w:r w:rsidRPr="61BB5A1B">
        <w:rPr>
          <w:rFonts w:eastAsia="Arial"/>
          <w:color w:val="000000" w:themeColor="text1"/>
          <w:szCs w:val="20"/>
        </w:rPr>
        <w:t>Recolección de requisitos</w:t>
      </w:r>
    </w:p>
    <w:p w14:paraId="60CCCAFD" w14:textId="17A754EB" w:rsidR="61BB5A1B" w:rsidRDefault="61BB5A1B">
      <w:pPr>
        <w:pStyle w:val="Prrafodelista"/>
        <w:numPr>
          <w:ilvl w:val="0"/>
          <w:numId w:val="14"/>
        </w:numPr>
        <w:spacing w:before="240" w:after="240"/>
        <w:jc w:val="both"/>
        <w:rPr>
          <w:rFonts w:eastAsia="Arial"/>
          <w:color w:val="000000" w:themeColor="text1"/>
          <w:szCs w:val="20"/>
        </w:rPr>
      </w:pPr>
      <w:r w:rsidRPr="61BB5A1B">
        <w:rPr>
          <w:rFonts w:eastAsia="Arial"/>
          <w:color w:val="000000" w:themeColor="text1"/>
          <w:szCs w:val="20"/>
        </w:rPr>
        <w:t>Definición del Product Backlog</w:t>
      </w:r>
    </w:p>
    <w:p w14:paraId="59ABB691" w14:textId="5405A79C" w:rsidR="61BB5A1B" w:rsidRDefault="61BB5A1B">
      <w:pPr>
        <w:pStyle w:val="Prrafodelista"/>
        <w:numPr>
          <w:ilvl w:val="0"/>
          <w:numId w:val="14"/>
        </w:numPr>
        <w:spacing w:before="240" w:after="240"/>
        <w:jc w:val="both"/>
        <w:rPr>
          <w:rFonts w:eastAsia="Arial"/>
          <w:color w:val="000000" w:themeColor="text1"/>
          <w:szCs w:val="20"/>
        </w:rPr>
      </w:pPr>
      <w:r w:rsidRPr="61BB5A1B">
        <w:rPr>
          <w:rFonts w:eastAsia="Arial"/>
          <w:color w:val="000000" w:themeColor="text1"/>
          <w:szCs w:val="20"/>
        </w:rPr>
        <w:t>Diseño de base de datos</w:t>
      </w:r>
    </w:p>
    <w:p w14:paraId="6990F4B6" w14:textId="26E36D13" w:rsidR="61BB5A1B" w:rsidRDefault="61BB5A1B">
      <w:pPr>
        <w:pStyle w:val="Prrafodelista"/>
        <w:numPr>
          <w:ilvl w:val="0"/>
          <w:numId w:val="14"/>
        </w:numPr>
        <w:spacing w:before="240" w:after="240"/>
        <w:jc w:val="both"/>
        <w:rPr>
          <w:rFonts w:eastAsia="Arial"/>
          <w:color w:val="000000" w:themeColor="text1"/>
          <w:szCs w:val="20"/>
        </w:rPr>
      </w:pPr>
      <w:r w:rsidRPr="61BB5A1B">
        <w:rPr>
          <w:rFonts w:eastAsia="Arial"/>
          <w:color w:val="000000" w:themeColor="text1"/>
          <w:szCs w:val="20"/>
        </w:rPr>
        <w:t>Elaboración de diagramas (casos de uso y clases)</w:t>
      </w:r>
    </w:p>
    <w:p w14:paraId="7250B3C3" w14:textId="720EF138" w:rsidR="61BB5A1B" w:rsidRDefault="61BB5A1B">
      <w:pPr>
        <w:pStyle w:val="Prrafodelista"/>
        <w:numPr>
          <w:ilvl w:val="0"/>
          <w:numId w:val="14"/>
        </w:numPr>
        <w:spacing w:before="240" w:after="240"/>
        <w:jc w:val="both"/>
        <w:rPr>
          <w:rFonts w:eastAsia="Arial"/>
          <w:color w:val="000000" w:themeColor="text1"/>
          <w:szCs w:val="20"/>
        </w:rPr>
      </w:pPr>
      <w:r w:rsidRPr="61BB5A1B">
        <w:rPr>
          <w:rFonts w:eastAsia="Arial"/>
          <w:color w:val="000000" w:themeColor="text1"/>
          <w:szCs w:val="20"/>
        </w:rPr>
        <w:t>Diseño de prototipos en Figma</w:t>
      </w:r>
    </w:p>
    <w:p w14:paraId="29BA6642" w14:textId="0CA7CF66"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Entregables:</w:t>
      </w:r>
    </w:p>
    <w:p w14:paraId="0FEAB225" w14:textId="0F314731" w:rsidR="61BB5A1B" w:rsidRDefault="61BB5A1B">
      <w:pPr>
        <w:pStyle w:val="Prrafodelista"/>
        <w:numPr>
          <w:ilvl w:val="0"/>
          <w:numId w:val="13"/>
        </w:numPr>
        <w:spacing w:before="240" w:after="240"/>
        <w:jc w:val="both"/>
        <w:rPr>
          <w:rFonts w:eastAsia="Arial"/>
          <w:color w:val="000000" w:themeColor="text1"/>
          <w:szCs w:val="20"/>
        </w:rPr>
      </w:pPr>
      <w:r w:rsidRPr="61BB5A1B">
        <w:rPr>
          <w:rFonts w:eastAsia="Arial"/>
          <w:color w:val="000000" w:themeColor="text1"/>
          <w:szCs w:val="20"/>
        </w:rPr>
        <w:t>Documento de requisitos</w:t>
      </w:r>
    </w:p>
    <w:p w14:paraId="6BE9D2DC" w14:textId="4EA3A879" w:rsidR="61BB5A1B" w:rsidRDefault="61BB5A1B">
      <w:pPr>
        <w:pStyle w:val="Prrafodelista"/>
        <w:numPr>
          <w:ilvl w:val="0"/>
          <w:numId w:val="13"/>
        </w:numPr>
        <w:spacing w:before="240" w:after="240"/>
        <w:jc w:val="both"/>
        <w:rPr>
          <w:rFonts w:eastAsia="Arial"/>
          <w:color w:val="000000" w:themeColor="text1"/>
          <w:szCs w:val="20"/>
        </w:rPr>
      </w:pPr>
      <w:r w:rsidRPr="61BB5A1B">
        <w:rPr>
          <w:rFonts w:eastAsia="Arial"/>
          <w:color w:val="000000" w:themeColor="text1"/>
          <w:szCs w:val="20"/>
        </w:rPr>
        <w:t>Mockups del sistema</w:t>
      </w:r>
    </w:p>
    <w:p w14:paraId="5B2B830E" w14:textId="16A536F5" w:rsidR="61BB5A1B" w:rsidRDefault="61BB5A1B">
      <w:pPr>
        <w:pStyle w:val="Prrafodelista"/>
        <w:numPr>
          <w:ilvl w:val="0"/>
          <w:numId w:val="13"/>
        </w:numPr>
        <w:spacing w:before="240" w:after="240"/>
        <w:jc w:val="both"/>
        <w:rPr>
          <w:rFonts w:eastAsia="Arial"/>
          <w:color w:val="000000" w:themeColor="text1"/>
          <w:szCs w:val="20"/>
        </w:rPr>
      </w:pPr>
      <w:r w:rsidRPr="61BB5A1B">
        <w:rPr>
          <w:rFonts w:eastAsia="Arial"/>
          <w:color w:val="000000" w:themeColor="text1"/>
          <w:szCs w:val="20"/>
        </w:rPr>
        <w:t>Diagrama de clases</w:t>
      </w:r>
    </w:p>
    <w:p w14:paraId="3CF79F44" w14:textId="6251DF69" w:rsidR="61BB5A1B" w:rsidRDefault="61BB5A1B" w:rsidP="61BB5A1B">
      <w:pPr>
        <w:pStyle w:val="Ttulo3"/>
        <w:spacing w:before="280" w:after="80"/>
        <w:jc w:val="both"/>
        <w:rPr>
          <w:rFonts w:eastAsia="Arial"/>
          <w:color w:val="000000" w:themeColor="text1"/>
        </w:rPr>
      </w:pPr>
      <w:bookmarkStart w:id="85" w:name="_Toc226812784"/>
      <w:r w:rsidRPr="61BB5A1B">
        <w:rPr>
          <w:rFonts w:eastAsia="Arial"/>
          <w:color w:val="000000" w:themeColor="text1"/>
        </w:rPr>
        <w:t>Sprint 2: Desarrollo del Prototipo</w:t>
      </w:r>
      <w:bookmarkEnd w:id="85"/>
    </w:p>
    <w:p w14:paraId="35B7B6E6" w14:textId="4FA1BAC4" w:rsidR="61BB5A1B" w:rsidRDefault="61BB5A1B" w:rsidP="61BB5A1B">
      <w:pPr>
        <w:spacing w:before="240" w:after="240"/>
        <w:ind w:left="708"/>
        <w:jc w:val="both"/>
        <w:rPr>
          <w:rFonts w:eastAsia="Arial"/>
          <w:color w:val="000000" w:themeColor="text1"/>
          <w:sz w:val="18"/>
          <w:szCs w:val="18"/>
        </w:rPr>
      </w:pPr>
      <w:r w:rsidRPr="61BB5A1B">
        <w:rPr>
          <w:rFonts w:eastAsia="Arial"/>
          <w:b/>
          <w:bCs/>
          <w:color w:val="000000" w:themeColor="text1"/>
          <w:szCs w:val="20"/>
        </w:rPr>
        <w:t>Objetivo:</w:t>
      </w:r>
      <w:r w:rsidRPr="61BB5A1B">
        <w:rPr>
          <w:rFonts w:eastAsia="Arial"/>
          <w:color w:val="000000" w:themeColor="text1"/>
          <w:szCs w:val="20"/>
        </w:rPr>
        <w:t xml:space="preserve"> Implementar funcionalidades principales.</w:t>
      </w:r>
    </w:p>
    <w:p w14:paraId="3992254C" w14:textId="162C020D"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Actividades:</w:t>
      </w:r>
    </w:p>
    <w:p w14:paraId="253C3BE7" w14:textId="775D9FC6" w:rsidR="61BB5A1B" w:rsidRDefault="61BB5A1B">
      <w:pPr>
        <w:pStyle w:val="Prrafodelista"/>
        <w:numPr>
          <w:ilvl w:val="0"/>
          <w:numId w:val="12"/>
        </w:numPr>
        <w:spacing w:before="240" w:after="240"/>
        <w:jc w:val="both"/>
        <w:rPr>
          <w:rFonts w:eastAsia="Arial"/>
          <w:color w:val="000000" w:themeColor="text1"/>
          <w:szCs w:val="20"/>
        </w:rPr>
      </w:pPr>
      <w:r w:rsidRPr="61BB5A1B">
        <w:rPr>
          <w:rFonts w:eastAsia="Arial"/>
          <w:color w:val="000000" w:themeColor="text1"/>
          <w:szCs w:val="20"/>
        </w:rPr>
        <w:t>Registro de pacientes</w:t>
      </w:r>
    </w:p>
    <w:p w14:paraId="0A7286DA" w14:textId="31BD9984" w:rsidR="61BB5A1B" w:rsidRDefault="61BB5A1B">
      <w:pPr>
        <w:pStyle w:val="Prrafodelista"/>
        <w:numPr>
          <w:ilvl w:val="0"/>
          <w:numId w:val="12"/>
        </w:numPr>
        <w:spacing w:before="240" w:after="240"/>
        <w:jc w:val="both"/>
        <w:rPr>
          <w:rFonts w:eastAsia="Arial"/>
          <w:color w:val="000000" w:themeColor="text1"/>
          <w:szCs w:val="20"/>
        </w:rPr>
      </w:pPr>
      <w:r w:rsidRPr="61BB5A1B">
        <w:rPr>
          <w:rFonts w:eastAsia="Arial"/>
          <w:color w:val="000000" w:themeColor="text1"/>
          <w:szCs w:val="20"/>
        </w:rPr>
        <w:t>Inicio de sesión</w:t>
      </w:r>
    </w:p>
    <w:p w14:paraId="07C5E33E" w14:textId="4834AA72" w:rsidR="61BB5A1B" w:rsidRDefault="61BB5A1B">
      <w:pPr>
        <w:pStyle w:val="Prrafodelista"/>
        <w:numPr>
          <w:ilvl w:val="0"/>
          <w:numId w:val="12"/>
        </w:numPr>
        <w:spacing w:before="240" w:after="240"/>
        <w:jc w:val="both"/>
        <w:rPr>
          <w:rFonts w:eastAsia="Arial"/>
          <w:color w:val="000000" w:themeColor="text1"/>
          <w:szCs w:val="20"/>
        </w:rPr>
      </w:pPr>
      <w:r w:rsidRPr="61BB5A1B">
        <w:rPr>
          <w:rFonts w:eastAsia="Arial"/>
          <w:color w:val="000000" w:themeColor="text1"/>
          <w:szCs w:val="20"/>
        </w:rPr>
        <w:t>Solicitud de exámenes</w:t>
      </w:r>
    </w:p>
    <w:p w14:paraId="6AD65CCF" w14:textId="2F6F3D17" w:rsidR="61BB5A1B" w:rsidRDefault="61BB5A1B">
      <w:pPr>
        <w:pStyle w:val="Prrafodelista"/>
        <w:numPr>
          <w:ilvl w:val="0"/>
          <w:numId w:val="12"/>
        </w:numPr>
        <w:spacing w:before="240" w:after="240"/>
        <w:jc w:val="both"/>
        <w:rPr>
          <w:rFonts w:eastAsia="Arial"/>
          <w:color w:val="000000" w:themeColor="text1"/>
          <w:szCs w:val="20"/>
        </w:rPr>
      </w:pPr>
      <w:r w:rsidRPr="61BB5A1B">
        <w:rPr>
          <w:rFonts w:eastAsia="Arial"/>
          <w:color w:val="000000" w:themeColor="text1"/>
          <w:szCs w:val="20"/>
        </w:rPr>
        <w:t>Panel de recepcionista</w:t>
      </w:r>
    </w:p>
    <w:p w14:paraId="69978F4D" w14:textId="3A5FBE90" w:rsidR="61BB5A1B" w:rsidRDefault="61BB5A1B">
      <w:pPr>
        <w:pStyle w:val="Prrafodelista"/>
        <w:numPr>
          <w:ilvl w:val="0"/>
          <w:numId w:val="12"/>
        </w:numPr>
        <w:spacing w:before="240" w:after="240"/>
        <w:jc w:val="both"/>
        <w:rPr>
          <w:rFonts w:eastAsia="Arial"/>
          <w:color w:val="000000" w:themeColor="text1"/>
          <w:szCs w:val="20"/>
        </w:rPr>
      </w:pPr>
      <w:r w:rsidRPr="61BB5A1B">
        <w:rPr>
          <w:rFonts w:eastAsia="Arial"/>
          <w:color w:val="000000" w:themeColor="text1"/>
          <w:szCs w:val="20"/>
        </w:rPr>
        <w:t>Base de datos en PostgreSQL</w:t>
      </w:r>
    </w:p>
    <w:p w14:paraId="3D7EB9FE" w14:textId="16912923"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Entregables:</w:t>
      </w:r>
    </w:p>
    <w:p w14:paraId="481A1983" w14:textId="7AB72DB7" w:rsidR="61BB5A1B" w:rsidRDefault="61BB5A1B">
      <w:pPr>
        <w:pStyle w:val="Prrafodelista"/>
        <w:numPr>
          <w:ilvl w:val="0"/>
          <w:numId w:val="11"/>
        </w:numPr>
        <w:spacing w:before="240" w:after="240"/>
        <w:jc w:val="both"/>
        <w:rPr>
          <w:rFonts w:eastAsia="Arial"/>
          <w:color w:val="000000" w:themeColor="text1"/>
          <w:szCs w:val="20"/>
        </w:rPr>
      </w:pPr>
      <w:r w:rsidRPr="61BB5A1B">
        <w:rPr>
          <w:rFonts w:eastAsia="Arial"/>
          <w:color w:val="000000" w:themeColor="text1"/>
          <w:szCs w:val="20"/>
        </w:rPr>
        <w:t>Módulos funcionales básicos</w:t>
      </w:r>
    </w:p>
    <w:p w14:paraId="428BDCE3" w14:textId="4386356A" w:rsidR="61BB5A1B" w:rsidRDefault="61BB5A1B">
      <w:pPr>
        <w:pStyle w:val="Prrafodelista"/>
        <w:numPr>
          <w:ilvl w:val="0"/>
          <w:numId w:val="11"/>
        </w:numPr>
        <w:spacing w:before="240" w:after="240"/>
        <w:jc w:val="both"/>
        <w:rPr>
          <w:rFonts w:eastAsia="Arial"/>
          <w:color w:val="000000" w:themeColor="text1"/>
          <w:szCs w:val="20"/>
        </w:rPr>
      </w:pPr>
      <w:r w:rsidRPr="61BB5A1B">
        <w:rPr>
          <w:rFonts w:eastAsia="Arial"/>
          <w:color w:val="000000" w:themeColor="text1"/>
          <w:szCs w:val="20"/>
        </w:rPr>
        <w:t>Base de datos operativa</w:t>
      </w:r>
    </w:p>
    <w:p w14:paraId="007F6303" w14:textId="3B84AC18" w:rsidR="61BB5A1B" w:rsidRDefault="61BB5A1B" w:rsidP="61BB5A1B">
      <w:pPr>
        <w:pStyle w:val="Ttulo3"/>
        <w:spacing w:before="280" w:after="80"/>
        <w:jc w:val="both"/>
        <w:rPr>
          <w:rFonts w:eastAsia="Arial"/>
          <w:color w:val="000000" w:themeColor="text1"/>
        </w:rPr>
      </w:pPr>
      <w:bookmarkStart w:id="86" w:name="_Toc226812785"/>
      <w:r w:rsidRPr="61BB5A1B">
        <w:rPr>
          <w:rFonts w:eastAsia="Arial"/>
          <w:color w:val="000000" w:themeColor="text1"/>
        </w:rPr>
        <w:t>Sprint 3: Integración y Pruebas</w:t>
      </w:r>
      <w:bookmarkEnd w:id="86"/>
    </w:p>
    <w:p w14:paraId="6282A48B" w14:textId="4FED9DC3" w:rsidR="61BB5A1B" w:rsidRDefault="61BB5A1B" w:rsidP="61BB5A1B">
      <w:pPr>
        <w:spacing w:before="240" w:after="240"/>
        <w:ind w:left="708"/>
        <w:jc w:val="both"/>
        <w:rPr>
          <w:rFonts w:eastAsia="Arial"/>
          <w:color w:val="000000" w:themeColor="text1"/>
          <w:sz w:val="18"/>
          <w:szCs w:val="18"/>
        </w:rPr>
      </w:pPr>
      <w:r w:rsidRPr="61BB5A1B">
        <w:rPr>
          <w:rFonts w:eastAsia="Arial"/>
          <w:b/>
          <w:bCs/>
          <w:color w:val="000000" w:themeColor="text1"/>
          <w:szCs w:val="20"/>
        </w:rPr>
        <w:t>Objetivo:</w:t>
      </w:r>
      <w:r w:rsidRPr="61BB5A1B">
        <w:rPr>
          <w:rFonts w:eastAsia="Arial"/>
          <w:color w:val="000000" w:themeColor="text1"/>
          <w:szCs w:val="20"/>
        </w:rPr>
        <w:t xml:space="preserve"> Analizar y validar el sistema.</w:t>
      </w:r>
    </w:p>
    <w:p w14:paraId="7A963C45" w14:textId="2951F23A"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Actividades:</w:t>
      </w:r>
    </w:p>
    <w:p w14:paraId="4FF3BC36" w14:textId="2C2A589C" w:rsidR="61BB5A1B" w:rsidRDefault="61BB5A1B">
      <w:pPr>
        <w:pStyle w:val="Prrafodelista"/>
        <w:numPr>
          <w:ilvl w:val="0"/>
          <w:numId w:val="10"/>
        </w:numPr>
        <w:spacing w:before="240" w:after="240"/>
        <w:jc w:val="both"/>
        <w:rPr>
          <w:rFonts w:eastAsia="Arial"/>
          <w:color w:val="000000" w:themeColor="text1"/>
          <w:szCs w:val="20"/>
        </w:rPr>
      </w:pPr>
      <w:r w:rsidRPr="61BB5A1B">
        <w:rPr>
          <w:rFonts w:eastAsia="Arial"/>
          <w:color w:val="000000" w:themeColor="text1"/>
          <w:szCs w:val="20"/>
        </w:rPr>
        <w:t>Ingreso de resultados clínicos</w:t>
      </w:r>
    </w:p>
    <w:p w14:paraId="42660A66" w14:textId="7BF8C230" w:rsidR="61BB5A1B" w:rsidRDefault="61BB5A1B">
      <w:pPr>
        <w:pStyle w:val="Prrafodelista"/>
        <w:numPr>
          <w:ilvl w:val="0"/>
          <w:numId w:val="10"/>
        </w:numPr>
        <w:spacing w:before="240" w:after="240"/>
        <w:jc w:val="both"/>
        <w:rPr>
          <w:rFonts w:eastAsia="Arial"/>
          <w:color w:val="000000" w:themeColor="text1"/>
          <w:szCs w:val="20"/>
        </w:rPr>
      </w:pPr>
      <w:r w:rsidRPr="61BB5A1B">
        <w:rPr>
          <w:rFonts w:eastAsia="Arial"/>
          <w:color w:val="000000" w:themeColor="text1"/>
          <w:szCs w:val="20"/>
        </w:rPr>
        <w:t>Generación de reportes PDF</w:t>
      </w:r>
    </w:p>
    <w:p w14:paraId="19588812" w14:textId="2A53AF38" w:rsidR="61BB5A1B" w:rsidRDefault="61BB5A1B">
      <w:pPr>
        <w:pStyle w:val="Prrafodelista"/>
        <w:numPr>
          <w:ilvl w:val="0"/>
          <w:numId w:val="10"/>
        </w:numPr>
        <w:spacing w:before="240" w:after="240"/>
        <w:jc w:val="both"/>
        <w:rPr>
          <w:rFonts w:eastAsia="Arial"/>
          <w:color w:val="000000" w:themeColor="text1"/>
          <w:szCs w:val="20"/>
        </w:rPr>
      </w:pPr>
      <w:r w:rsidRPr="61BB5A1B">
        <w:rPr>
          <w:rFonts w:eastAsia="Arial"/>
          <w:color w:val="000000" w:themeColor="text1"/>
          <w:szCs w:val="20"/>
        </w:rPr>
        <w:t>Envío de correos electrónicos</w:t>
      </w:r>
    </w:p>
    <w:p w14:paraId="5917E19B" w14:textId="77740FCE" w:rsidR="61BB5A1B" w:rsidRDefault="61BB5A1B">
      <w:pPr>
        <w:pStyle w:val="Prrafodelista"/>
        <w:numPr>
          <w:ilvl w:val="0"/>
          <w:numId w:val="10"/>
        </w:numPr>
        <w:spacing w:before="240" w:after="240"/>
        <w:jc w:val="both"/>
        <w:rPr>
          <w:rFonts w:eastAsia="Arial"/>
          <w:color w:val="000000" w:themeColor="text1"/>
          <w:szCs w:val="20"/>
        </w:rPr>
      </w:pPr>
      <w:r w:rsidRPr="61BB5A1B">
        <w:rPr>
          <w:rFonts w:eastAsia="Arial"/>
          <w:color w:val="000000" w:themeColor="text1"/>
          <w:szCs w:val="20"/>
        </w:rPr>
        <w:t>Pruebas del sistema</w:t>
      </w:r>
    </w:p>
    <w:p w14:paraId="6F683154" w14:textId="6310208D" w:rsidR="61BB5A1B" w:rsidRDefault="61BB5A1B">
      <w:pPr>
        <w:pStyle w:val="Prrafodelista"/>
        <w:numPr>
          <w:ilvl w:val="0"/>
          <w:numId w:val="10"/>
        </w:numPr>
        <w:spacing w:before="240" w:after="240"/>
        <w:jc w:val="both"/>
        <w:rPr>
          <w:rFonts w:eastAsia="Arial"/>
          <w:color w:val="000000" w:themeColor="text1"/>
          <w:szCs w:val="20"/>
        </w:rPr>
      </w:pPr>
      <w:r w:rsidRPr="61BB5A1B">
        <w:rPr>
          <w:rFonts w:eastAsia="Arial"/>
          <w:color w:val="000000" w:themeColor="text1"/>
          <w:szCs w:val="20"/>
        </w:rPr>
        <w:lastRenderedPageBreak/>
        <w:t>Corrección de errores</w:t>
      </w:r>
    </w:p>
    <w:p w14:paraId="08E24EE9" w14:textId="673C0D8C" w:rsidR="61BB5A1B" w:rsidRDefault="61BB5A1B" w:rsidP="61BB5A1B">
      <w:pPr>
        <w:spacing w:before="240" w:after="240"/>
        <w:ind w:left="708"/>
        <w:jc w:val="both"/>
        <w:rPr>
          <w:rFonts w:eastAsia="Arial"/>
          <w:b/>
          <w:bCs/>
          <w:color w:val="000000" w:themeColor="text1"/>
          <w:sz w:val="18"/>
          <w:szCs w:val="18"/>
        </w:rPr>
      </w:pPr>
      <w:r w:rsidRPr="61BB5A1B">
        <w:rPr>
          <w:rFonts w:eastAsia="Arial"/>
          <w:b/>
          <w:bCs/>
          <w:color w:val="000000" w:themeColor="text1"/>
          <w:szCs w:val="20"/>
        </w:rPr>
        <w:t>Entregables:</w:t>
      </w:r>
    </w:p>
    <w:p w14:paraId="4BC59F72" w14:textId="34123EA1" w:rsidR="61BB5A1B" w:rsidRDefault="61BB5A1B">
      <w:pPr>
        <w:pStyle w:val="Prrafodelista"/>
        <w:numPr>
          <w:ilvl w:val="0"/>
          <w:numId w:val="9"/>
        </w:numPr>
        <w:spacing w:before="240" w:after="240"/>
        <w:jc w:val="both"/>
        <w:rPr>
          <w:rFonts w:eastAsia="Arial"/>
          <w:color w:val="000000" w:themeColor="text1"/>
          <w:szCs w:val="20"/>
        </w:rPr>
      </w:pPr>
      <w:r w:rsidRPr="61BB5A1B">
        <w:rPr>
          <w:rFonts w:eastAsia="Arial"/>
          <w:color w:val="000000" w:themeColor="text1"/>
          <w:szCs w:val="20"/>
        </w:rPr>
        <w:t>Prototipo funcional completo</w:t>
      </w:r>
    </w:p>
    <w:p w14:paraId="10D2B83D" w14:textId="798FE30B" w:rsidR="61BB5A1B" w:rsidRDefault="61BB5A1B">
      <w:pPr>
        <w:pStyle w:val="Prrafodelista"/>
        <w:numPr>
          <w:ilvl w:val="0"/>
          <w:numId w:val="9"/>
        </w:numPr>
        <w:spacing w:before="240" w:after="240"/>
        <w:jc w:val="both"/>
        <w:rPr>
          <w:rFonts w:eastAsia="Arial"/>
          <w:color w:val="000000" w:themeColor="text1"/>
          <w:szCs w:val="20"/>
        </w:rPr>
      </w:pPr>
      <w:r w:rsidRPr="61BB5A1B">
        <w:rPr>
          <w:rFonts w:eastAsia="Arial"/>
          <w:color w:val="000000" w:themeColor="text1"/>
          <w:szCs w:val="20"/>
        </w:rPr>
        <w:t>Documentación final</w:t>
      </w:r>
    </w:p>
    <w:p w14:paraId="7A6D9CA7" w14:textId="7DFB9B48" w:rsidR="61BB5A1B" w:rsidRDefault="61BB5A1B" w:rsidP="61BB5A1B">
      <w:pPr>
        <w:ind w:left="708"/>
        <w:jc w:val="both"/>
      </w:pPr>
    </w:p>
    <w:p w14:paraId="39300DA2" w14:textId="3E7149F7" w:rsidR="61BB5A1B" w:rsidRDefault="61BB5A1B" w:rsidP="61BB5A1B">
      <w:pPr>
        <w:ind w:left="708"/>
        <w:jc w:val="both"/>
        <w:rPr>
          <w:rFonts w:eastAsia="Arial"/>
          <w:b/>
          <w:bCs/>
          <w:color w:val="000000" w:themeColor="text1"/>
          <w:sz w:val="44"/>
          <w:szCs w:val="44"/>
        </w:rPr>
      </w:pPr>
      <w:r w:rsidRPr="61BB5A1B">
        <w:rPr>
          <w:sz w:val="28"/>
          <w:szCs w:val="28"/>
        </w:rPr>
        <w:t xml:space="preserve"> Herramientas a Utilizar</w:t>
      </w:r>
    </w:p>
    <w:p w14:paraId="75A8621C" w14:textId="5692D9ED"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Laravel 12</w:t>
      </w:r>
      <w:r w:rsidRPr="61BB5A1B">
        <w:rPr>
          <w:rFonts w:eastAsia="Arial"/>
          <w:color w:val="000000" w:themeColor="text1"/>
          <w:szCs w:val="20"/>
        </w:rPr>
        <w:t xml:space="preserve"> → Desarrollo backend</w:t>
      </w:r>
    </w:p>
    <w:p w14:paraId="5CFAB112" w14:textId="336FE3C9"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PostgreSQL 17</w:t>
      </w:r>
      <w:r w:rsidRPr="61BB5A1B">
        <w:rPr>
          <w:rFonts w:eastAsia="Arial"/>
          <w:color w:val="000000" w:themeColor="text1"/>
          <w:szCs w:val="20"/>
        </w:rPr>
        <w:t xml:space="preserve"> → Base de datos</w:t>
      </w:r>
    </w:p>
    <w:p w14:paraId="130EC1C9" w14:textId="6DD91FFD"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Tailwind CSS</w:t>
      </w:r>
      <w:r w:rsidRPr="61BB5A1B">
        <w:rPr>
          <w:rFonts w:eastAsia="Arial"/>
          <w:color w:val="000000" w:themeColor="text1"/>
          <w:szCs w:val="20"/>
        </w:rPr>
        <w:t xml:space="preserve"> → Diseño de interfaz</w:t>
      </w:r>
    </w:p>
    <w:p w14:paraId="1734BDBF" w14:textId="635BFCFD"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PrimeVue</w:t>
      </w:r>
      <w:r w:rsidRPr="61BB5A1B">
        <w:rPr>
          <w:rFonts w:eastAsia="Arial"/>
          <w:color w:val="000000" w:themeColor="text1"/>
          <w:szCs w:val="20"/>
        </w:rPr>
        <w:t xml:space="preserve"> → Componentes UI</w:t>
      </w:r>
    </w:p>
    <w:p w14:paraId="2A07FCEF" w14:textId="56A3AAC1"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Figma</w:t>
      </w:r>
      <w:r w:rsidRPr="61BB5A1B">
        <w:rPr>
          <w:rFonts w:eastAsia="Arial"/>
          <w:color w:val="000000" w:themeColor="text1"/>
          <w:szCs w:val="20"/>
        </w:rPr>
        <w:t xml:space="preserve"> → Prototipos</w:t>
      </w:r>
    </w:p>
    <w:p w14:paraId="050E8604" w14:textId="26BADF34" w:rsidR="61BB5A1B"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Git</w:t>
      </w:r>
      <w:r w:rsidRPr="61BB5A1B">
        <w:rPr>
          <w:rFonts w:eastAsia="Arial"/>
          <w:color w:val="000000" w:themeColor="text1"/>
          <w:szCs w:val="20"/>
        </w:rPr>
        <w:t xml:space="preserve"> → Control de versiones</w:t>
      </w:r>
    </w:p>
    <w:p w14:paraId="3684DECD" w14:textId="1FCFD4B4" w:rsidR="61BB5A1B" w:rsidRPr="002A014C" w:rsidRDefault="61BB5A1B">
      <w:pPr>
        <w:pStyle w:val="Prrafodelista"/>
        <w:numPr>
          <w:ilvl w:val="0"/>
          <w:numId w:val="8"/>
        </w:numPr>
        <w:spacing w:before="240" w:after="240"/>
        <w:jc w:val="both"/>
        <w:rPr>
          <w:rFonts w:eastAsia="Arial"/>
          <w:color w:val="000000" w:themeColor="text1"/>
          <w:szCs w:val="20"/>
        </w:rPr>
      </w:pPr>
      <w:r w:rsidRPr="61BB5A1B">
        <w:rPr>
          <w:rFonts w:eastAsia="Arial"/>
          <w:b/>
          <w:bCs/>
          <w:color w:val="000000" w:themeColor="text1"/>
          <w:szCs w:val="20"/>
        </w:rPr>
        <w:t>Redmine</w:t>
      </w:r>
      <w:r w:rsidRPr="61BB5A1B">
        <w:rPr>
          <w:rFonts w:eastAsia="Arial"/>
          <w:color w:val="000000" w:themeColor="text1"/>
          <w:szCs w:val="20"/>
        </w:rPr>
        <w:t xml:space="preserve"> → Gestión de tareas</w:t>
      </w:r>
    </w:p>
    <w:p w14:paraId="4DF1F816" w14:textId="4B44A304" w:rsidR="61BB5A1B" w:rsidRDefault="61BB5A1B" w:rsidP="61BB5A1B">
      <w:pPr>
        <w:pStyle w:val="Ttulo2"/>
        <w:spacing w:after="240"/>
        <w:rPr>
          <w:rFonts w:eastAsia="Arial"/>
          <w:iCs w:val="0"/>
          <w:color w:val="000000" w:themeColor="text1"/>
        </w:rPr>
      </w:pPr>
      <w:bookmarkStart w:id="87" w:name="_Toc226812786"/>
      <w:r w:rsidRPr="61BB5A1B">
        <w:rPr>
          <w:rFonts w:eastAsia="Arial"/>
          <w:iCs w:val="0"/>
          <w:color w:val="000000" w:themeColor="text1"/>
        </w:rPr>
        <w:t>Diagrama de actividades</w:t>
      </w:r>
      <w:bookmarkEnd w:id="87"/>
    </w:p>
    <w:p w14:paraId="2975E528" w14:textId="2AE2577D" w:rsidR="61BB5A1B" w:rsidRDefault="61BB5A1B" w:rsidP="61BB5A1B">
      <w:pPr>
        <w:jc w:val="center"/>
      </w:pPr>
      <w:r>
        <w:rPr>
          <w:noProof/>
        </w:rPr>
        <w:drawing>
          <wp:inline distT="0" distB="0" distL="0" distR="0" wp14:anchorId="2FE15DEC" wp14:editId="16FECF22">
            <wp:extent cx="5905500" cy="2228850"/>
            <wp:effectExtent l="0" t="0" r="0" b="0"/>
            <wp:docPr id="543104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04354" name="Picture 543104354"/>
                    <pic:cNvPicPr/>
                  </pic:nvPicPr>
                  <pic:blipFill>
                    <a:blip r:embed="rId22">
                      <a:extLst>
                        <a:ext uri="{28A0092B-C50C-407E-A947-70E740481C1C}">
                          <a14:useLocalDpi xmlns:a14="http://schemas.microsoft.com/office/drawing/2010/main"/>
                        </a:ext>
                      </a:extLst>
                    </a:blip>
                    <a:stretch>
                      <a:fillRect/>
                    </a:stretch>
                  </pic:blipFill>
                  <pic:spPr>
                    <a:xfrm>
                      <a:off x="0" y="0"/>
                      <a:ext cx="5905500" cy="2228850"/>
                    </a:xfrm>
                    <a:prstGeom prst="rect">
                      <a:avLst/>
                    </a:prstGeom>
                  </pic:spPr>
                </pic:pic>
              </a:graphicData>
            </a:graphic>
          </wp:inline>
        </w:drawing>
      </w:r>
    </w:p>
    <w:p w14:paraId="71A5E842" w14:textId="77777777" w:rsidR="002A014C" w:rsidRDefault="002A014C" w:rsidP="61BB5A1B">
      <w:pPr>
        <w:jc w:val="center"/>
      </w:pPr>
    </w:p>
    <w:p w14:paraId="2EBBB584" w14:textId="77777777" w:rsidR="002A014C" w:rsidRDefault="002A014C" w:rsidP="61BB5A1B">
      <w:pPr>
        <w:jc w:val="center"/>
      </w:pPr>
    </w:p>
    <w:p w14:paraId="1F46F369" w14:textId="77777777" w:rsidR="002A014C" w:rsidRDefault="002A014C" w:rsidP="61BB5A1B">
      <w:pPr>
        <w:jc w:val="center"/>
      </w:pPr>
    </w:p>
    <w:p w14:paraId="6DDA57B8" w14:textId="77777777" w:rsidR="002A014C" w:rsidRDefault="002A014C" w:rsidP="61BB5A1B">
      <w:pPr>
        <w:jc w:val="center"/>
      </w:pPr>
    </w:p>
    <w:p w14:paraId="586FE950" w14:textId="77777777" w:rsidR="002A014C" w:rsidRDefault="002A014C" w:rsidP="61BB5A1B">
      <w:pPr>
        <w:jc w:val="center"/>
      </w:pPr>
    </w:p>
    <w:p w14:paraId="0D656A58" w14:textId="77777777" w:rsidR="002A014C" w:rsidRDefault="002A014C" w:rsidP="61BB5A1B">
      <w:pPr>
        <w:jc w:val="center"/>
      </w:pPr>
    </w:p>
    <w:p w14:paraId="487DB108" w14:textId="77777777" w:rsidR="002A014C" w:rsidRDefault="002A014C" w:rsidP="61BB5A1B">
      <w:pPr>
        <w:jc w:val="center"/>
      </w:pPr>
    </w:p>
    <w:p w14:paraId="47CDE410" w14:textId="77777777" w:rsidR="002A014C" w:rsidRDefault="002A014C" w:rsidP="61BB5A1B">
      <w:pPr>
        <w:jc w:val="center"/>
      </w:pPr>
    </w:p>
    <w:p w14:paraId="3081854A" w14:textId="77777777" w:rsidR="002A014C" w:rsidRDefault="002A014C" w:rsidP="61BB5A1B">
      <w:pPr>
        <w:jc w:val="center"/>
      </w:pPr>
    </w:p>
    <w:p w14:paraId="6FF5AC88" w14:textId="77777777" w:rsidR="002A014C" w:rsidRDefault="002A014C" w:rsidP="61BB5A1B">
      <w:pPr>
        <w:jc w:val="center"/>
      </w:pPr>
    </w:p>
    <w:p w14:paraId="05BB84BC" w14:textId="77777777" w:rsidR="002A014C" w:rsidRDefault="002A014C" w:rsidP="61BB5A1B">
      <w:pPr>
        <w:jc w:val="center"/>
      </w:pPr>
    </w:p>
    <w:p w14:paraId="763F4AEF" w14:textId="77777777" w:rsidR="002A014C" w:rsidRDefault="002A014C" w:rsidP="61BB5A1B">
      <w:pPr>
        <w:jc w:val="center"/>
      </w:pPr>
    </w:p>
    <w:p w14:paraId="0395B489" w14:textId="77777777" w:rsidR="002A014C" w:rsidRDefault="002A014C" w:rsidP="61BB5A1B">
      <w:pPr>
        <w:jc w:val="center"/>
      </w:pPr>
    </w:p>
    <w:p w14:paraId="081C7CC5" w14:textId="77777777" w:rsidR="002A014C" w:rsidRDefault="002A014C" w:rsidP="61BB5A1B">
      <w:pPr>
        <w:jc w:val="center"/>
      </w:pPr>
    </w:p>
    <w:p w14:paraId="25F2DD9F" w14:textId="77777777" w:rsidR="002A014C" w:rsidRDefault="002A014C" w:rsidP="61BB5A1B">
      <w:pPr>
        <w:jc w:val="center"/>
      </w:pPr>
    </w:p>
    <w:p w14:paraId="353D7D98" w14:textId="31B92C88" w:rsidR="61BB5A1B" w:rsidRDefault="61BB5A1B" w:rsidP="61BB5A1B">
      <w:pPr>
        <w:pStyle w:val="Ttulo1"/>
        <w:spacing w:before="400" w:after="120"/>
        <w:rPr>
          <w:rFonts w:eastAsia="Arial"/>
          <w:color w:val="000000" w:themeColor="text1"/>
        </w:rPr>
      </w:pPr>
      <w:r w:rsidRPr="61BB5A1B">
        <w:rPr>
          <w:rFonts w:eastAsia="Arial"/>
          <w:color w:val="000000" w:themeColor="text1"/>
        </w:rPr>
        <w:lastRenderedPageBreak/>
        <w:t xml:space="preserve">  </w:t>
      </w:r>
      <w:bookmarkStart w:id="88" w:name="_Toc226812787"/>
      <w:r w:rsidRPr="61BB5A1B">
        <w:rPr>
          <w:rFonts w:eastAsia="Arial"/>
          <w:color w:val="000000" w:themeColor="text1"/>
        </w:rPr>
        <w:t>Planificación de los recursos.</w:t>
      </w:r>
      <w:bookmarkEnd w:id="88"/>
      <w:r w:rsidRPr="61BB5A1B">
        <w:rPr>
          <w:rFonts w:eastAsia="Arial"/>
          <w:color w:val="000000" w:themeColor="text1"/>
        </w:rPr>
        <w:t xml:space="preserve"> </w:t>
      </w:r>
    </w:p>
    <w:p w14:paraId="7ED923A6" w14:textId="715E23F7"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Para el desarrollo del sistema de gestión de exámenes clínicos para la clínica “Minerva”, se realizó una planificación de los recursos necesarios para garantizar la correcta ejecución del proyecto durante los diferentes sprints definidos en la metodología Scrum.</w:t>
      </w:r>
    </w:p>
    <w:p w14:paraId="023043CE" w14:textId="1679CA2E" w:rsidR="61BB5A1B" w:rsidRDefault="61BB5A1B" w:rsidP="61BB5A1B">
      <w:pPr>
        <w:spacing w:before="240" w:after="240"/>
        <w:ind w:left="360"/>
        <w:jc w:val="both"/>
        <w:rPr>
          <w:rFonts w:eastAsia="Arial"/>
          <w:b/>
          <w:bCs/>
          <w:color w:val="000000" w:themeColor="text1"/>
          <w:sz w:val="24"/>
        </w:rPr>
      </w:pPr>
      <w:r w:rsidRPr="61BB5A1B">
        <w:rPr>
          <w:rFonts w:eastAsia="Arial"/>
          <w:b/>
          <w:bCs/>
          <w:color w:val="000000" w:themeColor="text1"/>
          <w:sz w:val="24"/>
        </w:rPr>
        <w:t>Recursos Humanos</w:t>
      </w:r>
    </w:p>
    <w:p w14:paraId="28B69A6A" w14:textId="41D47034" w:rsidR="61BB5A1B" w:rsidRDefault="61BB5A1B" w:rsidP="61BB5A1B">
      <w:pPr>
        <w:spacing w:before="240" w:after="240"/>
        <w:ind w:left="360"/>
        <w:jc w:val="both"/>
        <w:rPr>
          <w:rFonts w:eastAsia="Arial"/>
          <w:color w:val="000000" w:themeColor="text1"/>
          <w:szCs w:val="20"/>
        </w:rPr>
      </w:pPr>
      <w:r w:rsidRPr="61BB5A1B">
        <w:rPr>
          <w:rFonts w:eastAsia="Arial"/>
          <w:color w:val="000000" w:themeColor="text1"/>
          <w:szCs w:val="20"/>
        </w:rPr>
        <w:t>El equipo de trabajo está conformado por cuatro estudiantes, quienes colaborarán en las diferentes etapas del desarrollo del sistema, distribuyendo las responsabilidades de acuerdo con las actividades del proyecto.</w:t>
      </w:r>
    </w:p>
    <w:p w14:paraId="02A77524" w14:textId="4F3E5CAE" w:rsidR="61BB5A1B" w:rsidRDefault="61BB5A1B" w:rsidP="61BB5A1B">
      <w:pPr>
        <w:ind w:left="360"/>
        <w:rPr>
          <w:szCs w:val="20"/>
        </w:rPr>
      </w:pPr>
    </w:p>
    <w:tbl>
      <w:tblPr>
        <w:tblW w:w="0" w:type="auto"/>
        <w:tblLook w:val="06A0" w:firstRow="1" w:lastRow="0" w:firstColumn="1" w:lastColumn="0" w:noHBand="1" w:noVBand="1"/>
      </w:tblPr>
      <w:tblGrid>
        <w:gridCol w:w="2061"/>
        <w:gridCol w:w="3501"/>
        <w:gridCol w:w="2781"/>
      </w:tblGrid>
      <w:tr w:rsidR="61BB5A1B" w14:paraId="34AC572F" w14:textId="77777777" w:rsidTr="61BB5A1B">
        <w:trPr>
          <w:trHeight w:val="300"/>
        </w:trPr>
        <w:tc>
          <w:tcPr>
            <w:tcW w:w="2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64F4CD" w14:textId="3CAD07AD" w:rsidR="61BB5A1B" w:rsidRDefault="61BB5A1B" w:rsidP="61BB5A1B">
            <w:pPr>
              <w:rPr>
                <w:rFonts w:eastAsia="Arial"/>
                <w:color w:val="000000" w:themeColor="text1"/>
                <w:szCs w:val="20"/>
              </w:rPr>
            </w:pPr>
            <w:r w:rsidRPr="61BB5A1B">
              <w:rPr>
                <w:rFonts w:eastAsia="Arial"/>
                <w:color w:val="000000" w:themeColor="text1"/>
                <w:szCs w:val="20"/>
              </w:rPr>
              <w:t>Integrante</w:t>
            </w:r>
          </w:p>
        </w:tc>
        <w:tc>
          <w:tcPr>
            <w:tcW w:w="3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F0158B" w14:textId="56FA68F2" w:rsidR="61BB5A1B" w:rsidRDefault="61BB5A1B" w:rsidP="61BB5A1B">
            <w:pPr>
              <w:rPr>
                <w:rFonts w:eastAsia="Arial"/>
                <w:color w:val="000000" w:themeColor="text1"/>
                <w:szCs w:val="20"/>
              </w:rPr>
            </w:pPr>
            <w:r w:rsidRPr="61BB5A1B">
              <w:rPr>
                <w:rFonts w:eastAsia="Arial"/>
                <w:color w:val="000000" w:themeColor="text1"/>
                <w:szCs w:val="20"/>
              </w:rPr>
              <w:t xml:space="preserve">Rol dentro del proyecto </w:t>
            </w:r>
          </w:p>
        </w:tc>
        <w:tc>
          <w:tcPr>
            <w:tcW w:w="2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8790AE" w14:textId="0EF36A51" w:rsidR="61BB5A1B" w:rsidRDefault="61BB5A1B" w:rsidP="61BB5A1B">
            <w:pPr>
              <w:rPr>
                <w:rFonts w:eastAsia="Arial"/>
                <w:color w:val="000000" w:themeColor="text1"/>
                <w:szCs w:val="20"/>
              </w:rPr>
            </w:pPr>
            <w:r w:rsidRPr="61BB5A1B">
              <w:rPr>
                <w:rFonts w:eastAsia="Arial"/>
                <w:color w:val="000000" w:themeColor="text1"/>
                <w:szCs w:val="20"/>
              </w:rPr>
              <w:t>Responsabilidades</w:t>
            </w:r>
          </w:p>
        </w:tc>
      </w:tr>
      <w:tr w:rsidR="61BB5A1B" w14:paraId="5962D3B7" w14:textId="77777777" w:rsidTr="61BB5A1B">
        <w:trPr>
          <w:trHeight w:val="300"/>
        </w:trPr>
        <w:tc>
          <w:tcPr>
            <w:tcW w:w="2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361BC" w14:textId="748B7EED" w:rsidR="61BB5A1B" w:rsidRDefault="61BB5A1B" w:rsidP="61BB5A1B">
            <w:pPr>
              <w:jc w:val="both"/>
              <w:rPr>
                <w:rFonts w:eastAsia="Arial"/>
                <w:color w:val="000000" w:themeColor="text1"/>
                <w:szCs w:val="20"/>
              </w:rPr>
            </w:pPr>
            <w:r w:rsidRPr="61BB5A1B">
              <w:rPr>
                <w:rFonts w:eastAsia="Arial"/>
                <w:color w:val="000000" w:themeColor="text1"/>
                <w:szCs w:val="20"/>
              </w:rPr>
              <w:t>Raul Portillo</w:t>
            </w:r>
          </w:p>
        </w:tc>
        <w:tc>
          <w:tcPr>
            <w:tcW w:w="3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9B6DC7" w14:textId="5145DCE1" w:rsidR="61BB5A1B" w:rsidRDefault="61BB5A1B" w:rsidP="61BB5A1B">
            <w:pPr>
              <w:jc w:val="both"/>
              <w:rPr>
                <w:rFonts w:eastAsia="Arial"/>
                <w:color w:val="000000" w:themeColor="text1"/>
                <w:szCs w:val="20"/>
              </w:rPr>
            </w:pPr>
            <w:r w:rsidRPr="61BB5A1B">
              <w:rPr>
                <w:rFonts w:eastAsia="Arial"/>
                <w:color w:val="000000" w:themeColor="text1"/>
                <w:szCs w:val="20"/>
              </w:rPr>
              <w:t>Diseñador de interfaces / prototipos</w:t>
            </w:r>
          </w:p>
        </w:tc>
        <w:tc>
          <w:tcPr>
            <w:tcW w:w="2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47097" w14:textId="7CE0E4BF" w:rsidR="61BB5A1B" w:rsidRDefault="61BB5A1B" w:rsidP="61BB5A1B">
            <w:pPr>
              <w:jc w:val="both"/>
              <w:rPr>
                <w:szCs w:val="20"/>
              </w:rPr>
            </w:pPr>
            <w:r w:rsidRPr="61BB5A1B">
              <w:rPr>
                <w:szCs w:val="20"/>
              </w:rPr>
              <w:t>Diseñar modelos de alta fidelidad mediante interfaces / prototipos para ayudar a una idea del sistema</w:t>
            </w:r>
          </w:p>
        </w:tc>
      </w:tr>
      <w:tr w:rsidR="61BB5A1B" w14:paraId="231C1816" w14:textId="77777777" w:rsidTr="61BB5A1B">
        <w:trPr>
          <w:trHeight w:val="300"/>
        </w:trPr>
        <w:tc>
          <w:tcPr>
            <w:tcW w:w="2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505E3" w14:textId="58062199" w:rsidR="61BB5A1B" w:rsidRDefault="61BB5A1B" w:rsidP="61BB5A1B">
            <w:pPr>
              <w:jc w:val="both"/>
              <w:rPr>
                <w:rFonts w:eastAsia="Arial"/>
                <w:color w:val="000000" w:themeColor="text1"/>
                <w:szCs w:val="20"/>
              </w:rPr>
            </w:pPr>
            <w:r w:rsidRPr="61BB5A1B">
              <w:rPr>
                <w:rFonts w:eastAsia="Arial"/>
                <w:color w:val="000000" w:themeColor="text1"/>
                <w:szCs w:val="20"/>
              </w:rPr>
              <w:t>Martin Alfaro</w:t>
            </w:r>
          </w:p>
        </w:tc>
        <w:tc>
          <w:tcPr>
            <w:tcW w:w="3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3F8D9" w14:textId="3FDAE3B7" w:rsidR="61BB5A1B" w:rsidRDefault="61BB5A1B" w:rsidP="61BB5A1B">
            <w:pPr>
              <w:jc w:val="both"/>
              <w:rPr>
                <w:rFonts w:eastAsia="Arial"/>
                <w:color w:val="000000" w:themeColor="text1"/>
                <w:szCs w:val="20"/>
              </w:rPr>
            </w:pPr>
            <w:r w:rsidRPr="61BB5A1B">
              <w:rPr>
                <w:rFonts w:eastAsia="Arial"/>
                <w:color w:val="000000" w:themeColor="text1"/>
                <w:szCs w:val="20"/>
              </w:rPr>
              <w:t>Analista de Requisitos</w:t>
            </w:r>
          </w:p>
        </w:tc>
        <w:tc>
          <w:tcPr>
            <w:tcW w:w="2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3E473" w14:textId="58A8371F" w:rsidR="61BB5A1B" w:rsidRDefault="61BB5A1B" w:rsidP="61BB5A1B">
            <w:pPr>
              <w:jc w:val="both"/>
              <w:rPr>
                <w:szCs w:val="20"/>
              </w:rPr>
            </w:pPr>
            <w:r w:rsidRPr="61BB5A1B">
              <w:rPr>
                <w:szCs w:val="20"/>
              </w:rPr>
              <w:t>Analizar los requisitos que el cliente propone para el sistema</w:t>
            </w:r>
          </w:p>
        </w:tc>
      </w:tr>
      <w:tr w:rsidR="61BB5A1B" w14:paraId="44276BB7" w14:textId="77777777" w:rsidTr="61BB5A1B">
        <w:trPr>
          <w:trHeight w:val="300"/>
        </w:trPr>
        <w:tc>
          <w:tcPr>
            <w:tcW w:w="2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42AB66" w14:textId="62C8D6D2" w:rsidR="61BB5A1B" w:rsidRDefault="61BB5A1B" w:rsidP="61BB5A1B">
            <w:pPr>
              <w:jc w:val="both"/>
              <w:rPr>
                <w:rFonts w:eastAsia="Arial"/>
                <w:color w:val="000000" w:themeColor="text1"/>
                <w:szCs w:val="20"/>
              </w:rPr>
            </w:pPr>
            <w:r w:rsidRPr="61BB5A1B">
              <w:rPr>
                <w:rFonts w:eastAsia="Arial"/>
                <w:color w:val="000000" w:themeColor="text1"/>
                <w:szCs w:val="20"/>
              </w:rPr>
              <w:t>Elias Ronaldo</w:t>
            </w:r>
          </w:p>
        </w:tc>
        <w:tc>
          <w:tcPr>
            <w:tcW w:w="3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6EA716" w14:textId="1630853A" w:rsidR="61BB5A1B" w:rsidRDefault="61BB5A1B" w:rsidP="61BB5A1B">
            <w:pPr>
              <w:jc w:val="both"/>
              <w:rPr>
                <w:rFonts w:eastAsia="Arial"/>
                <w:color w:val="000000" w:themeColor="text1"/>
                <w:szCs w:val="20"/>
              </w:rPr>
            </w:pPr>
            <w:r w:rsidRPr="61BB5A1B">
              <w:rPr>
                <w:rFonts w:eastAsia="Arial"/>
                <w:color w:val="000000" w:themeColor="text1"/>
                <w:szCs w:val="20"/>
              </w:rPr>
              <w:t>Planificación y modelado</w:t>
            </w:r>
          </w:p>
        </w:tc>
        <w:tc>
          <w:tcPr>
            <w:tcW w:w="2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F4BFA" w14:textId="76C2A356" w:rsidR="61BB5A1B" w:rsidRDefault="61BB5A1B" w:rsidP="61BB5A1B">
            <w:pPr>
              <w:jc w:val="both"/>
              <w:rPr>
                <w:szCs w:val="20"/>
              </w:rPr>
            </w:pPr>
            <w:r w:rsidRPr="61BB5A1B">
              <w:rPr>
                <w:szCs w:val="20"/>
              </w:rPr>
              <w:t>Planificar y modelar los recursos humanos y materiales para el óptimo uso del sistema</w:t>
            </w:r>
          </w:p>
        </w:tc>
      </w:tr>
      <w:tr w:rsidR="61BB5A1B" w14:paraId="55B2FE87" w14:textId="77777777" w:rsidTr="61BB5A1B">
        <w:trPr>
          <w:trHeight w:val="300"/>
        </w:trPr>
        <w:tc>
          <w:tcPr>
            <w:tcW w:w="20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4F71F6" w14:textId="1128B372" w:rsidR="61BB5A1B" w:rsidRDefault="61BB5A1B" w:rsidP="61BB5A1B">
            <w:pPr>
              <w:jc w:val="both"/>
              <w:rPr>
                <w:rFonts w:eastAsia="Arial"/>
                <w:color w:val="000000" w:themeColor="text1"/>
                <w:szCs w:val="20"/>
              </w:rPr>
            </w:pPr>
            <w:r w:rsidRPr="61BB5A1B">
              <w:rPr>
                <w:rFonts w:eastAsia="Arial"/>
                <w:color w:val="000000" w:themeColor="text1"/>
                <w:szCs w:val="20"/>
              </w:rPr>
              <w:t>Daniel González</w:t>
            </w:r>
          </w:p>
        </w:tc>
        <w:tc>
          <w:tcPr>
            <w:tcW w:w="3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15960" w14:textId="196459FA" w:rsidR="61BB5A1B" w:rsidRDefault="61BB5A1B" w:rsidP="61BB5A1B">
            <w:pPr>
              <w:jc w:val="both"/>
              <w:rPr>
                <w:rFonts w:eastAsia="Arial"/>
                <w:color w:val="000000" w:themeColor="text1"/>
                <w:szCs w:val="20"/>
              </w:rPr>
            </w:pPr>
            <w:r w:rsidRPr="61BB5A1B">
              <w:rPr>
                <w:rFonts w:eastAsia="Arial"/>
                <w:color w:val="000000" w:themeColor="text1"/>
                <w:szCs w:val="20"/>
              </w:rPr>
              <w:t>Desarrollador / analista</w:t>
            </w:r>
          </w:p>
        </w:tc>
        <w:tc>
          <w:tcPr>
            <w:tcW w:w="2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D74C5" w14:textId="7BC82206" w:rsidR="61BB5A1B" w:rsidRDefault="61BB5A1B" w:rsidP="61BB5A1B">
            <w:pPr>
              <w:jc w:val="both"/>
              <w:rPr>
                <w:szCs w:val="20"/>
              </w:rPr>
            </w:pPr>
            <w:r w:rsidRPr="61BB5A1B">
              <w:rPr>
                <w:szCs w:val="20"/>
              </w:rPr>
              <w:t xml:space="preserve">Principal desarrollador y analista para la creación y construción del sistema </w:t>
            </w:r>
          </w:p>
        </w:tc>
      </w:tr>
    </w:tbl>
    <w:p w14:paraId="150AF896" w14:textId="37426687" w:rsidR="61BB5A1B" w:rsidRDefault="61BB5A1B" w:rsidP="61BB5A1B">
      <w:pPr>
        <w:jc w:val="both"/>
        <w:rPr>
          <w:rFonts w:eastAsia="Arial"/>
          <w:color w:val="000000" w:themeColor="text1"/>
          <w:szCs w:val="20"/>
        </w:rPr>
      </w:pPr>
      <w:r w:rsidRPr="61BB5A1B">
        <w:rPr>
          <w:rFonts w:eastAsia="Arial"/>
          <w:color w:val="000000" w:themeColor="text1"/>
          <w:szCs w:val="20"/>
        </w:rPr>
        <w:t>Aunque existen responsabilidades individuales, todo el equipo participará en el desarrollo, pruebas y revisión del sistema, siguiendo el enfoque colaborativo de la metodología Scrum.</w:t>
      </w:r>
    </w:p>
    <w:p w14:paraId="26D01D19" w14:textId="382097EE" w:rsidR="61BB5A1B" w:rsidRDefault="61BB5A1B" w:rsidP="61BB5A1B">
      <w:pPr>
        <w:spacing w:before="240" w:after="240"/>
        <w:ind w:left="708"/>
        <w:jc w:val="both"/>
        <w:rPr>
          <w:rFonts w:eastAsia="Arial"/>
          <w:b/>
          <w:bCs/>
          <w:color w:val="000000" w:themeColor="text1"/>
          <w:sz w:val="24"/>
        </w:rPr>
      </w:pPr>
      <w:r w:rsidRPr="61BB5A1B">
        <w:rPr>
          <w:rFonts w:eastAsia="Arial"/>
          <w:b/>
          <w:bCs/>
          <w:color w:val="000000" w:themeColor="text1"/>
          <w:sz w:val="24"/>
        </w:rPr>
        <w:t>Recursos de Software</w:t>
      </w:r>
    </w:p>
    <w:p w14:paraId="79389CC0" w14:textId="57A44BE1" w:rsidR="61BB5A1B" w:rsidRDefault="61BB5A1B" w:rsidP="61BB5A1B">
      <w:pPr>
        <w:ind w:left="708"/>
        <w:jc w:val="both"/>
        <w:rPr>
          <w:rFonts w:eastAsia="Arial"/>
          <w:color w:val="000000" w:themeColor="text1"/>
          <w:szCs w:val="20"/>
        </w:rPr>
      </w:pPr>
      <w:r w:rsidRPr="61BB5A1B">
        <w:rPr>
          <w:rFonts w:eastAsia="Arial"/>
          <w:color w:val="000000" w:themeColor="text1"/>
          <w:szCs w:val="20"/>
        </w:rPr>
        <w:t>Para el desarrollo del sistema se utilizarán diferentes herramientas tecnológicas que facilitarán la programación, diseño, control de versiones y gestión del proyecto.</w:t>
      </w:r>
    </w:p>
    <w:p w14:paraId="00B81A9E" w14:textId="4EF396C3" w:rsidR="61BB5A1B" w:rsidRDefault="61BB5A1B" w:rsidP="61BB5A1B">
      <w:pPr>
        <w:ind w:left="708"/>
        <w:rPr>
          <w:szCs w:val="20"/>
        </w:rPr>
      </w:pPr>
    </w:p>
    <w:tbl>
      <w:tblPr>
        <w:tblW w:w="0" w:type="auto"/>
        <w:tblLook w:val="06A0" w:firstRow="1" w:lastRow="0" w:firstColumn="1" w:lastColumn="0" w:noHBand="1" w:noVBand="1"/>
      </w:tblPr>
      <w:tblGrid>
        <w:gridCol w:w="2569"/>
        <w:gridCol w:w="5915"/>
      </w:tblGrid>
      <w:tr w:rsidR="61BB5A1B" w14:paraId="4CA0B18F"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1405F" w14:textId="20AC83BD" w:rsidR="61BB5A1B" w:rsidRDefault="61BB5A1B" w:rsidP="61BB5A1B">
            <w:pPr>
              <w:rPr>
                <w:rFonts w:eastAsia="Arial"/>
                <w:color w:val="000000" w:themeColor="text1"/>
                <w:szCs w:val="20"/>
              </w:rPr>
            </w:pPr>
            <w:r w:rsidRPr="61BB5A1B">
              <w:rPr>
                <w:rFonts w:eastAsia="Arial"/>
                <w:color w:val="000000" w:themeColor="text1"/>
                <w:szCs w:val="20"/>
              </w:rPr>
              <w:t>Herramienta</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7BB6BF" w14:textId="01D70341" w:rsidR="61BB5A1B" w:rsidRDefault="61BB5A1B" w:rsidP="61BB5A1B">
            <w:pPr>
              <w:rPr>
                <w:rFonts w:eastAsia="Arial"/>
                <w:color w:val="000000" w:themeColor="text1"/>
                <w:szCs w:val="20"/>
              </w:rPr>
            </w:pPr>
            <w:r w:rsidRPr="61BB5A1B">
              <w:rPr>
                <w:rFonts w:eastAsia="Arial"/>
                <w:color w:val="000000" w:themeColor="text1"/>
                <w:szCs w:val="20"/>
              </w:rPr>
              <w:t>Uso en el proyecto</w:t>
            </w:r>
          </w:p>
        </w:tc>
      </w:tr>
      <w:tr w:rsidR="61BB5A1B" w14:paraId="0A81B04B"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00EF8" w14:textId="3A372BF7" w:rsidR="61BB5A1B" w:rsidRDefault="61BB5A1B" w:rsidP="61BB5A1B">
            <w:pPr>
              <w:rPr>
                <w:rFonts w:eastAsia="Arial"/>
                <w:color w:val="000000" w:themeColor="text1"/>
                <w:szCs w:val="20"/>
              </w:rPr>
            </w:pPr>
            <w:r w:rsidRPr="61BB5A1B">
              <w:rPr>
                <w:rFonts w:eastAsia="Arial"/>
                <w:color w:val="000000" w:themeColor="text1"/>
                <w:szCs w:val="20"/>
              </w:rPr>
              <w:t>Laravel 12</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2BE885" w14:textId="41344F38" w:rsidR="61BB5A1B" w:rsidRDefault="61BB5A1B" w:rsidP="61BB5A1B">
            <w:pPr>
              <w:rPr>
                <w:rFonts w:eastAsia="Arial"/>
                <w:color w:val="000000" w:themeColor="text1"/>
                <w:szCs w:val="20"/>
              </w:rPr>
            </w:pPr>
            <w:r w:rsidRPr="61BB5A1B">
              <w:rPr>
                <w:rFonts w:eastAsia="Arial"/>
                <w:color w:val="000000" w:themeColor="text1"/>
                <w:szCs w:val="20"/>
              </w:rPr>
              <w:t>Framework para el desarrollo del backend del sistema</w:t>
            </w:r>
          </w:p>
        </w:tc>
      </w:tr>
      <w:tr w:rsidR="61BB5A1B" w14:paraId="449EEE58"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EFA503" w14:textId="4D72610C" w:rsidR="61BB5A1B" w:rsidRDefault="61BB5A1B" w:rsidP="61BB5A1B">
            <w:pPr>
              <w:rPr>
                <w:rFonts w:eastAsia="Arial"/>
                <w:color w:val="000000" w:themeColor="text1"/>
                <w:szCs w:val="20"/>
              </w:rPr>
            </w:pPr>
            <w:r w:rsidRPr="61BB5A1B">
              <w:rPr>
                <w:rFonts w:eastAsia="Arial"/>
                <w:color w:val="000000" w:themeColor="text1"/>
                <w:szCs w:val="20"/>
              </w:rPr>
              <w:t>PostgreSQL 17</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718F2" w14:textId="0BEE57E3" w:rsidR="61BB5A1B" w:rsidRDefault="61BB5A1B" w:rsidP="61BB5A1B">
            <w:pPr>
              <w:rPr>
                <w:rFonts w:eastAsia="Arial"/>
                <w:color w:val="000000" w:themeColor="text1"/>
                <w:szCs w:val="20"/>
              </w:rPr>
            </w:pPr>
            <w:r w:rsidRPr="61BB5A1B">
              <w:rPr>
                <w:rFonts w:eastAsia="Arial"/>
                <w:color w:val="000000" w:themeColor="text1"/>
                <w:szCs w:val="20"/>
              </w:rPr>
              <w:t>Sistema de gestión de base de datos</w:t>
            </w:r>
          </w:p>
        </w:tc>
      </w:tr>
      <w:tr w:rsidR="61BB5A1B" w14:paraId="7403E991"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67668E" w14:textId="70C09EA1" w:rsidR="61BB5A1B" w:rsidRDefault="61BB5A1B" w:rsidP="61BB5A1B">
            <w:pPr>
              <w:rPr>
                <w:rFonts w:eastAsia="Arial"/>
                <w:color w:val="000000" w:themeColor="text1"/>
                <w:szCs w:val="20"/>
              </w:rPr>
            </w:pPr>
            <w:r w:rsidRPr="61BB5A1B">
              <w:rPr>
                <w:rFonts w:eastAsia="Arial"/>
                <w:color w:val="000000" w:themeColor="text1"/>
                <w:szCs w:val="20"/>
              </w:rPr>
              <w:t>Tailwind CSS</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EB220" w14:textId="508D3F4C" w:rsidR="61BB5A1B" w:rsidRDefault="61BB5A1B" w:rsidP="61BB5A1B">
            <w:pPr>
              <w:rPr>
                <w:rFonts w:eastAsia="Arial"/>
                <w:color w:val="000000" w:themeColor="text1"/>
                <w:szCs w:val="20"/>
              </w:rPr>
            </w:pPr>
            <w:r w:rsidRPr="61BB5A1B">
              <w:rPr>
                <w:rFonts w:eastAsia="Arial"/>
                <w:color w:val="000000" w:themeColor="text1"/>
                <w:szCs w:val="20"/>
              </w:rPr>
              <w:t>Diseño visual e interfaz del sistema</w:t>
            </w:r>
          </w:p>
        </w:tc>
      </w:tr>
      <w:tr w:rsidR="61BB5A1B" w14:paraId="507EBEE9"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8DA86" w14:textId="618AE629" w:rsidR="61BB5A1B" w:rsidRDefault="61BB5A1B" w:rsidP="61BB5A1B">
            <w:pPr>
              <w:rPr>
                <w:rFonts w:eastAsia="Arial"/>
                <w:color w:val="000000" w:themeColor="text1"/>
                <w:szCs w:val="20"/>
              </w:rPr>
            </w:pPr>
            <w:r w:rsidRPr="61BB5A1B">
              <w:rPr>
                <w:rFonts w:eastAsia="Arial"/>
                <w:color w:val="000000" w:themeColor="text1"/>
                <w:szCs w:val="20"/>
              </w:rPr>
              <w:t>PrimeVue</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FBE0C2" w14:textId="77824B68" w:rsidR="61BB5A1B" w:rsidRDefault="61BB5A1B" w:rsidP="61BB5A1B">
            <w:pPr>
              <w:rPr>
                <w:rFonts w:eastAsia="Arial"/>
                <w:color w:val="000000" w:themeColor="text1"/>
                <w:szCs w:val="20"/>
              </w:rPr>
            </w:pPr>
            <w:r w:rsidRPr="61BB5A1B">
              <w:rPr>
                <w:rFonts w:eastAsia="Arial"/>
                <w:color w:val="000000" w:themeColor="text1"/>
                <w:szCs w:val="20"/>
              </w:rPr>
              <w:t>Componentes interactivos para la interfaz</w:t>
            </w:r>
          </w:p>
        </w:tc>
      </w:tr>
      <w:tr w:rsidR="61BB5A1B" w14:paraId="57D2A051"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DF12D" w14:textId="4CAD66A6" w:rsidR="61BB5A1B" w:rsidRDefault="61BB5A1B" w:rsidP="61BB5A1B">
            <w:pPr>
              <w:rPr>
                <w:rFonts w:eastAsia="Arial"/>
                <w:color w:val="000000" w:themeColor="text1"/>
                <w:szCs w:val="20"/>
              </w:rPr>
            </w:pPr>
            <w:r w:rsidRPr="61BB5A1B">
              <w:rPr>
                <w:rFonts w:eastAsia="Arial"/>
                <w:color w:val="000000" w:themeColor="text1"/>
                <w:szCs w:val="20"/>
              </w:rPr>
              <w:t>Figma</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75388" w14:textId="74FB3D85" w:rsidR="61BB5A1B" w:rsidRDefault="61BB5A1B" w:rsidP="61BB5A1B">
            <w:pPr>
              <w:rPr>
                <w:rFonts w:eastAsia="Arial"/>
                <w:color w:val="000000" w:themeColor="text1"/>
                <w:szCs w:val="20"/>
              </w:rPr>
            </w:pPr>
            <w:r w:rsidRPr="61BB5A1B">
              <w:rPr>
                <w:rFonts w:eastAsia="Arial"/>
                <w:color w:val="000000" w:themeColor="text1"/>
                <w:szCs w:val="20"/>
              </w:rPr>
              <w:t>Diseño de prototipos y mockups del sistema</w:t>
            </w:r>
          </w:p>
        </w:tc>
      </w:tr>
      <w:tr w:rsidR="61BB5A1B" w14:paraId="566AC85D"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8EC00" w14:textId="4E2BD771" w:rsidR="61BB5A1B" w:rsidRDefault="61BB5A1B" w:rsidP="61BB5A1B">
            <w:pPr>
              <w:rPr>
                <w:rFonts w:eastAsia="Arial"/>
                <w:color w:val="000000" w:themeColor="text1"/>
                <w:szCs w:val="20"/>
              </w:rPr>
            </w:pPr>
            <w:r w:rsidRPr="61BB5A1B">
              <w:rPr>
                <w:rFonts w:eastAsia="Arial"/>
                <w:color w:val="000000" w:themeColor="text1"/>
                <w:szCs w:val="20"/>
              </w:rPr>
              <w:t>Git</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6D4B6" w14:textId="69B6093E" w:rsidR="61BB5A1B" w:rsidRDefault="61BB5A1B" w:rsidP="61BB5A1B">
            <w:pPr>
              <w:rPr>
                <w:rFonts w:eastAsia="Arial"/>
                <w:color w:val="000000" w:themeColor="text1"/>
                <w:szCs w:val="20"/>
              </w:rPr>
            </w:pPr>
            <w:r w:rsidRPr="61BB5A1B">
              <w:rPr>
                <w:rFonts w:eastAsia="Arial"/>
                <w:color w:val="000000" w:themeColor="text1"/>
                <w:szCs w:val="20"/>
              </w:rPr>
              <w:t>Control de versiones del código</w:t>
            </w:r>
          </w:p>
        </w:tc>
      </w:tr>
      <w:tr w:rsidR="61BB5A1B" w14:paraId="36AC3092"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B2C81C" w14:textId="4B4C43DB" w:rsidR="61BB5A1B" w:rsidRDefault="61BB5A1B" w:rsidP="61BB5A1B">
            <w:pPr>
              <w:rPr>
                <w:rFonts w:eastAsia="Arial"/>
                <w:color w:val="000000" w:themeColor="text1"/>
                <w:szCs w:val="20"/>
              </w:rPr>
            </w:pPr>
            <w:r w:rsidRPr="61BB5A1B">
              <w:rPr>
                <w:rFonts w:eastAsia="Arial"/>
                <w:color w:val="000000" w:themeColor="text1"/>
                <w:szCs w:val="20"/>
              </w:rPr>
              <w:lastRenderedPageBreak/>
              <w:t>Redmine</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1EA4BC" w14:textId="51B9301F" w:rsidR="61BB5A1B" w:rsidRDefault="61BB5A1B" w:rsidP="61BB5A1B">
            <w:pPr>
              <w:rPr>
                <w:rFonts w:eastAsia="Arial"/>
                <w:color w:val="000000" w:themeColor="text1"/>
                <w:szCs w:val="20"/>
              </w:rPr>
            </w:pPr>
            <w:r w:rsidRPr="61BB5A1B">
              <w:rPr>
                <w:rFonts w:eastAsia="Arial"/>
                <w:color w:val="000000" w:themeColor="text1"/>
                <w:szCs w:val="20"/>
              </w:rPr>
              <w:t>Gestión de tareas y seguimiento del proyecto</w:t>
            </w:r>
          </w:p>
        </w:tc>
      </w:tr>
      <w:tr w:rsidR="61BB5A1B" w14:paraId="6399AC4B" w14:textId="77777777" w:rsidTr="61BB5A1B">
        <w:trPr>
          <w:trHeight w:val="300"/>
        </w:trPr>
        <w:tc>
          <w:tcPr>
            <w:tcW w:w="25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6D75A" w14:textId="18A0ACEE" w:rsidR="61BB5A1B" w:rsidRDefault="61BB5A1B" w:rsidP="61BB5A1B">
            <w:pPr>
              <w:rPr>
                <w:rFonts w:eastAsia="Arial"/>
                <w:color w:val="000000" w:themeColor="text1"/>
                <w:szCs w:val="20"/>
              </w:rPr>
            </w:pPr>
            <w:r w:rsidRPr="61BB5A1B">
              <w:rPr>
                <w:rFonts w:eastAsia="Arial"/>
                <w:color w:val="000000" w:themeColor="text1"/>
                <w:szCs w:val="20"/>
              </w:rPr>
              <w:t>Visual Studio Code</w:t>
            </w:r>
          </w:p>
        </w:tc>
        <w:tc>
          <w:tcPr>
            <w:tcW w:w="5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E4FDA" w14:textId="7E4455C4" w:rsidR="61BB5A1B" w:rsidRDefault="61BB5A1B" w:rsidP="61BB5A1B">
            <w:pPr>
              <w:rPr>
                <w:rFonts w:eastAsia="Arial"/>
                <w:color w:val="000000" w:themeColor="text1"/>
                <w:szCs w:val="20"/>
              </w:rPr>
            </w:pPr>
            <w:r w:rsidRPr="61BB5A1B">
              <w:rPr>
                <w:rFonts w:eastAsia="Arial"/>
                <w:color w:val="000000" w:themeColor="text1"/>
                <w:szCs w:val="20"/>
              </w:rPr>
              <w:t>Editor de código para el desarrollo del sistema</w:t>
            </w:r>
          </w:p>
        </w:tc>
      </w:tr>
    </w:tbl>
    <w:p w14:paraId="73BCB0A8" w14:textId="3CAE8E62" w:rsidR="61BB5A1B" w:rsidRDefault="61BB5A1B" w:rsidP="61BB5A1B">
      <w:pPr>
        <w:ind w:left="708"/>
        <w:rPr>
          <w:szCs w:val="20"/>
        </w:rPr>
      </w:pPr>
    </w:p>
    <w:p w14:paraId="3218B566" w14:textId="5429DB45" w:rsidR="61BB5A1B" w:rsidRDefault="61BB5A1B" w:rsidP="61BB5A1B">
      <w:pPr>
        <w:spacing w:before="240" w:after="240"/>
        <w:ind w:left="708"/>
        <w:jc w:val="both"/>
        <w:rPr>
          <w:rFonts w:eastAsia="Arial"/>
          <w:b/>
          <w:bCs/>
          <w:color w:val="000000" w:themeColor="text1"/>
          <w:sz w:val="24"/>
        </w:rPr>
      </w:pPr>
      <w:r w:rsidRPr="61BB5A1B">
        <w:rPr>
          <w:rFonts w:eastAsia="Arial"/>
          <w:b/>
          <w:bCs/>
          <w:color w:val="000000" w:themeColor="text1"/>
          <w:sz w:val="24"/>
        </w:rPr>
        <w:t>Recursos de Hardware</w:t>
      </w:r>
    </w:p>
    <w:p w14:paraId="3A9B5451" w14:textId="07F064CE"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Para el desarrollo del proyecto se utilizarán los equipos personales de los integrantes del grupo.</w:t>
      </w:r>
    </w:p>
    <w:p w14:paraId="2113922B" w14:textId="4D1EA615" w:rsidR="61BB5A1B" w:rsidRDefault="61BB5A1B" w:rsidP="61BB5A1B">
      <w:pPr>
        <w:ind w:left="708"/>
        <w:rPr>
          <w:szCs w:val="20"/>
        </w:rPr>
      </w:pPr>
    </w:p>
    <w:tbl>
      <w:tblPr>
        <w:tblW w:w="0" w:type="auto"/>
        <w:tblLook w:val="06A0" w:firstRow="1" w:lastRow="0" w:firstColumn="1" w:lastColumn="0" w:noHBand="1" w:noVBand="1"/>
      </w:tblPr>
      <w:tblGrid>
        <w:gridCol w:w="4243"/>
        <w:gridCol w:w="4241"/>
      </w:tblGrid>
      <w:tr w:rsidR="61BB5A1B" w14:paraId="51F20316" w14:textId="77777777" w:rsidTr="61BB5A1B">
        <w:trPr>
          <w:trHeight w:val="300"/>
        </w:trPr>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D7005" w14:textId="697E252A" w:rsidR="61BB5A1B" w:rsidRDefault="61BB5A1B" w:rsidP="61BB5A1B">
            <w:pPr>
              <w:rPr>
                <w:rFonts w:eastAsia="Arial"/>
                <w:color w:val="000000" w:themeColor="text1"/>
                <w:szCs w:val="20"/>
              </w:rPr>
            </w:pPr>
            <w:r w:rsidRPr="61BB5A1B">
              <w:rPr>
                <w:rFonts w:eastAsia="Arial"/>
                <w:color w:val="000000" w:themeColor="text1"/>
                <w:szCs w:val="20"/>
              </w:rPr>
              <w:t>Recursos</w:t>
            </w:r>
          </w:p>
        </w:tc>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2288A0" w14:textId="7DDB13B6" w:rsidR="61BB5A1B" w:rsidRDefault="61BB5A1B" w:rsidP="61BB5A1B">
            <w:pPr>
              <w:rPr>
                <w:rFonts w:eastAsia="Arial"/>
                <w:color w:val="000000" w:themeColor="text1"/>
                <w:szCs w:val="20"/>
              </w:rPr>
            </w:pPr>
            <w:r w:rsidRPr="61BB5A1B">
              <w:rPr>
                <w:rFonts w:eastAsia="Arial"/>
                <w:color w:val="000000" w:themeColor="text1"/>
                <w:szCs w:val="20"/>
              </w:rPr>
              <w:t>Descripción</w:t>
            </w:r>
          </w:p>
        </w:tc>
      </w:tr>
      <w:tr w:rsidR="61BB5A1B" w14:paraId="07160008" w14:textId="77777777" w:rsidTr="61BB5A1B">
        <w:trPr>
          <w:trHeight w:val="300"/>
        </w:trPr>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E863FB" w14:textId="3A78F634" w:rsidR="61BB5A1B" w:rsidRDefault="61BB5A1B" w:rsidP="61BB5A1B">
            <w:pPr>
              <w:rPr>
                <w:rFonts w:eastAsia="Arial"/>
                <w:color w:val="000000" w:themeColor="text1"/>
                <w:szCs w:val="20"/>
              </w:rPr>
            </w:pPr>
            <w:r w:rsidRPr="61BB5A1B">
              <w:rPr>
                <w:rFonts w:eastAsia="Arial"/>
                <w:color w:val="000000" w:themeColor="text1"/>
                <w:szCs w:val="20"/>
              </w:rPr>
              <w:t>Computadoras personales</w:t>
            </w:r>
          </w:p>
        </w:tc>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5E75A" w14:textId="5E09EEFE" w:rsidR="61BB5A1B" w:rsidRDefault="61BB5A1B" w:rsidP="61BB5A1B">
            <w:pPr>
              <w:rPr>
                <w:rFonts w:eastAsia="Arial"/>
                <w:color w:val="000000" w:themeColor="text1"/>
                <w:szCs w:val="20"/>
              </w:rPr>
            </w:pPr>
            <w:r w:rsidRPr="61BB5A1B">
              <w:rPr>
                <w:rFonts w:eastAsia="Arial"/>
                <w:color w:val="000000" w:themeColor="text1"/>
                <w:szCs w:val="20"/>
              </w:rPr>
              <w:t>Equipos utilizados por cada integrante para el desarrollo del sistema</w:t>
            </w:r>
          </w:p>
        </w:tc>
      </w:tr>
      <w:tr w:rsidR="61BB5A1B" w14:paraId="7C1412FB" w14:textId="77777777" w:rsidTr="61BB5A1B">
        <w:trPr>
          <w:trHeight w:val="300"/>
        </w:trPr>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BBA1BB" w14:textId="4E65EC23" w:rsidR="61BB5A1B" w:rsidRDefault="61BB5A1B" w:rsidP="61BB5A1B">
            <w:pPr>
              <w:rPr>
                <w:rFonts w:eastAsia="Arial"/>
                <w:color w:val="000000" w:themeColor="text1"/>
                <w:szCs w:val="20"/>
              </w:rPr>
            </w:pPr>
            <w:r w:rsidRPr="61BB5A1B">
              <w:rPr>
                <w:rFonts w:eastAsia="Arial"/>
                <w:color w:val="000000" w:themeColor="text1"/>
                <w:szCs w:val="20"/>
              </w:rPr>
              <w:t>Conexión a internet</w:t>
            </w:r>
          </w:p>
        </w:tc>
        <w:tc>
          <w:tcPr>
            <w:tcW w:w="4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7D6FF6" w14:textId="4DAF8448" w:rsidR="61BB5A1B" w:rsidRDefault="61BB5A1B" w:rsidP="61BB5A1B">
            <w:pPr>
              <w:rPr>
                <w:rFonts w:eastAsia="Arial"/>
                <w:color w:val="000000" w:themeColor="text1"/>
                <w:szCs w:val="20"/>
              </w:rPr>
            </w:pPr>
            <w:r w:rsidRPr="61BB5A1B">
              <w:rPr>
                <w:rFonts w:eastAsia="Arial"/>
                <w:color w:val="000000" w:themeColor="text1"/>
                <w:szCs w:val="20"/>
              </w:rPr>
              <w:t>Necesaria para el trabajo colaborativo, control de versiones y uso de herramientas en línea</w:t>
            </w:r>
          </w:p>
        </w:tc>
      </w:tr>
    </w:tbl>
    <w:p w14:paraId="06941119" w14:textId="67EC4B15" w:rsidR="61BB5A1B" w:rsidRDefault="61BB5A1B" w:rsidP="61BB5A1B">
      <w:pPr>
        <w:ind w:left="708"/>
        <w:rPr>
          <w:szCs w:val="20"/>
        </w:rPr>
      </w:pPr>
    </w:p>
    <w:p w14:paraId="17B0BF04" w14:textId="1FC46EDF" w:rsidR="61BB5A1B" w:rsidRDefault="61BB5A1B" w:rsidP="61BB5A1B">
      <w:pPr>
        <w:ind w:left="708"/>
        <w:jc w:val="both"/>
        <w:rPr>
          <w:rFonts w:eastAsia="Arial"/>
          <w:b/>
          <w:bCs/>
          <w:color w:val="000000" w:themeColor="text1"/>
          <w:sz w:val="24"/>
        </w:rPr>
      </w:pPr>
      <w:r w:rsidRPr="61BB5A1B">
        <w:rPr>
          <w:rFonts w:eastAsia="Arial"/>
          <w:b/>
          <w:bCs/>
          <w:color w:val="000000" w:themeColor="text1"/>
          <w:sz w:val="24"/>
        </w:rPr>
        <w:t>Recursos de información.</w:t>
      </w:r>
    </w:p>
    <w:p w14:paraId="66A7FF39" w14:textId="1ED11C93" w:rsidR="61BB5A1B" w:rsidRDefault="61BB5A1B" w:rsidP="61BB5A1B">
      <w:pPr>
        <w:ind w:left="708"/>
        <w:rPr>
          <w:szCs w:val="20"/>
        </w:rPr>
      </w:pPr>
    </w:p>
    <w:p w14:paraId="4F50D952" w14:textId="009A7AF5" w:rsidR="61BB5A1B" w:rsidRDefault="61BB5A1B" w:rsidP="61BB5A1B">
      <w:pPr>
        <w:ind w:left="708"/>
        <w:jc w:val="both"/>
        <w:rPr>
          <w:rFonts w:eastAsia="Arial"/>
          <w:color w:val="000000" w:themeColor="text1"/>
          <w:szCs w:val="20"/>
        </w:rPr>
      </w:pPr>
      <w:r w:rsidRPr="61BB5A1B">
        <w:rPr>
          <w:rFonts w:eastAsia="Arial"/>
          <w:color w:val="000000" w:themeColor="text1"/>
          <w:szCs w:val="20"/>
        </w:rPr>
        <w:t>También se utilizarán recursos de apoyo para el desarrollo del proyecto.</w:t>
      </w:r>
    </w:p>
    <w:p w14:paraId="6BE365EF" w14:textId="2BF7668C" w:rsidR="61BB5A1B" w:rsidRDefault="61BB5A1B" w:rsidP="61BB5A1B">
      <w:pPr>
        <w:ind w:left="708"/>
        <w:rPr>
          <w:szCs w:val="20"/>
        </w:rPr>
      </w:pPr>
    </w:p>
    <w:tbl>
      <w:tblPr>
        <w:tblW w:w="0" w:type="auto"/>
        <w:tblLook w:val="06A0" w:firstRow="1" w:lastRow="0" w:firstColumn="1" w:lastColumn="0" w:noHBand="1" w:noVBand="1"/>
      </w:tblPr>
      <w:tblGrid>
        <w:gridCol w:w="3120"/>
        <w:gridCol w:w="5364"/>
      </w:tblGrid>
      <w:tr w:rsidR="61BB5A1B" w14:paraId="560E67DE" w14:textId="77777777" w:rsidTr="61BB5A1B">
        <w:trPr>
          <w:trHeight w:val="300"/>
        </w:trPr>
        <w:tc>
          <w:tcPr>
            <w:tcW w:w="31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EF0936" w14:textId="33768D22" w:rsidR="61BB5A1B" w:rsidRDefault="61BB5A1B" w:rsidP="61BB5A1B">
            <w:pPr>
              <w:rPr>
                <w:rFonts w:eastAsia="Arial"/>
                <w:color w:val="000000" w:themeColor="text1"/>
                <w:szCs w:val="20"/>
              </w:rPr>
            </w:pPr>
            <w:r w:rsidRPr="61BB5A1B">
              <w:rPr>
                <w:rFonts w:eastAsia="Arial"/>
                <w:color w:val="000000" w:themeColor="text1"/>
                <w:szCs w:val="20"/>
              </w:rPr>
              <w:t>Recursos</w:t>
            </w:r>
          </w:p>
        </w:tc>
        <w:tc>
          <w:tcPr>
            <w:tcW w:w="5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DDE75" w14:textId="2FE77030" w:rsidR="61BB5A1B" w:rsidRDefault="61BB5A1B" w:rsidP="61BB5A1B">
            <w:pPr>
              <w:rPr>
                <w:rFonts w:eastAsia="Arial"/>
                <w:color w:val="000000" w:themeColor="text1"/>
                <w:szCs w:val="20"/>
              </w:rPr>
            </w:pPr>
            <w:r w:rsidRPr="61BB5A1B">
              <w:rPr>
                <w:rFonts w:eastAsia="Arial"/>
                <w:color w:val="000000" w:themeColor="text1"/>
                <w:szCs w:val="20"/>
              </w:rPr>
              <w:t>Descripción</w:t>
            </w:r>
          </w:p>
        </w:tc>
      </w:tr>
      <w:tr w:rsidR="61BB5A1B" w14:paraId="302DE7C0" w14:textId="77777777" w:rsidTr="61BB5A1B">
        <w:trPr>
          <w:trHeight w:val="300"/>
        </w:trPr>
        <w:tc>
          <w:tcPr>
            <w:tcW w:w="31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EEF4C5" w14:textId="6108E271" w:rsidR="61BB5A1B" w:rsidRDefault="61BB5A1B" w:rsidP="61BB5A1B">
            <w:pPr>
              <w:rPr>
                <w:rFonts w:eastAsia="Arial"/>
                <w:color w:val="000000" w:themeColor="text1"/>
                <w:szCs w:val="20"/>
              </w:rPr>
            </w:pPr>
            <w:r w:rsidRPr="61BB5A1B">
              <w:rPr>
                <w:rFonts w:eastAsia="Arial"/>
                <w:color w:val="000000" w:themeColor="text1"/>
                <w:szCs w:val="20"/>
              </w:rPr>
              <w:t>Documentación técnica de laravel</w:t>
            </w:r>
          </w:p>
        </w:tc>
        <w:tc>
          <w:tcPr>
            <w:tcW w:w="5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2D1775" w14:textId="04F91D7A" w:rsidR="61BB5A1B" w:rsidRDefault="61BB5A1B" w:rsidP="61BB5A1B">
            <w:pPr>
              <w:rPr>
                <w:rFonts w:eastAsia="Arial"/>
                <w:color w:val="000000" w:themeColor="text1"/>
                <w:szCs w:val="20"/>
              </w:rPr>
            </w:pPr>
            <w:r w:rsidRPr="61BB5A1B">
              <w:rPr>
                <w:rFonts w:eastAsia="Arial"/>
                <w:color w:val="000000" w:themeColor="text1"/>
                <w:szCs w:val="20"/>
              </w:rPr>
              <w:t>Apoyo para la implementación del backend</w:t>
            </w:r>
          </w:p>
        </w:tc>
      </w:tr>
      <w:tr w:rsidR="61BB5A1B" w14:paraId="4008435D" w14:textId="77777777" w:rsidTr="61BB5A1B">
        <w:trPr>
          <w:trHeight w:val="300"/>
        </w:trPr>
        <w:tc>
          <w:tcPr>
            <w:tcW w:w="31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556CBB" w14:textId="3219DFC3" w:rsidR="61BB5A1B" w:rsidRDefault="61BB5A1B" w:rsidP="61BB5A1B">
            <w:pPr>
              <w:rPr>
                <w:rFonts w:eastAsia="Arial"/>
                <w:color w:val="000000" w:themeColor="text1"/>
                <w:szCs w:val="20"/>
              </w:rPr>
            </w:pPr>
            <w:r w:rsidRPr="61BB5A1B">
              <w:rPr>
                <w:rFonts w:eastAsia="Arial"/>
                <w:color w:val="000000" w:themeColor="text1"/>
                <w:szCs w:val="20"/>
              </w:rPr>
              <w:t>Documentación de postgreSQL</w:t>
            </w:r>
          </w:p>
        </w:tc>
        <w:tc>
          <w:tcPr>
            <w:tcW w:w="5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ED4B18" w14:textId="0B9B54A4" w:rsidR="61BB5A1B" w:rsidRDefault="61BB5A1B" w:rsidP="61BB5A1B">
            <w:pPr>
              <w:rPr>
                <w:rFonts w:eastAsia="Arial"/>
                <w:color w:val="000000" w:themeColor="text1"/>
                <w:szCs w:val="20"/>
              </w:rPr>
            </w:pPr>
            <w:r w:rsidRPr="61BB5A1B">
              <w:rPr>
                <w:rFonts w:eastAsia="Arial"/>
                <w:color w:val="000000" w:themeColor="text1"/>
                <w:szCs w:val="20"/>
              </w:rPr>
              <w:t>Apoyo para el diseño de la base de datos</w:t>
            </w:r>
          </w:p>
        </w:tc>
      </w:tr>
      <w:tr w:rsidR="61BB5A1B" w14:paraId="5A1BE2BB" w14:textId="77777777" w:rsidTr="61BB5A1B">
        <w:trPr>
          <w:trHeight w:val="300"/>
        </w:trPr>
        <w:tc>
          <w:tcPr>
            <w:tcW w:w="31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D3BE8" w14:textId="0FC140DE" w:rsidR="61BB5A1B" w:rsidRDefault="61BB5A1B" w:rsidP="61BB5A1B">
            <w:pPr>
              <w:rPr>
                <w:rFonts w:eastAsia="Arial"/>
                <w:color w:val="000000" w:themeColor="text1"/>
                <w:szCs w:val="20"/>
              </w:rPr>
            </w:pPr>
            <w:r w:rsidRPr="61BB5A1B">
              <w:rPr>
                <w:rFonts w:eastAsia="Arial"/>
                <w:color w:val="000000" w:themeColor="text1"/>
                <w:szCs w:val="20"/>
              </w:rPr>
              <w:t>Artículos y referencias académicas</w:t>
            </w:r>
          </w:p>
        </w:tc>
        <w:tc>
          <w:tcPr>
            <w:tcW w:w="5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095E74" w14:textId="763B1644" w:rsidR="61BB5A1B" w:rsidRDefault="61BB5A1B" w:rsidP="61BB5A1B">
            <w:pPr>
              <w:rPr>
                <w:rFonts w:eastAsia="Arial"/>
                <w:color w:val="000000" w:themeColor="text1"/>
                <w:szCs w:val="20"/>
              </w:rPr>
            </w:pPr>
            <w:r w:rsidRPr="61BB5A1B">
              <w:rPr>
                <w:rFonts w:eastAsia="Arial"/>
                <w:color w:val="000000" w:themeColor="text1"/>
                <w:szCs w:val="20"/>
              </w:rPr>
              <w:t>Información sobre sistemas de información de laboratorio (LIS)</w:t>
            </w:r>
          </w:p>
        </w:tc>
      </w:tr>
    </w:tbl>
    <w:p w14:paraId="1B87FB1C" w14:textId="682F9D4E" w:rsidR="61BB5A1B" w:rsidRDefault="61BB5A1B" w:rsidP="61BB5A1B">
      <w:pPr>
        <w:ind w:left="600"/>
        <w:rPr>
          <w:szCs w:val="20"/>
        </w:rPr>
      </w:pPr>
    </w:p>
    <w:p w14:paraId="421A3F8D" w14:textId="2BBC6DA8" w:rsidR="61BB5A1B" w:rsidRDefault="61BB5A1B" w:rsidP="61BB5A1B">
      <w:pPr>
        <w:pStyle w:val="Normalindentado2"/>
        <w:spacing w:line="259" w:lineRule="auto"/>
        <w:rPr>
          <w:rFonts w:eastAsia="Arial"/>
          <w:color w:val="000000" w:themeColor="text1"/>
          <w:szCs w:val="20"/>
        </w:rPr>
      </w:pPr>
    </w:p>
    <w:p w14:paraId="49A98358" w14:textId="06390866" w:rsidR="61BB5A1B" w:rsidRDefault="61BB5A1B" w:rsidP="61BB5A1B">
      <w:pPr>
        <w:pStyle w:val="Ttulo1"/>
        <w:spacing w:before="400" w:after="120"/>
        <w:rPr>
          <w:rFonts w:eastAsia="Arial"/>
          <w:color w:val="000000" w:themeColor="text1"/>
        </w:rPr>
      </w:pPr>
      <w:r w:rsidRPr="61BB5A1B">
        <w:rPr>
          <w:rFonts w:eastAsia="Arial"/>
          <w:color w:val="000000" w:themeColor="text1"/>
        </w:rPr>
        <w:t xml:space="preserve">   </w:t>
      </w:r>
      <w:bookmarkStart w:id="89" w:name="_Toc226812788"/>
      <w:r w:rsidRPr="61BB5A1B">
        <w:rPr>
          <w:rFonts w:eastAsia="Arial"/>
          <w:color w:val="000000" w:themeColor="text1"/>
        </w:rPr>
        <w:t>Requerimientos.</w:t>
      </w:r>
      <w:bookmarkEnd w:id="89"/>
    </w:p>
    <w:p w14:paraId="58C31AA3" w14:textId="023C6F1D" w:rsidR="61BB5A1B" w:rsidRDefault="61BB5A1B" w:rsidP="61BB5A1B">
      <w:pPr>
        <w:pStyle w:val="Ttulo2"/>
        <w:spacing w:before="360" w:after="120"/>
        <w:rPr>
          <w:rFonts w:eastAsia="Arial"/>
          <w:iCs w:val="0"/>
          <w:color w:val="000000" w:themeColor="text1"/>
          <w:sz w:val="24"/>
          <w:szCs w:val="24"/>
        </w:rPr>
      </w:pPr>
      <w:bookmarkStart w:id="90" w:name="_Toc226812789"/>
      <w:r w:rsidRPr="61BB5A1B">
        <w:rPr>
          <w:rFonts w:eastAsia="Arial"/>
          <w:iCs w:val="0"/>
          <w:color w:val="000000" w:themeColor="text1"/>
          <w:sz w:val="24"/>
          <w:szCs w:val="24"/>
        </w:rPr>
        <w:t>Descripción de los procesos.</w:t>
      </w:r>
      <w:bookmarkEnd w:id="90"/>
    </w:p>
    <w:p w14:paraId="5798B1F7" w14:textId="713FDDBD"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sistema propuesto para la gestión de exámenes clínicos en el laboratorio de la clínica “Minerva” se estructura en una serie de procesos interrelacionados que permiten automatizar el flujo completo de atención, desde el registro del paciente hasta la entrega final de resultados.</w:t>
      </w:r>
    </w:p>
    <w:p w14:paraId="6D39BE81" w14:textId="70CB601E"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primer proceso corresponde al registro de pacientes, en el cual el usuario ingresa sus datos personales en el sistema. Esta información queda almacenada en la base de datos, permitiendo su posterior consulta y reutilización en futuras solicitudes. Una vez registrado, el paciente puede acceder al sistema mediante el proceso de inicio de sesión, el cual valida sus credenciales y le permite interactuar con las funcionalidades disponibles según su rol.</w:t>
      </w:r>
    </w:p>
    <w:p w14:paraId="3F43BB4C" w14:textId="59B3ADCC"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lastRenderedPageBreak/>
        <w:t>Posteriormente, se lleva a cabo el proceso de solicitud de exámenes clínicos, donde el paciente selecciona el tipo de examen requerido, así como la fecha y el horario disponible. Esta solicitud queda registrada en el sistema y pasa a ser gestionada por la recepcionista.</w:t>
      </w:r>
    </w:p>
    <w:p w14:paraId="304377A7" w14:textId="6EF17439"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proceso de gestión de exámenes, a cargo de la recepcionista, consiste en el monitoreo y control de las solicitudes realizadas. En esta etapa se verifica la información del paciente, el tipo de examen solicitado y el estado del proceso (pendiente o finalizado), facilitando la organización del flujo de trabajo dentro del laboratorio.</w:t>
      </w:r>
    </w:p>
    <w:p w14:paraId="03C51360" w14:textId="006A3CA7"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Una vez el paciente se presenta y se realiza la toma de muestra, inicia el proceso de análisis e ingreso de resultados, en el cual el personal del laboratorio registra los datos obtenidos a partir del examen clínico. Esta información es almacenada en el sistema y asociada a la solicitud correspondiente.</w:t>
      </w:r>
    </w:p>
    <w:p w14:paraId="0B071FFB" w14:textId="6DD2B366"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Con los resultados ingresados, el sistema ejecuta el proceso de generación de reportes, mediante el cual se crea un documento en formato digital (PDF) que incluye los resultados del examen, datos del paciente y la firma del laboratorio. Este reporte puede ser visualizado e impreso de manera individual.</w:t>
      </w:r>
    </w:p>
    <w:p w14:paraId="3013D69D" w14:textId="178C7BFD"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Finalmente, se realiza el proceso de entrega de resultados, el cual se lleva a cabo de dos formas: mediante la impresión física del documento o a través del envío automatizado por correo electrónico, donde el paciente recibe todos los resultados asociados a su solicitud.</w:t>
      </w:r>
    </w:p>
    <w:p w14:paraId="38ECDF02" w14:textId="1FFD4AC9"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Adicionalmente, el sistema contempla el proceso de consulta de historial clínico, permitiendo a los pacientes acceder a registros anteriores de sus exámenes y resultados, lo cual mejora la trazabilidad y continuidad de la información médica.</w:t>
      </w:r>
    </w:p>
    <w:p w14:paraId="2E3433B4" w14:textId="4C1A3B9A"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En conjunto, estos procesos permiten optimizar la gestión del laboratorio clínico, reduciendo errores, evitando duplicidad de información y mejorando la eficiencia en la entrega de resultados, garantizando rapidez, accesibilidad y una mejor experiencia para el usuario.</w:t>
      </w:r>
    </w:p>
    <w:p w14:paraId="477430EA" w14:textId="393EC06A" w:rsidR="61BB5A1B" w:rsidRDefault="61BB5A1B" w:rsidP="61BB5A1B">
      <w:pPr>
        <w:pStyle w:val="Ttulo2"/>
        <w:rPr>
          <w:rFonts w:eastAsia="Arial"/>
          <w:iCs w:val="0"/>
          <w:color w:val="000000" w:themeColor="text1"/>
          <w:sz w:val="24"/>
          <w:szCs w:val="24"/>
        </w:rPr>
      </w:pPr>
      <w:bookmarkStart w:id="91" w:name="_Toc226812790"/>
      <w:r w:rsidRPr="61BB5A1B">
        <w:rPr>
          <w:sz w:val="24"/>
          <w:szCs w:val="24"/>
        </w:rPr>
        <w:t>Diagrama de Casos de Uso.</w:t>
      </w:r>
      <w:bookmarkEnd w:id="91"/>
      <w:r w:rsidRPr="61BB5A1B">
        <w:rPr>
          <w:sz w:val="24"/>
          <w:szCs w:val="24"/>
        </w:rPr>
        <w:t xml:space="preserve"> </w:t>
      </w:r>
    </w:p>
    <w:p w14:paraId="00FAED2B" w14:textId="19DE9FE6" w:rsidR="61BB5A1B" w:rsidRDefault="00AA7A4C" w:rsidP="61BB5A1B">
      <w:pPr>
        <w:ind w:left="708"/>
        <w:rPr>
          <w:szCs w:val="20"/>
        </w:rPr>
      </w:pPr>
      <w:r>
        <w:rPr>
          <w:noProof/>
          <w:color w:val="000000"/>
          <w:sz w:val="22"/>
          <w:szCs w:val="22"/>
          <w:bdr w:val="none" w:sz="0" w:space="0" w:color="auto" w:frame="1"/>
        </w:rPr>
        <w:drawing>
          <wp:inline distT="0" distB="0" distL="0" distR="0" wp14:anchorId="47B90069" wp14:editId="3D608241">
            <wp:extent cx="5400040" cy="1830070"/>
            <wp:effectExtent l="0" t="0" r="0" b="0"/>
            <wp:docPr id="109942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1830070"/>
                    </a:xfrm>
                    <a:prstGeom prst="rect">
                      <a:avLst/>
                    </a:prstGeom>
                    <a:noFill/>
                    <a:ln>
                      <a:noFill/>
                    </a:ln>
                  </pic:spPr>
                </pic:pic>
              </a:graphicData>
            </a:graphic>
          </wp:inline>
        </w:drawing>
      </w:r>
    </w:p>
    <w:p w14:paraId="1253505F" w14:textId="108A5513" w:rsidR="61BB5A1B" w:rsidRDefault="61BB5A1B" w:rsidP="61BB5A1B">
      <w:pPr>
        <w:pStyle w:val="Ttulo2"/>
        <w:rPr>
          <w:rFonts w:eastAsia="Arial"/>
          <w:iCs w:val="0"/>
          <w:color w:val="000000" w:themeColor="text1"/>
          <w:sz w:val="24"/>
          <w:szCs w:val="24"/>
        </w:rPr>
      </w:pPr>
      <w:bookmarkStart w:id="92" w:name="_Toc226812791"/>
      <w:r w:rsidRPr="61BB5A1B">
        <w:rPr>
          <w:sz w:val="24"/>
          <w:szCs w:val="24"/>
        </w:rPr>
        <w:t>Descripción de los casos orientados a crear prototipos.</w:t>
      </w:r>
      <w:bookmarkEnd w:id="92"/>
      <w:r w:rsidRPr="61BB5A1B">
        <w:rPr>
          <w:sz w:val="24"/>
          <w:szCs w:val="24"/>
        </w:rPr>
        <w:t xml:space="preserve"> </w:t>
      </w:r>
    </w:p>
    <w:p w14:paraId="2BF4D5EC" w14:textId="74359223" w:rsidR="61BB5A1B" w:rsidRDefault="61BB5A1B" w:rsidP="61BB5A1B">
      <w:pPr>
        <w:spacing w:before="240" w:after="240"/>
        <w:ind w:left="1416"/>
        <w:jc w:val="both"/>
        <w:rPr>
          <w:rFonts w:eastAsia="Arial"/>
          <w:color w:val="000000" w:themeColor="text1"/>
          <w:szCs w:val="20"/>
        </w:rPr>
      </w:pPr>
      <w:r w:rsidRPr="61BB5A1B">
        <w:rPr>
          <w:rFonts w:eastAsia="Arial"/>
          <w:color w:val="000000" w:themeColor="text1"/>
          <w:szCs w:val="20"/>
        </w:rPr>
        <w:t>Para el desarrollo del prototipo del sistema, se han definido los siguientes casos de uso principales, los cuales representan las funcionalidades clave que serán diseñadas mediante interfaces visuales.</w:t>
      </w:r>
    </w:p>
    <w:p w14:paraId="05259EDB" w14:textId="659FDFB8"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1. Registro de paciente</w:t>
      </w:r>
      <w:r>
        <w:br/>
      </w:r>
      <w:r w:rsidRPr="61BB5A1B">
        <w:rPr>
          <w:rFonts w:eastAsia="Arial"/>
          <w:color w:val="000000" w:themeColor="text1"/>
          <w:szCs w:val="20"/>
        </w:rPr>
        <w:t xml:space="preserve">Permite al usuario crear una cuenta dentro del sistema mediante el ingreso de </w:t>
      </w:r>
      <w:r w:rsidRPr="61BB5A1B">
        <w:rPr>
          <w:rFonts w:eastAsia="Arial"/>
          <w:color w:val="000000" w:themeColor="text1"/>
          <w:szCs w:val="20"/>
        </w:rPr>
        <w:lastRenderedPageBreak/>
        <w:t>sus datos personales. Este prototipo incluirá un formulario de registro con validaciones básicas.</w:t>
      </w:r>
    </w:p>
    <w:p w14:paraId="16EA8345" w14:textId="61D5CCEC"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2. Inicio de sesión</w:t>
      </w:r>
      <w:r>
        <w:br/>
      </w:r>
      <w:r w:rsidRPr="61BB5A1B">
        <w:rPr>
          <w:rFonts w:eastAsia="Arial"/>
          <w:color w:val="000000" w:themeColor="text1"/>
          <w:szCs w:val="20"/>
        </w:rPr>
        <w:t>Permite a los usuarios autenticarse en el sistema mediante sus credenciales, accediendo a las funcionalidades según su rol.</w:t>
      </w:r>
    </w:p>
    <w:p w14:paraId="505599CF" w14:textId="1129FB00"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3. Solicitud de examen clínico</w:t>
      </w:r>
      <w:r>
        <w:br/>
      </w:r>
      <w:r w:rsidRPr="61BB5A1B">
        <w:rPr>
          <w:rFonts w:eastAsia="Arial"/>
          <w:color w:val="000000" w:themeColor="text1"/>
          <w:szCs w:val="20"/>
        </w:rPr>
        <w:t>El paciente podrá seleccionar el tipo de examen, la fecha y el horario disponible. Este prototipo mostrará un formulario interactivo para la solicitud.</w:t>
      </w:r>
    </w:p>
    <w:p w14:paraId="56619BAB" w14:textId="3DE3FB5C"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4. Gestión de exámenes (Recepcionista)</w:t>
      </w:r>
      <w:r>
        <w:br/>
      </w:r>
      <w:r w:rsidRPr="61BB5A1B">
        <w:rPr>
          <w:rFonts w:eastAsia="Arial"/>
          <w:color w:val="000000" w:themeColor="text1"/>
          <w:szCs w:val="20"/>
        </w:rPr>
        <w:t>La recepcionista podrá visualizar los exámenes pendientes y realizados, incluyendo información del paciente, tipo de examen y estado del proceso.</w:t>
      </w:r>
    </w:p>
    <w:p w14:paraId="59492A51" w14:textId="4AF7EDF6"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5. Ingreso de resultados (Laboratorio)</w:t>
      </w:r>
      <w:r>
        <w:br/>
      </w:r>
      <w:r w:rsidRPr="61BB5A1B">
        <w:rPr>
          <w:rFonts w:eastAsia="Arial"/>
          <w:color w:val="000000" w:themeColor="text1"/>
          <w:szCs w:val="20"/>
        </w:rPr>
        <w:t>El personal del laboratorio podrá ingresar los resultados obtenidos para cada examen solicitado. El prototipo incluirá formularios para registrar datos clínicos.</w:t>
      </w:r>
    </w:p>
    <w:p w14:paraId="3276E041" w14:textId="7C8C175D"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6. Generación e impresión de resultados</w:t>
      </w:r>
      <w:r>
        <w:br/>
      </w:r>
      <w:r w:rsidRPr="61BB5A1B">
        <w:rPr>
          <w:rFonts w:eastAsia="Arial"/>
          <w:color w:val="000000" w:themeColor="text1"/>
          <w:szCs w:val="20"/>
        </w:rPr>
        <w:t>El sistema permitirá visualizar los resultados en formato PDF, incluyendo la firma digital del laboratorio, con opción de impresión.</w:t>
      </w:r>
    </w:p>
    <w:p w14:paraId="12292C63" w14:textId="3D86A7DA"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7. Envío de resultados por correo electrónico</w:t>
      </w:r>
      <w:r>
        <w:br/>
      </w:r>
      <w:r w:rsidRPr="61BB5A1B">
        <w:rPr>
          <w:rFonts w:eastAsia="Arial"/>
          <w:color w:val="000000" w:themeColor="text1"/>
          <w:szCs w:val="20"/>
        </w:rPr>
        <w:t>Simulación del envío automático de resultados al paciente una vez completado el examen.</w:t>
      </w:r>
    </w:p>
    <w:p w14:paraId="39547C48" w14:textId="0B55EEE3" w:rsidR="61BB5A1B" w:rsidRDefault="61BB5A1B" w:rsidP="002A014C">
      <w:pPr>
        <w:spacing w:before="240" w:after="240"/>
        <w:ind w:left="1416"/>
        <w:rPr>
          <w:rFonts w:eastAsia="Arial"/>
          <w:color w:val="000000" w:themeColor="text1"/>
          <w:szCs w:val="20"/>
        </w:rPr>
      </w:pPr>
      <w:r w:rsidRPr="61BB5A1B">
        <w:rPr>
          <w:rFonts w:eastAsia="Arial"/>
          <w:b/>
          <w:bCs/>
          <w:color w:val="000000" w:themeColor="text1"/>
          <w:szCs w:val="20"/>
        </w:rPr>
        <w:t>8. Consulta de historial de exámenes</w:t>
      </w:r>
      <w:r>
        <w:br/>
      </w:r>
      <w:r w:rsidRPr="61BB5A1B">
        <w:rPr>
          <w:rFonts w:eastAsia="Arial"/>
          <w:color w:val="000000" w:themeColor="text1"/>
          <w:szCs w:val="20"/>
        </w:rPr>
        <w:t>El paciente podrá visualizar los exámenes realizados anteriormente y sus respectivos resultado.</w:t>
      </w:r>
    </w:p>
    <w:p w14:paraId="617C6BF7" w14:textId="77777777" w:rsidR="002A014C" w:rsidRDefault="002A014C" w:rsidP="61BB5A1B">
      <w:pPr>
        <w:spacing w:before="240" w:after="240"/>
        <w:ind w:left="1416"/>
        <w:jc w:val="both"/>
        <w:rPr>
          <w:rFonts w:eastAsia="Arial"/>
          <w:color w:val="000000" w:themeColor="text1"/>
          <w:szCs w:val="20"/>
        </w:rPr>
      </w:pPr>
    </w:p>
    <w:p w14:paraId="20A85D17" w14:textId="77777777" w:rsidR="002A014C" w:rsidRDefault="002A014C" w:rsidP="61BB5A1B">
      <w:pPr>
        <w:spacing w:before="240" w:after="240"/>
        <w:ind w:left="1416"/>
        <w:jc w:val="both"/>
        <w:rPr>
          <w:rFonts w:eastAsia="Arial"/>
          <w:color w:val="000000" w:themeColor="text1"/>
          <w:szCs w:val="20"/>
        </w:rPr>
      </w:pPr>
    </w:p>
    <w:p w14:paraId="0ECB2BBD" w14:textId="77777777" w:rsidR="002A014C" w:rsidRDefault="002A014C" w:rsidP="61BB5A1B">
      <w:pPr>
        <w:spacing w:before="240" w:after="240"/>
        <w:ind w:left="1416"/>
        <w:jc w:val="both"/>
        <w:rPr>
          <w:rFonts w:eastAsia="Arial"/>
          <w:color w:val="000000" w:themeColor="text1"/>
          <w:szCs w:val="20"/>
        </w:rPr>
      </w:pPr>
    </w:p>
    <w:p w14:paraId="613816FA" w14:textId="77777777" w:rsidR="002A014C" w:rsidRDefault="002A014C" w:rsidP="61BB5A1B">
      <w:pPr>
        <w:spacing w:before="240" w:after="240"/>
        <w:ind w:left="1416"/>
        <w:jc w:val="both"/>
        <w:rPr>
          <w:rFonts w:eastAsia="Arial"/>
          <w:color w:val="000000" w:themeColor="text1"/>
          <w:szCs w:val="20"/>
        </w:rPr>
      </w:pPr>
    </w:p>
    <w:p w14:paraId="3D1BC180" w14:textId="77777777" w:rsidR="002A014C" w:rsidRDefault="002A014C" w:rsidP="61BB5A1B">
      <w:pPr>
        <w:spacing w:before="240" w:after="240"/>
        <w:ind w:left="1416"/>
        <w:jc w:val="both"/>
        <w:rPr>
          <w:rFonts w:eastAsia="Arial"/>
          <w:color w:val="000000" w:themeColor="text1"/>
          <w:szCs w:val="20"/>
        </w:rPr>
      </w:pPr>
    </w:p>
    <w:p w14:paraId="60AF1C99" w14:textId="77777777" w:rsidR="002A014C" w:rsidRDefault="002A014C" w:rsidP="61BB5A1B">
      <w:pPr>
        <w:spacing w:before="240" w:after="240"/>
        <w:ind w:left="1416"/>
        <w:jc w:val="both"/>
        <w:rPr>
          <w:rFonts w:eastAsia="Arial"/>
          <w:color w:val="000000" w:themeColor="text1"/>
          <w:szCs w:val="20"/>
        </w:rPr>
      </w:pPr>
    </w:p>
    <w:p w14:paraId="1EF4874D" w14:textId="77777777" w:rsidR="002A014C" w:rsidRDefault="002A014C" w:rsidP="61BB5A1B">
      <w:pPr>
        <w:spacing w:before="240" w:after="240"/>
        <w:ind w:left="1416"/>
        <w:jc w:val="both"/>
        <w:rPr>
          <w:rFonts w:eastAsia="Arial"/>
          <w:color w:val="000000" w:themeColor="text1"/>
          <w:szCs w:val="20"/>
        </w:rPr>
      </w:pPr>
    </w:p>
    <w:p w14:paraId="321A3213" w14:textId="77777777" w:rsidR="002A014C" w:rsidRDefault="002A014C" w:rsidP="61BB5A1B">
      <w:pPr>
        <w:spacing w:before="240" w:after="240"/>
        <w:ind w:left="1416"/>
        <w:jc w:val="both"/>
        <w:rPr>
          <w:rFonts w:eastAsia="Arial"/>
          <w:color w:val="000000" w:themeColor="text1"/>
          <w:szCs w:val="20"/>
        </w:rPr>
      </w:pPr>
    </w:p>
    <w:p w14:paraId="421E6D09" w14:textId="77777777" w:rsidR="002A014C" w:rsidRDefault="002A014C" w:rsidP="61BB5A1B">
      <w:pPr>
        <w:spacing w:before="240" w:after="240"/>
        <w:ind w:left="1416"/>
        <w:jc w:val="both"/>
        <w:rPr>
          <w:rFonts w:eastAsia="Arial"/>
          <w:color w:val="000000" w:themeColor="text1"/>
          <w:szCs w:val="20"/>
        </w:rPr>
      </w:pPr>
    </w:p>
    <w:p w14:paraId="72EB2E79" w14:textId="77777777" w:rsidR="002A014C" w:rsidRDefault="002A014C" w:rsidP="61BB5A1B">
      <w:pPr>
        <w:spacing w:before="240" w:after="240"/>
        <w:ind w:left="1416"/>
        <w:jc w:val="both"/>
        <w:rPr>
          <w:rFonts w:eastAsia="Arial"/>
          <w:color w:val="000000" w:themeColor="text1"/>
          <w:szCs w:val="20"/>
        </w:rPr>
      </w:pPr>
    </w:p>
    <w:p w14:paraId="1A1669C5" w14:textId="77777777" w:rsidR="002A014C" w:rsidRDefault="002A014C" w:rsidP="61BB5A1B">
      <w:pPr>
        <w:spacing w:before="240" w:after="240"/>
        <w:ind w:left="1416"/>
        <w:jc w:val="both"/>
        <w:rPr>
          <w:rFonts w:eastAsia="Arial"/>
          <w:color w:val="000000" w:themeColor="text1"/>
          <w:szCs w:val="20"/>
        </w:rPr>
      </w:pPr>
    </w:p>
    <w:p w14:paraId="1335513F" w14:textId="77777777" w:rsidR="002A014C" w:rsidRDefault="002A014C" w:rsidP="61BB5A1B">
      <w:pPr>
        <w:spacing w:before="240" w:after="240"/>
        <w:ind w:left="1416"/>
        <w:jc w:val="both"/>
        <w:rPr>
          <w:rFonts w:eastAsia="Arial"/>
          <w:color w:val="000000" w:themeColor="text1"/>
          <w:szCs w:val="20"/>
        </w:rPr>
      </w:pPr>
    </w:p>
    <w:p w14:paraId="1C7C76B8" w14:textId="77777777" w:rsidR="002A014C" w:rsidRDefault="002A014C" w:rsidP="61BB5A1B">
      <w:pPr>
        <w:spacing w:before="240" w:after="240"/>
        <w:ind w:left="1416"/>
        <w:jc w:val="both"/>
        <w:rPr>
          <w:rFonts w:eastAsia="Arial"/>
          <w:color w:val="000000" w:themeColor="text1"/>
          <w:szCs w:val="20"/>
        </w:rPr>
      </w:pPr>
    </w:p>
    <w:p w14:paraId="172F659A" w14:textId="7997B0CD" w:rsidR="61BB5A1B" w:rsidRDefault="61BB5A1B" w:rsidP="61BB5A1B">
      <w:pPr>
        <w:pStyle w:val="Ttulo2"/>
        <w:rPr>
          <w:rFonts w:eastAsia="Arial"/>
          <w:iCs w:val="0"/>
          <w:color w:val="000000" w:themeColor="text1"/>
          <w:sz w:val="24"/>
          <w:szCs w:val="24"/>
        </w:rPr>
      </w:pPr>
      <w:bookmarkStart w:id="93" w:name="_Toc226812792"/>
      <w:r w:rsidRPr="61BB5A1B">
        <w:rPr>
          <w:sz w:val="24"/>
          <w:szCs w:val="24"/>
        </w:rPr>
        <w:lastRenderedPageBreak/>
        <w:t>Diagrama de Clases.</w:t>
      </w:r>
      <w:bookmarkEnd w:id="93"/>
    </w:p>
    <w:p w14:paraId="5AE52163" w14:textId="4E032122" w:rsidR="61BB5A1B" w:rsidRDefault="61BB5A1B" w:rsidP="61BB5A1B">
      <w:pPr>
        <w:ind w:left="708"/>
        <w:rPr>
          <w:szCs w:val="20"/>
        </w:rPr>
      </w:pPr>
    </w:p>
    <w:p w14:paraId="24411D81" w14:textId="698FCC7A" w:rsidR="61BB5A1B" w:rsidRDefault="61BB5A1B" w:rsidP="61BB5A1B">
      <w:pPr>
        <w:ind w:left="708"/>
        <w:rPr>
          <w:szCs w:val="20"/>
        </w:rPr>
      </w:pPr>
      <w:r>
        <w:rPr>
          <w:noProof/>
        </w:rPr>
        <w:drawing>
          <wp:inline distT="0" distB="0" distL="0" distR="0" wp14:anchorId="6AB94329" wp14:editId="50C41A77">
            <wp:extent cx="5400675" cy="4333100"/>
            <wp:effectExtent l="0" t="0" r="0" b="0"/>
            <wp:docPr id="385115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2353" name="Picture 1364922353"/>
                    <pic:cNvPicPr/>
                  </pic:nvPicPr>
                  <pic:blipFill>
                    <a:blip r:embed="rId24">
                      <a:extLst>
                        <a:ext uri="{28A0092B-C50C-407E-A947-70E740481C1C}">
                          <a14:useLocalDpi xmlns:a14="http://schemas.microsoft.com/office/drawing/2010/main"/>
                        </a:ext>
                      </a:extLst>
                    </a:blip>
                    <a:stretch>
                      <a:fillRect/>
                    </a:stretch>
                  </pic:blipFill>
                  <pic:spPr>
                    <a:xfrm>
                      <a:off x="0" y="0"/>
                      <a:ext cx="5400675" cy="4333100"/>
                    </a:xfrm>
                    <a:prstGeom prst="rect">
                      <a:avLst/>
                    </a:prstGeom>
                  </pic:spPr>
                </pic:pic>
              </a:graphicData>
            </a:graphic>
          </wp:inline>
        </w:drawing>
      </w:r>
    </w:p>
    <w:p w14:paraId="6181F16A" w14:textId="60025005" w:rsidR="61BB5A1B" w:rsidRDefault="61BB5A1B" w:rsidP="61BB5A1B">
      <w:pPr>
        <w:ind w:left="708"/>
        <w:rPr>
          <w:szCs w:val="20"/>
        </w:rPr>
      </w:pPr>
    </w:p>
    <w:p w14:paraId="75C6817A" w14:textId="76535F30" w:rsidR="61BB5A1B" w:rsidRDefault="61BB5A1B" w:rsidP="61BB5A1B">
      <w:pPr>
        <w:pStyle w:val="Ttulo2"/>
        <w:rPr>
          <w:rFonts w:eastAsia="Arial"/>
          <w:iCs w:val="0"/>
          <w:color w:val="000000" w:themeColor="text1"/>
          <w:sz w:val="24"/>
          <w:szCs w:val="24"/>
        </w:rPr>
      </w:pPr>
      <w:bookmarkStart w:id="94" w:name="_Toc226812793"/>
      <w:r w:rsidRPr="61BB5A1B">
        <w:rPr>
          <w:sz w:val="24"/>
          <w:szCs w:val="24"/>
        </w:rPr>
        <w:t>Diagrama de Secuencia.</w:t>
      </w:r>
      <w:bookmarkEnd w:id="94"/>
      <w:r w:rsidRPr="61BB5A1B">
        <w:rPr>
          <w:sz w:val="24"/>
          <w:szCs w:val="24"/>
        </w:rPr>
        <w:t xml:space="preserve"> </w:t>
      </w:r>
    </w:p>
    <w:p w14:paraId="79343625" w14:textId="154708F2" w:rsidR="61BB5A1B" w:rsidRDefault="61BB5A1B" w:rsidP="61BB5A1B">
      <w:pPr>
        <w:ind w:left="708"/>
        <w:rPr>
          <w:szCs w:val="20"/>
        </w:rPr>
      </w:pPr>
    </w:p>
    <w:p w14:paraId="737BC93E" w14:textId="11AE774C" w:rsidR="61BB5A1B" w:rsidRDefault="61BB5A1B" w:rsidP="61BB5A1B">
      <w:pPr>
        <w:ind w:left="708"/>
        <w:rPr>
          <w:rFonts w:eastAsia="Arial"/>
          <w:color w:val="000000" w:themeColor="text1"/>
          <w:szCs w:val="20"/>
        </w:rPr>
      </w:pPr>
      <w:r w:rsidRPr="61BB5A1B">
        <w:rPr>
          <w:rFonts w:eastAsia="Arial"/>
          <w:color w:val="000000" w:themeColor="text1"/>
          <w:szCs w:val="20"/>
        </w:rPr>
        <w:t>Paciente:</w:t>
      </w:r>
    </w:p>
    <w:p w14:paraId="08ADFB1A" w14:textId="3D45633C" w:rsidR="61BB5A1B" w:rsidRDefault="61BB5A1B" w:rsidP="61BB5A1B">
      <w:pPr>
        <w:ind w:left="708"/>
        <w:rPr>
          <w:szCs w:val="20"/>
        </w:rPr>
      </w:pPr>
      <w:r>
        <w:rPr>
          <w:noProof/>
        </w:rPr>
        <w:drawing>
          <wp:inline distT="0" distB="0" distL="0" distR="0" wp14:anchorId="7CA63AA3" wp14:editId="373CDEF9">
            <wp:extent cx="5400675" cy="1803215"/>
            <wp:effectExtent l="0" t="0" r="0" b="0"/>
            <wp:docPr id="1256435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6894" name="Picture 1964026894"/>
                    <pic:cNvPicPr/>
                  </pic:nvPicPr>
                  <pic:blipFill>
                    <a:blip r:embed="rId25">
                      <a:extLst>
                        <a:ext uri="{28A0092B-C50C-407E-A947-70E740481C1C}">
                          <a14:useLocalDpi xmlns:a14="http://schemas.microsoft.com/office/drawing/2010/main"/>
                        </a:ext>
                      </a:extLst>
                    </a:blip>
                    <a:stretch>
                      <a:fillRect/>
                    </a:stretch>
                  </pic:blipFill>
                  <pic:spPr>
                    <a:xfrm>
                      <a:off x="0" y="0"/>
                      <a:ext cx="5400675" cy="1803215"/>
                    </a:xfrm>
                    <a:prstGeom prst="rect">
                      <a:avLst/>
                    </a:prstGeom>
                  </pic:spPr>
                </pic:pic>
              </a:graphicData>
            </a:graphic>
          </wp:inline>
        </w:drawing>
      </w:r>
    </w:p>
    <w:p w14:paraId="38AE8F43" w14:textId="51C5DD1A" w:rsidR="61BB5A1B" w:rsidRDefault="61BB5A1B" w:rsidP="61BB5A1B">
      <w:pPr>
        <w:ind w:left="708"/>
        <w:rPr>
          <w:szCs w:val="20"/>
        </w:rPr>
      </w:pPr>
    </w:p>
    <w:p w14:paraId="315720EA" w14:textId="3ADCF732" w:rsidR="61BB5A1B" w:rsidRDefault="61BB5A1B" w:rsidP="61BB5A1B">
      <w:pPr>
        <w:ind w:left="708"/>
        <w:rPr>
          <w:szCs w:val="20"/>
        </w:rPr>
      </w:pPr>
    </w:p>
    <w:p w14:paraId="6033B9D1" w14:textId="757968AC" w:rsidR="61BB5A1B" w:rsidRDefault="61BB5A1B" w:rsidP="61BB5A1B">
      <w:pPr>
        <w:ind w:left="708"/>
        <w:rPr>
          <w:szCs w:val="20"/>
        </w:rPr>
      </w:pPr>
    </w:p>
    <w:p w14:paraId="36361C8C" w14:textId="49C52024" w:rsidR="61BB5A1B" w:rsidRDefault="61BB5A1B" w:rsidP="61BB5A1B">
      <w:pPr>
        <w:ind w:left="708"/>
        <w:rPr>
          <w:szCs w:val="20"/>
        </w:rPr>
      </w:pPr>
    </w:p>
    <w:p w14:paraId="5E76603F" w14:textId="77777777" w:rsidR="00954CBC" w:rsidRDefault="00954CBC" w:rsidP="61BB5A1B">
      <w:pPr>
        <w:ind w:left="708"/>
        <w:rPr>
          <w:szCs w:val="20"/>
        </w:rPr>
      </w:pPr>
    </w:p>
    <w:p w14:paraId="72FD5CFF" w14:textId="77777777" w:rsidR="00954CBC" w:rsidRDefault="00954CBC" w:rsidP="61BB5A1B">
      <w:pPr>
        <w:ind w:left="708"/>
        <w:rPr>
          <w:szCs w:val="20"/>
        </w:rPr>
      </w:pPr>
    </w:p>
    <w:p w14:paraId="0DDC03EE" w14:textId="77777777" w:rsidR="00954CBC" w:rsidRDefault="00954CBC" w:rsidP="61BB5A1B">
      <w:pPr>
        <w:ind w:left="708"/>
        <w:rPr>
          <w:szCs w:val="20"/>
        </w:rPr>
      </w:pPr>
    </w:p>
    <w:p w14:paraId="4C16E2D9" w14:textId="18D690C7" w:rsidR="61BB5A1B" w:rsidRDefault="61BB5A1B" w:rsidP="61BB5A1B">
      <w:pPr>
        <w:ind w:left="708"/>
        <w:rPr>
          <w:szCs w:val="20"/>
        </w:rPr>
      </w:pPr>
    </w:p>
    <w:p w14:paraId="099F0C78" w14:textId="7B686067" w:rsidR="61BB5A1B" w:rsidRDefault="61BB5A1B" w:rsidP="61BB5A1B">
      <w:pPr>
        <w:ind w:left="708"/>
        <w:rPr>
          <w:rFonts w:eastAsia="Arial"/>
          <w:color w:val="000000" w:themeColor="text1"/>
          <w:szCs w:val="20"/>
        </w:rPr>
      </w:pPr>
      <w:r w:rsidRPr="61BB5A1B">
        <w:rPr>
          <w:rFonts w:eastAsia="Arial"/>
          <w:color w:val="000000" w:themeColor="text1"/>
          <w:szCs w:val="20"/>
        </w:rPr>
        <w:lastRenderedPageBreak/>
        <w:t>Recepcionista:</w:t>
      </w:r>
    </w:p>
    <w:p w14:paraId="64A6ABD3" w14:textId="16B8B2B4" w:rsidR="61BB5A1B" w:rsidRDefault="61BB5A1B" w:rsidP="61BB5A1B">
      <w:pPr>
        <w:ind w:left="708"/>
        <w:rPr>
          <w:szCs w:val="20"/>
        </w:rPr>
      </w:pPr>
      <w:r>
        <w:rPr>
          <w:noProof/>
        </w:rPr>
        <w:drawing>
          <wp:inline distT="0" distB="0" distL="0" distR="0" wp14:anchorId="4529E5ED" wp14:editId="285E126C">
            <wp:extent cx="5400675" cy="2260748"/>
            <wp:effectExtent l="0" t="0" r="0" b="0"/>
            <wp:docPr id="924317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91492" name="Picture 485191492"/>
                    <pic:cNvPicPr/>
                  </pic:nvPicPr>
                  <pic:blipFill>
                    <a:blip r:embed="rId26">
                      <a:extLst>
                        <a:ext uri="{28A0092B-C50C-407E-A947-70E740481C1C}">
                          <a14:useLocalDpi xmlns:a14="http://schemas.microsoft.com/office/drawing/2010/main"/>
                        </a:ext>
                      </a:extLst>
                    </a:blip>
                    <a:stretch>
                      <a:fillRect/>
                    </a:stretch>
                  </pic:blipFill>
                  <pic:spPr>
                    <a:xfrm>
                      <a:off x="0" y="0"/>
                      <a:ext cx="5400675" cy="2260748"/>
                    </a:xfrm>
                    <a:prstGeom prst="rect">
                      <a:avLst/>
                    </a:prstGeom>
                  </pic:spPr>
                </pic:pic>
              </a:graphicData>
            </a:graphic>
          </wp:inline>
        </w:drawing>
      </w:r>
    </w:p>
    <w:p w14:paraId="445BCCC2" w14:textId="06148D18" w:rsidR="61BB5A1B" w:rsidRDefault="61BB5A1B" w:rsidP="61BB5A1B">
      <w:pPr>
        <w:ind w:left="708"/>
        <w:rPr>
          <w:szCs w:val="20"/>
        </w:rPr>
      </w:pPr>
    </w:p>
    <w:p w14:paraId="1B7A12FE" w14:textId="6887B9AF" w:rsidR="61BB5A1B" w:rsidRDefault="61BB5A1B" w:rsidP="61BB5A1B">
      <w:pPr>
        <w:ind w:left="708"/>
        <w:rPr>
          <w:rFonts w:eastAsia="Arial"/>
          <w:color w:val="000000" w:themeColor="text1"/>
          <w:szCs w:val="20"/>
        </w:rPr>
      </w:pPr>
      <w:r w:rsidRPr="61BB5A1B">
        <w:rPr>
          <w:rFonts w:eastAsia="Arial"/>
          <w:color w:val="000000" w:themeColor="text1"/>
          <w:szCs w:val="20"/>
        </w:rPr>
        <w:t>Técnico de Laboratorio:</w:t>
      </w:r>
    </w:p>
    <w:p w14:paraId="498218D2" w14:textId="5D2AD92B" w:rsidR="61BB5A1B" w:rsidRDefault="61BB5A1B" w:rsidP="61BB5A1B">
      <w:pPr>
        <w:ind w:left="708"/>
      </w:pPr>
      <w:r>
        <w:rPr>
          <w:noProof/>
        </w:rPr>
        <w:drawing>
          <wp:inline distT="0" distB="0" distL="0" distR="0" wp14:anchorId="68EAF772" wp14:editId="33702A39">
            <wp:extent cx="5400675" cy="2144122"/>
            <wp:effectExtent l="0" t="0" r="0" b="0"/>
            <wp:docPr id="14511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6062" name="Picture 132506062"/>
                    <pic:cNvPicPr/>
                  </pic:nvPicPr>
                  <pic:blipFill>
                    <a:blip r:embed="rId27">
                      <a:extLst>
                        <a:ext uri="{28A0092B-C50C-407E-A947-70E740481C1C}">
                          <a14:useLocalDpi xmlns:a14="http://schemas.microsoft.com/office/drawing/2010/main"/>
                        </a:ext>
                      </a:extLst>
                    </a:blip>
                    <a:stretch>
                      <a:fillRect/>
                    </a:stretch>
                  </pic:blipFill>
                  <pic:spPr>
                    <a:xfrm>
                      <a:off x="0" y="0"/>
                      <a:ext cx="5400675" cy="2144122"/>
                    </a:xfrm>
                    <a:prstGeom prst="rect">
                      <a:avLst/>
                    </a:prstGeom>
                  </pic:spPr>
                </pic:pic>
              </a:graphicData>
            </a:graphic>
          </wp:inline>
        </w:drawing>
      </w:r>
    </w:p>
    <w:p w14:paraId="5B494F77" w14:textId="393A34CB" w:rsidR="61BB5A1B" w:rsidRDefault="61BB5A1B" w:rsidP="61BB5A1B">
      <w:pPr>
        <w:pStyle w:val="Ttulo1"/>
        <w:spacing w:before="400" w:after="120"/>
        <w:rPr>
          <w:rFonts w:eastAsia="Arial"/>
          <w:color w:val="000000" w:themeColor="text1"/>
        </w:rPr>
      </w:pPr>
      <w:r w:rsidRPr="61BB5A1B">
        <w:rPr>
          <w:rFonts w:eastAsia="Arial"/>
          <w:color w:val="000000" w:themeColor="text1"/>
        </w:rPr>
        <w:t xml:space="preserve">  </w:t>
      </w:r>
      <w:bookmarkStart w:id="95" w:name="_Toc226812794"/>
      <w:r w:rsidRPr="61BB5A1B">
        <w:rPr>
          <w:rFonts w:eastAsia="Arial"/>
          <w:color w:val="000000" w:themeColor="text1"/>
        </w:rPr>
        <w:t>Diseño de Sistema por Prototipos.</w:t>
      </w:r>
      <w:bookmarkEnd w:id="95"/>
    </w:p>
    <w:p w14:paraId="67439FC3" w14:textId="0423A8E1" w:rsidR="61BB5A1B" w:rsidRDefault="61BB5A1B" w:rsidP="61BB5A1B">
      <w:pPr>
        <w:jc w:val="both"/>
      </w:pPr>
    </w:p>
    <w:p w14:paraId="754ACBED" w14:textId="76024FFB" w:rsidR="61BB5A1B" w:rsidRDefault="61BB5A1B" w:rsidP="61BB5A1B">
      <w:pPr>
        <w:ind w:left="708"/>
        <w:jc w:val="both"/>
        <w:rPr>
          <w:rFonts w:eastAsia="Arial"/>
          <w:color w:val="000000" w:themeColor="text1"/>
          <w:szCs w:val="20"/>
        </w:rPr>
      </w:pPr>
      <w:r w:rsidRPr="61BB5A1B">
        <w:rPr>
          <w:rFonts w:eastAsia="Arial"/>
          <w:color w:val="000000" w:themeColor="text1"/>
          <w:szCs w:val="20"/>
        </w:rPr>
        <w:t>El presente proyecto adopta un enfoque de desarrollo basado en prototipos, el cual permite diseñar y validar el sistema antes de su implementación final. Este enfoque consiste en la creación de representaciones visuales del sistema (mockups) que simulan su funcionamiento y permiten evaluar la interacción de los usuarios con las diferentes funcionalidades.</w:t>
      </w:r>
    </w:p>
    <w:p w14:paraId="437F1D5A" w14:textId="196CA7A4"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prototipado se llevará a cabo utilizando la herramienta Figma, mediante la cual se diseñarán las interfaces principales del sistema, tales como el registro de usuarios, la solicitud de exámenes, el ingreso de resultados y la visualización de reportes. Estos prototipos permitirán representar de manera clara el flujo del sistema y la experiencia del usuario.</w:t>
      </w:r>
    </w:p>
    <w:p w14:paraId="4445B662" w14:textId="5AFA84C8"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diseño por prototipos se desarrollará de forma iterativa, permitiendo realizar ajustes y mejoras continuas en función de la evaluación del flujo de uso, la facilidad de navegación y la correcta representación de los procesos del laboratorio clínico.</w:t>
      </w:r>
    </w:p>
    <w:p w14:paraId="77905BA6" w14:textId="27CCE8B7"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Este enfoque facilita la identificación temprana de errores de diseño, mejora la comunicación de la solución propuesta y asegura que el sistema cumpla con los requerimientos funcionales definidos antes de su desarrollo completo.</w:t>
      </w:r>
    </w:p>
    <w:p w14:paraId="68E7CE93" w14:textId="24251ED9" w:rsidR="61BB5A1B" w:rsidRDefault="61BB5A1B" w:rsidP="61BB5A1B">
      <w:pPr>
        <w:ind w:left="708"/>
        <w:jc w:val="both"/>
        <w:rPr>
          <w:rFonts w:eastAsia="Arial"/>
          <w:color w:val="000000" w:themeColor="text1"/>
          <w:szCs w:val="20"/>
        </w:rPr>
      </w:pPr>
      <w:r w:rsidRPr="61BB5A1B">
        <w:rPr>
          <w:rFonts w:eastAsia="Arial"/>
          <w:color w:val="000000" w:themeColor="text1"/>
          <w:szCs w:val="20"/>
        </w:rPr>
        <w:lastRenderedPageBreak/>
        <w:t>Es importante destacar que los prototipos desarrollados no constituyen una implementación funcional del sistema, sino una representación visual e interactiva de las interfaces, cuyo propósito es validar el diseño, la navegación y la estructura del sistema antes de su desarrollo definitivo, estas interfaces pueden cambiar a medida se desarrolle el sistema.</w:t>
      </w:r>
    </w:p>
    <w:p w14:paraId="419514C3" w14:textId="53000E26" w:rsidR="61BB5A1B" w:rsidRDefault="61BB5A1B" w:rsidP="61BB5A1B">
      <w:pPr>
        <w:rPr>
          <w:szCs w:val="20"/>
        </w:rPr>
      </w:pPr>
    </w:p>
    <w:p w14:paraId="6B1F0E1D" w14:textId="27B46058" w:rsidR="61BB5A1B" w:rsidRDefault="61BB5A1B" w:rsidP="61BB5A1B">
      <w:pPr>
        <w:pStyle w:val="Ttulo2"/>
        <w:rPr>
          <w:rFonts w:eastAsia="Arial"/>
          <w:iCs w:val="0"/>
          <w:color w:val="000000" w:themeColor="text1"/>
          <w:sz w:val="20"/>
          <w:szCs w:val="20"/>
        </w:rPr>
      </w:pPr>
      <w:bookmarkStart w:id="96" w:name="_Toc226812795"/>
      <w:r w:rsidRPr="61BB5A1B">
        <w:t>Prototipos del Sistema</w:t>
      </w:r>
      <w:bookmarkEnd w:id="96"/>
    </w:p>
    <w:p w14:paraId="50307754" w14:textId="3E8177B9" w:rsidR="61BB5A1B" w:rsidRDefault="61BB5A1B" w:rsidP="61BB5A1B">
      <w:pPr>
        <w:spacing w:before="240" w:after="240"/>
        <w:ind w:left="1320"/>
        <w:jc w:val="both"/>
        <w:rPr>
          <w:rFonts w:eastAsia="Arial"/>
          <w:color w:val="000000" w:themeColor="text1"/>
          <w:szCs w:val="20"/>
        </w:rPr>
      </w:pPr>
      <w:r w:rsidRPr="61BB5A1B">
        <w:rPr>
          <w:rFonts w:eastAsia="Arial"/>
          <w:color w:val="000000" w:themeColor="text1"/>
          <w:szCs w:val="20"/>
        </w:rPr>
        <w:t>A continuación, se presentan las interfaces diseñadas en Figma que representan el funcionamiento del sistema propuesto:</w:t>
      </w:r>
    </w:p>
    <w:p w14:paraId="4CC17506" w14:textId="482D74D1" w:rsidR="61BB5A1B" w:rsidRDefault="61BB5A1B" w:rsidP="61BB5A1B">
      <w:pPr>
        <w:spacing w:before="240" w:after="240"/>
        <w:ind w:left="708"/>
        <w:jc w:val="both"/>
      </w:pPr>
      <w:r w:rsidRPr="61BB5A1B">
        <w:rPr>
          <w:rFonts w:eastAsia="Arial"/>
          <w:b/>
          <w:bCs/>
          <w:color w:val="000000" w:themeColor="text1"/>
          <w:szCs w:val="20"/>
        </w:rPr>
        <w:t>1. Pantalla de Inicio de Sesión</w:t>
      </w:r>
    </w:p>
    <w:p w14:paraId="21CF7EB3" w14:textId="6A43DF47" w:rsidR="61BB5A1B" w:rsidRDefault="61BB5A1B" w:rsidP="61BB5A1B">
      <w:pPr>
        <w:spacing w:before="240" w:after="240"/>
        <w:ind w:left="708"/>
        <w:jc w:val="both"/>
        <w:rPr>
          <w:rFonts w:eastAsia="Arial"/>
          <w:color w:val="000000" w:themeColor="text1"/>
          <w:szCs w:val="20"/>
        </w:rPr>
      </w:pPr>
      <w:r>
        <w:rPr>
          <w:noProof/>
        </w:rPr>
        <w:drawing>
          <wp:inline distT="0" distB="0" distL="0" distR="0" wp14:anchorId="6E18B494" wp14:editId="0BBBE55E">
            <wp:extent cx="4972050" cy="3990975"/>
            <wp:effectExtent l="0" t="0" r="0" b="0"/>
            <wp:docPr id="1820164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35272" name="Picture 1824735272"/>
                    <pic:cNvPicPr/>
                  </pic:nvPicPr>
                  <pic:blipFill>
                    <a:blip r:embed="rId28">
                      <a:extLst>
                        <a:ext uri="{28A0092B-C50C-407E-A947-70E740481C1C}">
                          <a14:useLocalDpi xmlns:a14="http://schemas.microsoft.com/office/drawing/2010/main"/>
                        </a:ext>
                      </a:extLst>
                    </a:blip>
                    <a:stretch>
                      <a:fillRect/>
                    </a:stretch>
                  </pic:blipFill>
                  <pic:spPr>
                    <a:xfrm>
                      <a:off x="0" y="0"/>
                      <a:ext cx="4972050" cy="3990975"/>
                    </a:xfrm>
                    <a:prstGeom prst="rect">
                      <a:avLst/>
                    </a:prstGeom>
                  </pic:spPr>
                </pic:pic>
              </a:graphicData>
            </a:graphic>
          </wp:inline>
        </w:drawing>
      </w:r>
    </w:p>
    <w:p w14:paraId="2E3C72A5" w14:textId="77A4D448" w:rsidR="61BB5A1B" w:rsidRDefault="61BB5A1B" w:rsidP="61BB5A1B">
      <w:pPr>
        <w:spacing w:before="240" w:after="240"/>
        <w:ind w:left="708"/>
        <w:rPr>
          <w:rFonts w:eastAsia="Arial"/>
          <w:b/>
          <w:bCs/>
          <w:color w:val="000000" w:themeColor="text1"/>
          <w:szCs w:val="20"/>
        </w:rPr>
      </w:pPr>
    </w:p>
    <w:p w14:paraId="708E12DE" w14:textId="35410C42" w:rsidR="61BB5A1B" w:rsidRDefault="61BB5A1B" w:rsidP="61BB5A1B">
      <w:pPr>
        <w:spacing w:before="240" w:after="240"/>
        <w:ind w:left="708"/>
        <w:rPr>
          <w:rFonts w:eastAsia="Arial"/>
          <w:b/>
          <w:bCs/>
          <w:color w:val="000000" w:themeColor="text1"/>
          <w:szCs w:val="20"/>
        </w:rPr>
      </w:pPr>
    </w:p>
    <w:p w14:paraId="4AA109C0" w14:textId="19D8C43E" w:rsidR="61BB5A1B" w:rsidRDefault="61BB5A1B" w:rsidP="61BB5A1B">
      <w:pPr>
        <w:spacing w:before="240" w:after="240"/>
        <w:ind w:left="708"/>
        <w:rPr>
          <w:rFonts w:eastAsia="Arial"/>
          <w:color w:val="000000" w:themeColor="text1"/>
          <w:szCs w:val="20"/>
        </w:rPr>
      </w:pPr>
      <w:r w:rsidRPr="61BB5A1B">
        <w:rPr>
          <w:rFonts w:eastAsia="Arial"/>
          <w:b/>
          <w:bCs/>
          <w:color w:val="000000" w:themeColor="text1"/>
          <w:szCs w:val="20"/>
        </w:rPr>
        <w:lastRenderedPageBreak/>
        <w:t>2. Pantalla de Registro de Paciente</w:t>
      </w:r>
      <w:r>
        <w:br/>
      </w:r>
      <w:r w:rsidRPr="61BB5A1B">
        <w:rPr>
          <w:rFonts w:eastAsia="Arial"/>
          <w:color w:val="000000" w:themeColor="text1"/>
          <w:szCs w:val="20"/>
        </w:rPr>
        <w:t xml:space="preserve"> </w:t>
      </w:r>
      <w:r>
        <w:rPr>
          <w:noProof/>
        </w:rPr>
        <w:drawing>
          <wp:inline distT="0" distB="0" distL="0" distR="0" wp14:anchorId="61896539" wp14:editId="7F38BBCF">
            <wp:extent cx="4558419" cy="3578490"/>
            <wp:effectExtent l="0" t="0" r="0" b="0"/>
            <wp:docPr id="174875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5686" name="Picture 690505686"/>
                    <pic:cNvPicPr/>
                  </pic:nvPicPr>
                  <pic:blipFill>
                    <a:blip r:embed="rId29">
                      <a:extLst>
                        <a:ext uri="{28A0092B-C50C-407E-A947-70E740481C1C}">
                          <a14:useLocalDpi xmlns:a14="http://schemas.microsoft.com/office/drawing/2010/main"/>
                        </a:ext>
                      </a:extLst>
                    </a:blip>
                    <a:stretch>
                      <a:fillRect/>
                    </a:stretch>
                  </pic:blipFill>
                  <pic:spPr>
                    <a:xfrm>
                      <a:off x="0" y="0"/>
                      <a:ext cx="4558419" cy="3578490"/>
                    </a:xfrm>
                    <a:prstGeom prst="rect">
                      <a:avLst/>
                    </a:prstGeom>
                  </pic:spPr>
                </pic:pic>
              </a:graphicData>
            </a:graphic>
          </wp:inline>
        </w:drawing>
      </w:r>
    </w:p>
    <w:p w14:paraId="06378905" w14:textId="1C5EA729" w:rsidR="61BB5A1B" w:rsidRDefault="61BB5A1B" w:rsidP="61BB5A1B">
      <w:pPr>
        <w:spacing w:before="240" w:after="240"/>
        <w:ind w:left="708"/>
        <w:rPr>
          <w:rFonts w:eastAsia="Arial"/>
          <w:color w:val="000000" w:themeColor="text1"/>
          <w:szCs w:val="20"/>
        </w:rPr>
      </w:pPr>
      <w:r w:rsidRPr="61BB5A1B">
        <w:rPr>
          <w:rFonts w:eastAsia="Arial"/>
          <w:b/>
          <w:bCs/>
          <w:color w:val="000000" w:themeColor="text1"/>
          <w:szCs w:val="20"/>
        </w:rPr>
        <w:t>3. Solicitud de Examen Clínico</w:t>
      </w:r>
      <w:r>
        <w:br/>
      </w:r>
      <w:r w:rsidRPr="61BB5A1B">
        <w:rPr>
          <w:rFonts w:eastAsia="Arial"/>
          <w:color w:val="000000" w:themeColor="text1"/>
          <w:szCs w:val="20"/>
        </w:rPr>
        <w:t xml:space="preserve"> </w:t>
      </w:r>
      <w:r>
        <w:rPr>
          <w:noProof/>
        </w:rPr>
        <w:drawing>
          <wp:inline distT="0" distB="0" distL="0" distR="0" wp14:anchorId="17EFC518" wp14:editId="5C02125B">
            <wp:extent cx="4766028" cy="3388414"/>
            <wp:effectExtent l="0" t="0" r="0" b="0"/>
            <wp:docPr id="673700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2244" name="Picture 885362244"/>
                    <pic:cNvPicPr/>
                  </pic:nvPicPr>
                  <pic:blipFill>
                    <a:blip r:embed="rId30">
                      <a:extLst>
                        <a:ext uri="{28A0092B-C50C-407E-A947-70E740481C1C}">
                          <a14:useLocalDpi xmlns:a14="http://schemas.microsoft.com/office/drawing/2010/main"/>
                        </a:ext>
                      </a:extLst>
                    </a:blip>
                    <a:stretch>
                      <a:fillRect/>
                    </a:stretch>
                  </pic:blipFill>
                  <pic:spPr>
                    <a:xfrm>
                      <a:off x="0" y="0"/>
                      <a:ext cx="4766028" cy="3388414"/>
                    </a:xfrm>
                    <a:prstGeom prst="rect">
                      <a:avLst/>
                    </a:prstGeom>
                  </pic:spPr>
                </pic:pic>
              </a:graphicData>
            </a:graphic>
          </wp:inline>
        </w:drawing>
      </w:r>
    </w:p>
    <w:p w14:paraId="683043A9" w14:textId="60C2FADC" w:rsidR="61BB5A1B" w:rsidRDefault="61BB5A1B" w:rsidP="61BB5A1B">
      <w:pPr>
        <w:spacing w:before="240" w:after="240"/>
        <w:ind w:left="1416"/>
        <w:rPr>
          <w:rFonts w:eastAsia="Arial"/>
          <w:b/>
          <w:bCs/>
          <w:color w:val="000000" w:themeColor="text1"/>
          <w:szCs w:val="20"/>
        </w:rPr>
      </w:pPr>
    </w:p>
    <w:p w14:paraId="64166C58" w14:textId="74DC2EEB" w:rsidR="61BB5A1B" w:rsidRDefault="61BB5A1B" w:rsidP="61BB5A1B">
      <w:pPr>
        <w:spacing w:before="240" w:after="240"/>
        <w:ind w:left="1416"/>
        <w:rPr>
          <w:rFonts w:eastAsia="Arial"/>
          <w:b/>
          <w:bCs/>
          <w:color w:val="000000" w:themeColor="text1"/>
          <w:szCs w:val="20"/>
        </w:rPr>
      </w:pPr>
    </w:p>
    <w:p w14:paraId="532998A8" w14:textId="7A1E32B2" w:rsidR="61BB5A1B" w:rsidRDefault="61BB5A1B" w:rsidP="61BB5A1B">
      <w:pPr>
        <w:spacing w:before="240" w:after="240"/>
        <w:ind w:left="1416"/>
        <w:rPr>
          <w:rFonts w:eastAsia="Arial"/>
          <w:color w:val="000000" w:themeColor="text1"/>
          <w:szCs w:val="20"/>
        </w:rPr>
      </w:pPr>
      <w:r w:rsidRPr="61BB5A1B">
        <w:rPr>
          <w:rFonts w:eastAsia="Arial"/>
          <w:b/>
          <w:bCs/>
          <w:color w:val="000000" w:themeColor="text1"/>
          <w:szCs w:val="20"/>
        </w:rPr>
        <w:lastRenderedPageBreak/>
        <w:t>4. Panel de Recepcionista</w:t>
      </w:r>
      <w:r>
        <w:br/>
      </w:r>
      <w:r w:rsidRPr="61BB5A1B">
        <w:rPr>
          <w:rFonts w:eastAsia="Arial"/>
          <w:color w:val="000000" w:themeColor="text1"/>
          <w:szCs w:val="20"/>
        </w:rPr>
        <w:t xml:space="preserve"> </w:t>
      </w:r>
      <w:r>
        <w:rPr>
          <w:noProof/>
        </w:rPr>
        <w:drawing>
          <wp:inline distT="0" distB="0" distL="0" distR="0" wp14:anchorId="3879873B" wp14:editId="201D11A9">
            <wp:extent cx="4825347" cy="3430588"/>
            <wp:effectExtent l="0" t="0" r="0" b="0"/>
            <wp:docPr id="1930574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0533" name="Picture 1270760533"/>
                    <pic:cNvPicPr/>
                  </pic:nvPicPr>
                  <pic:blipFill>
                    <a:blip r:embed="rId31">
                      <a:extLst>
                        <a:ext uri="{28A0092B-C50C-407E-A947-70E740481C1C}">
                          <a14:useLocalDpi xmlns:a14="http://schemas.microsoft.com/office/drawing/2010/main"/>
                        </a:ext>
                      </a:extLst>
                    </a:blip>
                    <a:stretch>
                      <a:fillRect/>
                    </a:stretch>
                  </pic:blipFill>
                  <pic:spPr>
                    <a:xfrm>
                      <a:off x="0" y="0"/>
                      <a:ext cx="4825347" cy="3430588"/>
                    </a:xfrm>
                    <a:prstGeom prst="rect">
                      <a:avLst/>
                    </a:prstGeom>
                  </pic:spPr>
                </pic:pic>
              </a:graphicData>
            </a:graphic>
          </wp:inline>
        </w:drawing>
      </w:r>
    </w:p>
    <w:p w14:paraId="1AFDC5C8" w14:textId="5A0C3971" w:rsidR="61BB5A1B" w:rsidRDefault="61BB5A1B" w:rsidP="61BB5A1B">
      <w:pPr>
        <w:spacing w:before="240" w:after="240"/>
        <w:ind w:left="1416"/>
        <w:rPr>
          <w:rFonts w:eastAsia="Arial"/>
          <w:color w:val="000000" w:themeColor="text1"/>
          <w:szCs w:val="20"/>
        </w:rPr>
      </w:pPr>
      <w:r w:rsidRPr="61BB5A1B">
        <w:rPr>
          <w:rFonts w:eastAsia="Arial"/>
          <w:b/>
          <w:bCs/>
          <w:color w:val="000000" w:themeColor="text1"/>
          <w:szCs w:val="20"/>
        </w:rPr>
        <w:t>5. Panel de Laboratorio</w:t>
      </w:r>
      <w:r>
        <w:br/>
      </w:r>
      <w:r w:rsidRPr="61BB5A1B">
        <w:rPr>
          <w:rFonts w:eastAsia="Arial"/>
          <w:color w:val="000000" w:themeColor="text1"/>
          <w:szCs w:val="20"/>
        </w:rPr>
        <w:t xml:space="preserve"> </w:t>
      </w:r>
      <w:r>
        <w:rPr>
          <w:noProof/>
        </w:rPr>
        <w:drawing>
          <wp:inline distT="0" distB="0" distL="0" distR="0" wp14:anchorId="65A373DB" wp14:editId="19C32219">
            <wp:extent cx="4633798" cy="3297928"/>
            <wp:effectExtent l="0" t="0" r="0" b="0"/>
            <wp:docPr id="2087758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3971" name="Picture 856363971"/>
                    <pic:cNvPicPr/>
                  </pic:nvPicPr>
                  <pic:blipFill>
                    <a:blip r:embed="rId32">
                      <a:extLst>
                        <a:ext uri="{28A0092B-C50C-407E-A947-70E740481C1C}">
                          <a14:useLocalDpi xmlns:a14="http://schemas.microsoft.com/office/drawing/2010/main"/>
                        </a:ext>
                      </a:extLst>
                    </a:blip>
                    <a:stretch>
                      <a:fillRect/>
                    </a:stretch>
                  </pic:blipFill>
                  <pic:spPr>
                    <a:xfrm>
                      <a:off x="0" y="0"/>
                      <a:ext cx="4633798" cy="3297928"/>
                    </a:xfrm>
                    <a:prstGeom prst="rect">
                      <a:avLst/>
                    </a:prstGeom>
                  </pic:spPr>
                </pic:pic>
              </a:graphicData>
            </a:graphic>
          </wp:inline>
        </w:drawing>
      </w:r>
    </w:p>
    <w:p w14:paraId="30F90DE5" w14:textId="7ACDC317" w:rsidR="61BB5A1B" w:rsidRDefault="61BB5A1B" w:rsidP="61BB5A1B">
      <w:pPr>
        <w:spacing w:before="240" w:after="240"/>
        <w:ind w:left="1416"/>
        <w:rPr>
          <w:rFonts w:eastAsia="Arial"/>
          <w:b/>
          <w:bCs/>
          <w:color w:val="000000" w:themeColor="text1"/>
          <w:szCs w:val="20"/>
        </w:rPr>
      </w:pPr>
      <w:r w:rsidRPr="61BB5A1B">
        <w:rPr>
          <w:rFonts w:eastAsia="Arial"/>
          <w:b/>
          <w:bCs/>
          <w:color w:val="000000" w:themeColor="text1"/>
          <w:szCs w:val="20"/>
        </w:rPr>
        <w:lastRenderedPageBreak/>
        <w:t>6. Visualización de Resultados</w:t>
      </w:r>
      <w:r>
        <w:br/>
      </w:r>
      <w:r>
        <w:rPr>
          <w:noProof/>
        </w:rPr>
        <w:drawing>
          <wp:inline distT="0" distB="0" distL="0" distR="0" wp14:anchorId="60B78F21" wp14:editId="01E7B11E">
            <wp:extent cx="5314950" cy="3762375"/>
            <wp:effectExtent l="0" t="0" r="0" b="0"/>
            <wp:docPr id="389649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9209" name="Picture 1014069209"/>
                    <pic:cNvPicPr/>
                  </pic:nvPicPr>
                  <pic:blipFill>
                    <a:blip r:embed="rId33">
                      <a:extLst>
                        <a:ext uri="{28A0092B-C50C-407E-A947-70E740481C1C}">
                          <a14:useLocalDpi xmlns:a14="http://schemas.microsoft.com/office/drawing/2010/main"/>
                        </a:ext>
                      </a:extLst>
                    </a:blip>
                    <a:stretch>
                      <a:fillRect/>
                    </a:stretch>
                  </pic:blipFill>
                  <pic:spPr>
                    <a:xfrm>
                      <a:off x="0" y="0"/>
                      <a:ext cx="5314950" cy="3762375"/>
                    </a:xfrm>
                    <a:prstGeom prst="rect">
                      <a:avLst/>
                    </a:prstGeom>
                  </pic:spPr>
                </pic:pic>
              </a:graphicData>
            </a:graphic>
          </wp:inline>
        </w:drawing>
      </w:r>
      <w:r>
        <w:br/>
      </w:r>
    </w:p>
    <w:p w14:paraId="64781C5D" w14:textId="27FDE844" w:rsidR="61BB5A1B" w:rsidRDefault="61BB5A1B" w:rsidP="61BB5A1B">
      <w:pPr>
        <w:spacing w:before="240" w:after="240"/>
        <w:ind w:left="1416"/>
        <w:rPr>
          <w:rFonts w:eastAsia="Arial"/>
          <w:b/>
          <w:bCs/>
          <w:color w:val="000000" w:themeColor="text1"/>
          <w:sz w:val="24"/>
        </w:rPr>
      </w:pPr>
    </w:p>
    <w:p w14:paraId="6D758A08" w14:textId="4DFE0D0D" w:rsidR="61BB5A1B" w:rsidRDefault="61BB5A1B" w:rsidP="61BB5A1B">
      <w:pPr>
        <w:spacing w:before="240" w:after="240"/>
        <w:ind w:left="1416"/>
        <w:rPr>
          <w:rFonts w:eastAsia="Arial"/>
          <w:b/>
          <w:bCs/>
          <w:color w:val="000000" w:themeColor="text1"/>
          <w:sz w:val="24"/>
        </w:rPr>
      </w:pPr>
    </w:p>
    <w:p w14:paraId="184E9B5F" w14:textId="3AAB4352" w:rsidR="61BB5A1B" w:rsidRDefault="61BB5A1B" w:rsidP="61BB5A1B">
      <w:pPr>
        <w:spacing w:before="240" w:after="240"/>
        <w:ind w:left="1416"/>
        <w:rPr>
          <w:rFonts w:eastAsia="Arial"/>
          <w:b/>
          <w:bCs/>
          <w:color w:val="000000" w:themeColor="text1"/>
          <w:sz w:val="24"/>
        </w:rPr>
      </w:pPr>
    </w:p>
    <w:p w14:paraId="42AFAC9C" w14:textId="7146C647" w:rsidR="61BB5A1B" w:rsidRDefault="61BB5A1B" w:rsidP="61BB5A1B">
      <w:pPr>
        <w:spacing w:before="240" w:after="240"/>
        <w:ind w:left="1416"/>
        <w:rPr>
          <w:rFonts w:eastAsia="Arial"/>
          <w:b/>
          <w:bCs/>
          <w:color w:val="000000" w:themeColor="text1"/>
          <w:sz w:val="24"/>
        </w:rPr>
      </w:pPr>
    </w:p>
    <w:p w14:paraId="23B72DEB" w14:textId="7CAEEEA9" w:rsidR="61BB5A1B" w:rsidRDefault="61BB5A1B" w:rsidP="61BB5A1B">
      <w:pPr>
        <w:spacing w:before="240" w:after="240"/>
        <w:ind w:left="1416"/>
        <w:rPr>
          <w:rFonts w:eastAsia="Arial"/>
          <w:b/>
          <w:bCs/>
          <w:color w:val="000000" w:themeColor="text1"/>
          <w:sz w:val="24"/>
        </w:rPr>
      </w:pPr>
    </w:p>
    <w:p w14:paraId="1E8E8BB2" w14:textId="5C2A2F05" w:rsidR="61BB5A1B" w:rsidRDefault="61BB5A1B" w:rsidP="61BB5A1B">
      <w:pPr>
        <w:spacing w:before="240" w:after="240"/>
        <w:ind w:left="1416"/>
        <w:rPr>
          <w:rFonts w:eastAsia="Arial"/>
          <w:b/>
          <w:bCs/>
          <w:color w:val="000000" w:themeColor="text1"/>
          <w:sz w:val="24"/>
        </w:rPr>
      </w:pPr>
    </w:p>
    <w:p w14:paraId="30E66D4A" w14:textId="5B97538D" w:rsidR="61BB5A1B" w:rsidRDefault="61BB5A1B" w:rsidP="61BB5A1B">
      <w:pPr>
        <w:spacing w:before="240" w:after="240"/>
        <w:ind w:left="1416"/>
        <w:rPr>
          <w:rFonts w:eastAsia="Arial"/>
          <w:b/>
          <w:bCs/>
          <w:color w:val="000000" w:themeColor="text1"/>
          <w:sz w:val="24"/>
        </w:rPr>
      </w:pPr>
    </w:p>
    <w:p w14:paraId="3642793E" w14:textId="569EA73F" w:rsidR="61BB5A1B" w:rsidRDefault="61BB5A1B" w:rsidP="61BB5A1B">
      <w:pPr>
        <w:spacing w:before="240" w:after="240"/>
        <w:ind w:left="1416"/>
        <w:rPr>
          <w:rFonts w:eastAsia="Arial"/>
          <w:b/>
          <w:bCs/>
          <w:color w:val="000000" w:themeColor="text1"/>
          <w:sz w:val="24"/>
        </w:rPr>
      </w:pPr>
    </w:p>
    <w:p w14:paraId="415924DC" w14:textId="14390201" w:rsidR="61BB5A1B" w:rsidRDefault="61BB5A1B" w:rsidP="61BB5A1B">
      <w:pPr>
        <w:spacing w:before="240" w:after="240"/>
        <w:ind w:left="1416"/>
        <w:rPr>
          <w:rFonts w:eastAsia="Arial"/>
          <w:b/>
          <w:bCs/>
          <w:color w:val="000000" w:themeColor="text1"/>
          <w:sz w:val="24"/>
        </w:rPr>
      </w:pPr>
    </w:p>
    <w:p w14:paraId="58B0B1D0" w14:textId="7E45EB22" w:rsidR="61BB5A1B" w:rsidRDefault="61BB5A1B" w:rsidP="61BB5A1B">
      <w:pPr>
        <w:spacing w:before="240" w:after="240"/>
        <w:ind w:left="1416"/>
        <w:rPr>
          <w:rFonts w:eastAsia="Arial"/>
          <w:b/>
          <w:bCs/>
          <w:color w:val="000000" w:themeColor="text1"/>
          <w:sz w:val="24"/>
        </w:rPr>
      </w:pPr>
    </w:p>
    <w:p w14:paraId="42BC3D7F" w14:textId="7ED6CC61" w:rsidR="61BB5A1B" w:rsidRDefault="61BB5A1B" w:rsidP="61BB5A1B">
      <w:pPr>
        <w:spacing w:before="240" w:after="240"/>
        <w:ind w:left="1416"/>
        <w:rPr>
          <w:rFonts w:eastAsia="Arial"/>
          <w:b/>
          <w:bCs/>
          <w:color w:val="000000" w:themeColor="text1"/>
          <w:sz w:val="24"/>
        </w:rPr>
      </w:pPr>
    </w:p>
    <w:p w14:paraId="5761C5CC" w14:textId="57840E57" w:rsidR="61BB5A1B" w:rsidRDefault="61BB5A1B" w:rsidP="61BB5A1B">
      <w:pPr>
        <w:pStyle w:val="Ttulo1"/>
        <w:spacing w:line="259" w:lineRule="auto"/>
      </w:pPr>
      <w:r>
        <w:lastRenderedPageBreak/>
        <w:t xml:space="preserve">  </w:t>
      </w:r>
      <w:bookmarkStart w:id="97" w:name="_Toc226812796"/>
      <w:r>
        <w:t>Conclusiones y Recomendaciones</w:t>
      </w:r>
      <w:bookmarkEnd w:id="97"/>
    </w:p>
    <w:p w14:paraId="5A1FCDB9" w14:textId="0C279470" w:rsidR="61BB5A1B" w:rsidRDefault="61BB5A1B" w:rsidP="61BB5A1B">
      <w:pPr>
        <w:pStyle w:val="Ttulo2"/>
        <w:rPr>
          <w:rFonts w:eastAsia="Arial"/>
          <w:iCs w:val="0"/>
          <w:color w:val="000000" w:themeColor="text1"/>
          <w:sz w:val="24"/>
          <w:szCs w:val="24"/>
        </w:rPr>
      </w:pPr>
      <w:bookmarkStart w:id="98" w:name="_Toc226812797"/>
      <w:r w:rsidRPr="61BB5A1B">
        <w:t>Conclusiones.</w:t>
      </w:r>
      <w:bookmarkEnd w:id="98"/>
    </w:p>
    <w:p w14:paraId="4E40C42F" w14:textId="58AF597F"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El desarrollo del prototipo de sistema web para la gestión de exámenes clínicos permite evidenciar la importancia de la digitalización de los procesos dentro de los laboratorios, especialmente en entornos donde aún predominan métodos manuales o poco integrados. La propuesta planteada demuestra que es posible optimizar significativamente el registro de pacientes, la administración de solicitudes y la entrega de resultados mediante el uso de herramientas tecnológicas accesibles.</w:t>
      </w:r>
    </w:p>
    <w:p w14:paraId="585216B0" w14:textId="7F2F4A5B"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De tal manera que el sistema diseñado contribuye a mejorar la organización de la información, reducir errores en el manejo de datos y agilizar la entrega de resultados clínicos, lo cual impacta directamente en la calidad del servicio y la satisfacción del paciente. La incorporación de funcionalidades como la generación automática de reportes en PDF y el envío por correo electrónico fortalece la eficiencia operativa del laboratorio.</w:t>
      </w:r>
    </w:p>
    <w:p w14:paraId="468834AD" w14:textId="12AB3D2F"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Por otra parte, el uso de metodologías ágiles como Scrum y el enfoque de desarrollo basado en prototipos permiten una mejor adaptación a los requerimientos del sistema, facilitando la identificación temprana de mejoras y la validación del diseño antes de su implementación completa.</w:t>
      </w:r>
    </w:p>
    <w:p w14:paraId="3466544E" w14:textId="7F4FB986"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Finalmente, aunque el sistema se desarrolla como un prototipo, cumple con los objetivos planteados al simular de manera efectiva los procesos principales del laboratorio clínico, sentando las bases para una futura implementación en un entorno real.</w:t>
      </w:r>
    </w:p>
    <w:p w14:paraId="4B01813C" w14:textId="720CF606" w:rsidR="61BB5A1B" w:rsidRDefault="61BB5A1B" w:rsidP="61BB5A1B">
      <w:pPr>
        <w:pStyle w:val="Ttulo2"/>
        <w:rPr>
          <w:rFonts w:eastAsia="Arial"/>
          <w:iCs w:val="0"/>
          <w:color w:val="000000" w:themeColor="text1"/>
          <w:sz w:val="24"/>
          <w:szCs w:val="24"/>
        </w:rPr>
      </w:pPr>
      <w:bookmarkStart w:id="99" w:name="_Toc226812798"/>
      <w:r w:rsidRPr="61BB5A1B">
        <w:t>Recomendaciones.</w:t>
      </w:r>
      <w:bookmarkEnd w:id="99"/>
    </w:p>
    <w:p w14:paraId="35D20E41" w14:textId="702A54FC"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Se recomienda, como primer paso, realizar la implementación del sistema en un entorno real de producción, incorporando mejoras en aspectos de seguridad, rendimiento y escalabilidad, con el fin de garantizar un funcionamiento óptimo en condiciones reales de uso.</w:t>
      </w:r>
    </w:p>
    <w:p w14:paraId="5BB320F8" w14:textId="058BCC37"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Asimismo, es importante fortalecer los mecanismos de seguridad de la información, incluyendo el cifrado de datos, control de accesos por roles y cumplimiento de normativas relacionadas con la protección de datos clínicos de los pacientes.</w:t>
      </w:r>
    </w:p>
    <w:p w14:paraId="1E1BA519" w14:textId="4B9F9FD5"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Se sugiere también ampliar las funcionalidades del sistema, integrando módulos adicionales como la gestión de inventario de insumos, integración con equipos de laboratorio y la implementación de notificaciones en tiempo real para mejorar la comunicación con los usuarios.</w:t>
      </w:r>
    </w:p>
    <w:p w14:paraId="0050ECA5" w14:textId="0358EADE"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Otra recomendación clave es realizar pruebas exhaustivas con usuarios finales (pacientes, recepcionistas y personal de laboratorio), con el objetivo de identificar posibles mejoras en la usabilidad y experiencia del sistema antes de su despliegue definitivo.</w:t>
      </w:r>
    </w:p>
    <w:p w14:paraId="3B81E012" w14:textId="7F2B2C4C" w:rsidR="61BB5A1B" w:rsidRDefault="61BB5A1B" w:rsidP="61BB5A1B">
      <w:pPr>
        <w:spacing w:before="240" w:after="240"/>
        <w:ind w:left="708"/>
        <w:jc w:val="both"/>
        <w:rPr>
          <w:rFonts w:eastAsia="Arial"/>
          <w:color w:val="000000" w:themeColor="text1"/>
          <w:szCs w:val="20"/>
        </w:rPr>
      </w:pPr>
      <w:r w:rsidRPr="61BB5A1B">
        <w:rPr>
          <w:rFonts w:eastAsia="Arial"/>
          <w:color w:val="000000" w:themeColor="text1"/>
          <w:szCs w:val="20"/>
        </w:rPr>
        <w:t>Finalmente, se recomienda considerar la posibilidad de migrar el sistema a una infraestructura en la nube, lo que permitiría mayor disponibilidad, acceso remoto y escalabilidad, especialmente en contextos donde se requiera crecimiento o integración con otros sistemas de salud.</w:t>
      </w:r>
    </w:p>
    <w:p w14:paraId="392AFFFD" w14:textId="2061A5CD" w:rsidR="61BB5A1B" w:rsidRDefault="61BB5A1B" w:rsidP="61BB5A1B">
      <w:pPr>
        <w:pStyle w:val="Ttulo1"/>
        <w:spacing w:before="400" w:after="120"/>
        <w:rPr>
          <w:rFonts w:eastAsia="Arial"/>
          <w:color w:val="000000" w:themeColor="text1"/>
          <w:sz w:val="36"/>
          <w:szCs w:val="36"/>
        </w:rPr>
      </w:pPr>
      <w:bookmarkStart w:id="100" w:name="_Toc226812799"/>
      <w:r w:rsidRPr="61BB5A1B">
        <w:rPr>
          <w:rFonts w:eastAsia="Arial"/>
          <w:color w:val="000000" w:themeColor="text1"/>
          <w:sz w:val="36"/>
          <w:szCs w:val="36"/>
        </w:rPr>
        <w:lastRenderedPageBreak/>
        <w:t>Referencia Bibliográfica.</w:t>
      </w:r>
      <w:bookmarkEnd w:id="100"/>
    </w:p>
    <w:p w14:paraId="18DD1653" w14:textId="7E0A0F78" w:rsidR="61BB5A1B" w:rsidRPr="002A014C" w:rsidRDefault="61BB5A1B" w:rsidP="61BB5A1B">
      <w:pPr>
        <w:jc w:val="both"/>
        <w:rPr>
          <w:lang w:val="en-US"/>
        </w:rPr>
      </w:pPr>
      <w:r w:rsidRPr="61BB5A1B">
        <w:rPr>
          <w:rFonts w:eastAsia="Arial"/>
          <w:color w:val="000000" w:themeColor="text1"/>
          <w:sz w:val="24"/>
        </w:rPr>
        <w:t xml:space="preserve">Sepulveda, J. L., y Young, D. S. (2013). The ideal laboratory information system [El sistema de información de laboratorio ideal]. </w:t>
      </w:r>
      <w:r w:rsidRPr="002A014C">
        <w:rPr>
          <w:rFonts w:eastAsia="Arial"/>
          <w:i/>
          <w:iCs/>
          <w:color w:val="000000" w:themeColor="text1"/>
          <w:sz w:val="24"/>
          <w:lang w:val="en-US"/>
        </w:rPr>
        <w:t>Archives of Pathology &amp; Laboratory Medicine</w:t>
      </w:r>
      <w:r w:rsidRPr="002A014C">
        <w:rPr>
          <w:rFonts w:eastAsia="Arial"/>
          <w:color w:val="000000" w:themeColor="text1"/>
          <w:sz w:val="24"/>
          <w:lang w:val="en-US"/>
        </w:rPr>
        <w:t xml:space="preserve">, </w:t>
      </w:r>
      <w:r w:rsidRPr="002A014C">
        <w:rPr>
          <w:rFonts w:eastAsia="Arial"/>
          <w:i/>
          <w:iCs/>
          <w:color w:val="000000" w:themeColor="text1"/>
          <w:sz w:val="24"/>
          <w:lang w:val="en-US"/>
        </w:rPr>
        <w:t>137</w:t>
      </w:r>
      <w:r w:rsidRPr="002A014C">
        <w:rPr>
          <w:rFonts w:eastAsia="Arial"/>
          <w:color w:val="000000" w:themeColor="text1"/>
          <w:sz w:val="24"/>
          <w:lang w:val="en-US"/>
        </w:rPr>
        <w:t>(8), 1129-1140.</w:t>
      </w:r>
      <w:hyperlink r:id="rId34">
        <w:r w:rsidRPr="002A014C">
          <w:rPr>
            <w:rStyle w:val="Hipervnculo"/>
            <w:rFonts w:eastAsia="Arial"/>
            <w:color w:val="1155CC"/>
            <w:sz w:val="24"/>
            <w:u w:val="none"/>
            <w:lang w:val="en-US"/>
          </w:rPr>
          <w:t xml:space="preserve"> https://doi.org/10.5858/arpa.2012-0362-RA</w:t>
        </w:r>
      </w:hyperlink>
    </w:p>
    <w:p w14:paraId="6C91DB5B" w14:textId="3F860EAE" w:rsidR="61BB5A1B" w:rsidRPr="002A014C" w:rsidRDefault="61BB5A1B" w:rsidP="61BB5A1B">
      <w:pPr>
        <w:jc w:val="both"/>
        <w:rPr>
          <w:lang w:val="en-US"/>
        </w:rPr>
      </w:pPr>
    </w:p>
    <w:p w14:paraId="3ED76DD8" w14:textId="1C57C7F8" w:rsidR="61BB5A1B" w:rsidRDefault="61BB5A1B" w:rsidP="61BB5A1B">
      <w:pPr>
        <w:jc w:val="both"/>
      </w:pPr>
      <w:r w:rsidRPr="002A014C">
        <w:rPr>
          <w:rFonts w:eastAsia="Arial"/>
          <w:color w:val="000000" w:themeColor="text1"/>
          <w:sz w:val="24"/>
          <w:lang w:val="en-US"/>
        </w:rPr>
        <w:t xml:space="preserve">OpenELIS Foundation. </w:t>
      </w:r>
      <w:r w:rsidRPr="003943AC">
        <w:rPr>
          <w:rFonts w:eastAsia="Arial"/>
          <w:color w:val="000000" w:themeColor="text1"/>
          <w:sz w:val="24"/>
          <w:lang w:val="es-419"/>
        </w:rPr>
        <w:t xml:space="preserve">(2021). </w:t>
      </w:r>
      <w:r w:rsidRPr="61BB5A1B">
        <w:rPr>
          <w:rFonts w:eastAsia="Arial"/>
          <w:i/>
          <w:iCs/>
          <w:color w:val="000000" w:themeColor="text1"/>
          <w:sz w:val="24"/>
        </w:rPr>
        <w:t>OpenELIS Global: Laboratory information system software for public health laboratories</w:t>
      </w:r>
      <w:r w:rsidRPr="61BB5A1B">
        <w:rPr>
          <w:rFonts w:eastAsia="Arial"/>
          <w:color w:val="000000" w:themeColor="text1"/>
          <w:sz w:val="24"/>
        </w:rPr>
        <w:t xml:space="preserve"> [OpenELIS Global: Software de sistema de información de laboratorio para laboratorios de salud pública].</w:t>
      </w:r>
      <w:hyperlink r:id="rId35">
        <w:r w:rsidRPr="61BB5A1B">
          <w:rPr>
            <w:rStyle w:val="Hipervnculo"/>
            <w:rFonts w:eastAsia="Arial"/>
            <w:color w:val="1155CC"/>
            <w:sz w:val="24"/>
            <w:u w:val="none"/>
          </w:rPr>
          <w:t xml:space="preserve"> https://openelis-global.org/</w:t>
        </w:r>
      </w:hyperlink>
    </w:p>
    <w:p w14:paraId="444F524C" w14:textId="418299DD" w:rsidR="61BB5A1B" w:rsidRDefault="61BB5A1B" w:rsidP="61BB5A1B">
      <w:pPr>
        <w:jc w:val="both"/>
      </w:pPr>
    </w:p>
    <w:p w14:paraId="6671339A" w14:textId="12BA666C" w:rsidR="61BB5A1B" w:rsidRDefault="61BB5A1B" w:rsidP="61BB5A1B">
      <w:pPr>
        <w:jc w:val="both"/>
      </w:pPr>
      <w:r w:rsidRPr="61BB5A1B">
        <w:rPr>
          <w:rFonts w:eastAsia="Arial"/>
          <w:color w:val="000000" w:themeColor="text1"/>
          <w:sz w:val="24"/>
        </w:rPr>
        <w:t xml:space="preserve">AgileBio. (2023). </w:t>
      </w:r>
      <w:r w:rsidRPr="61BB5A1B">
        <w:rPr>
          <w:rFonts w:eastAsia="Arial"/>
          <w:i/>
          <w:iCs/>
          <w:color w:val="000000" w:themeColor="text1"/>
          <w:sz w:val="24"/>
        </w:rPr>
        <w:t>LabCollector LIMS: Laboratory information management system for every lab</w:t>
      </w:r>
      <w:r w:rsidRPr="61BB5A1B">
        <w:rPr>
          <w:rFonts w:eastAsia="Arial"/>
          <w:color w:val="000000" w:themeColor="text1"/>
          <w:sz w:val="24"/>
        </w:rPr>
        <w:t xml:space="preserve"> [LabCollector LIMS: Sistema de gestión de información de laboratorio para cada laboratorio].</w:t>
      </w:r>
      <w:hyperlink r:id="rId36">
        <w:r w:rsidRPr="61BB5A1B">
          <w:rPr>
            <w:rStyle w:val="Hipervnculo"/>
            <w:rFonts w:eastAsia="Arial"/>
            <w:color w:val="000000" w:themeColor="text1"/>
            <w:sz w:val="24"/>
            <w:u w:val="none"/>
          </w:rPr>
          <w:t xml:space="preserve"> </w:t>
        </w:r>
        <w:r w:rsidRPr="61BB5A1B">
          <w:rPr>
            <w:rStyle w:val="Hipervnculo"/>
            <w:rFonts w:eastAsia="Arial"/>
            <w:color w:val="1155CC"/>
            <w:sz w:val="24"/>
            <w:u w:val="none"/>
          </w:rPr>
          <w:t>https://labcollector.com/</w:t>
        </w:r>
      </w:hyperlink>
    </w:p>
    <w:p w14:paraId="345D2C63" w14:textId="5C5FF67C" w:rsidR="61BB5A1B" w:rsidRDefault="61BB5A1B" w:rsidP="61BB5A1B">
      <w:pPr>
        <w:jc w:val="both"/>
      </w:pPr>
    </w:p>
    <w:p w14:paraId="7DE6E220" w14:textId="0A6B79CC" w:rsidR="61BB5A1B" w:rsidRDefault="61BB5A1B" w:rsidP="61BB5A1B">
      <w:pPr>
        <w:spacing w:before="240" w:after="240"/>
        <w:ind w:left="708"/>
        <w:jc w:val="both"/>
        <w:rPr>
          <w:rFonts w:eastAsia="Arial"/>
          <w:color w:val="000000" w:themeColor="text1"/>
          <w:szCs w:val="20"/>
        </w:rPr>
      </w:pPr>
    </w:p>
    <w:p w14:paraId="108B5191" w14:textId="695CC989" w:rsidR="61BB5A1B" w:rsidRDefault="61BB5A1B" w:rsidP="61BB5A1B">
      <w:pPr>
        <w:spacing w:before="240" w:after="240"/>
        <w:ind w:left="708"/>
        <w:jc w:val="both"/>
        <w:rPr>
          <w:rFonts w:eastAsia="Arial"/>
          <w:color w:val="000000" w:themeColor="text1"/>
          <w:szCs w:val="20"/>
        </w:rPr>
      </w:pPr>
    </w:p>
    <w:p w14:paraId="2FB3CFA1" w14:textId="58890168" w:rsidR="61BB5A1B" w:rsidRDefault="61BB5A1B" w:rsidP="61BB5A1B">
      <w:pPr>
        <w:spacing w:before="240" w:after="240"/>
        <w:ind w:left="708"/>
        <w:jc w:val="both"/>
        <w:rPr>
          <w:rFonts w:eastAsia="Arial"/>
          <w:color w:val="000000" w:themeColor="text1"/>
          <w:szCs w:val="20"/>
        </w:rPr>
      </w:pPr>
    </w:p>
    <w:p w14:paraId="07263C3D" w14:textId="233924DB" w:rsidR="61BB5A1B" w:rsidRDefault="61BB5A1B" w:rsidP="61BB5A1B">
      <w:pPr>
        <w:spacing w:before="240" w:after="240"/>
        <w:ind w:left="708"/>
        <w:jc w:val="both"/>
        <w:rPr>
          <w:rFonts w:eastAsia="Arial"/>
          <w:color w:val="000000" w:themeColor="text1"/>
          <w:szCs w:val="20"/>
        </w:rPr>
      </w:pPr>
    </w:p>
    <w:p w14:paraId="24FF0D3E" w14:textId="3C8B8E0A" w:rsidR="61BB5A1B" w:rsidRDefault="61BB5A1B" w:rsidP="61BB5A1B">
      <w:pPr>
        <w:spacing w:before="240" w:after="240"/>
        <w:ind w:left="708"/>
        <w:jc w:val="both"/>
        <w:rPr>
          <w:rFonts w:eastAsia="Arial"/>
          <w:color w:val="000000" w:themeColor="text1"/>
          <w:szCs w:val="20"/>
        </w:rPr>
      </w:pPr>
    </w:p>
    <w:p w14:paraId="1A8091CE" w14:textId="367AB7B7" w:rsidR="61BB5A1B" w:rsidRDefault="61BB5A1B" w:rsidP="61BB5A1B">
      <w:pPr>
        <w:spacing w:before="240" w:after="240"/>
        <w:ind w:left="708"/>
        <w:jc w:val="both"/>
        <w:rPr>
          <w:rFonts w:eastAsia="Arial"/>
          <w:color w:val="000000" w:themeColor="text1"/>
          <w:szCs w:val="20"/>
        </w:rPr>
      </w:pPr>
    </w:p>
    <w:p w14:paraId="1DB5D2FC" w14:textId="4CD24538" w:rsidR="61BB5A1B" w:rsidRDefault="61BB5A1B" w:rsidP="61BB5A1B">
      <w:pPr>
        <w:spacing w:before="240" w:after="240"/>
        <w:ind w:left="708"/>
        <w:jc w:val="both"/>
        <w:rPr>
          <w:rFonts w:eastAsia="Arial"/>
          <w:color w:val="000000" w:themeColor="text1"/>
          <w:szCs w:val="20"/>
        </w:rPr>
      </w:pPr>
    </w:p>
    <w:p w14:paraId="609CF469" w14:textId="73AA602C" w:rsidR="61BB5A1B" w:rsidRDefault="61BB5A1B" w:rsidP="61BB5A1B">
      <w:pPr>
        <w:spacing w:before="240" w:after="240"/>
        <w:ind w:left="708"/>
        <w:jc w:val="both"/>
        <w:rPr>
          <w:rFonts w:eastAsia="Arial"/>
          <w:color w:val="000000" w:themeColor="text1"/>
          <w:szCs w:val="20"/>
        </w:rPr>
      </w:pPr>
    </w:p>
    <w:p w14:paraId="78757494" w14:textId="7773523D" w:rsidR="61BB5A1B" w:rsidRDefault="61BB5A1B" w:rsidP="61BB5A1B">
      <w:pPr>
        <w:spacing w:before="240" w:after="240"/>
        <w:ind w:left="708"/>
        <w:jc w:val="both"/>
        <w:rPr>
          <w:rFonts w:eastAsia="Arial"/>
          <w:color w:val="000000" w:themeColor="text1"/>
          <w:szCs w:val="20"/>
        </w:rPr>
      </w:pPr>
    </w:p>
    <w:p w14:paraId="27268144" w14:textId="208840DA" w:rsidR="61BB5A1B" w:rsidRDefault="61BB5A1B" w:rsidP="61BB5A1B">
      <w:pPr>
        <w:spacing w:before="240" w:after="240"/>
        <w:ind w:left="708"/>
        <w:jc w:val="both"/>
        <w:rPr>
          <w:rFonts w:eastAsia="Arial"/>
          <w:color w:val="000000" w:themeColor="text1"/>
          <w:szCs w:val="20"/>
        </w:rPr>
      </w:pPr>
    </w:p>
    <w:p w14:paraId="6B96E8A2" w14:textId="2106F54F" w:rsidR="61BB5A1B" w:rsidRDefault="61BB5A1B" w:rsidP="61BB5A1B">
      <w:pPr>
        <w:spacing w:before="240" w:after="240"/>
        <w:ind w:left="708"/>
        <w:jc w:val="both"/>
        <w:rPr>
          <w:rFonts w:eastAsia="Arial"/>
          <w:color w:val="000000" w:themeColor="text1"/>
          <w:szCs w:val="20"/>
        </w:rPr>
      </w:pPr>
    </w:p>
    <w:p w14:paraId="3C1C17E9" w14:textId="4363D1FD" w:rsidR="61BB5A1B" w:rsidRDefault="61BB5A1B" w:rsidP="61BB5A1B">
      <w:pPr>
        <w:spacing w:before="240" w:after="240"/>
        <w:ind w:left="708"/>
        <w:jc w:val="both"/>
        <w:rPr>
          <w:rFonts w:eastAsia="Arial"/>
          <w:color w:val="000000" w:themeColor="text1"/>
          <w:szCs w:val="20"/>
        </w:rPr>
      </w:pPr>
    </w:p>
    <w:p w14:paraId="38177DEB" w14:textId="0C9ADBE2" w:rsidR="61BB5A1B" w:rsidRDefault="61BB5A1B" w:rsidP="61BB5A1B">
      <w:pPr>
        <w:spacing w:before="240" w:after="240"/>
        <w:ind w:left="708"/>
        <w:jc w:val="both"/>
        <w:rPr>
          <w:rFonts w:eastAsia="Arial"/>
          <w:color w:val="000000" w:themeColor="text1"/>
          <w:szCs w:val="20"/>
        </w:rPr>
      </w:pPr>
    </w:p>
    <w:p w14:paraId="0D292798" w14:textId="35F2F39F" w:rsidR="61BB5A1B" w:rsidRDefault="61BB5A1B" w:rsidP="61BB5A1B">
      <w:pPr>
        <w:spacing w:before="240" w:after="240"/>
        <w:ind w:left="708"/>
        <w:jc w:val="both"/>
        <w:rPr>
          <w:rFonts w:eastAsia="Arial"/>
          <w:color w:val="000000" w:themeColor="text1"/>
          <w:szCs w:val="20"/>
        </w:rPr>
      </w:pPr>
    </w:p>
    <w:p w14:paraId="0C7AB73D" w14:textId="5CBDEB62" w:rsidR="61BB5A1B" w:rsidRDefault="61BB5A1B" w:rsidP="61BB5A1B">
      <w:pPr>
        <w:spacing w:before="240" w:after="240"/>
        <w:ind w:left="708"/>
        <w:jc w:val="both"/>
        <w:rPr>
          <w:rFonts w:eastAsia="Arial"/>
          <w:color w:val="000000" w:themeColor="text1"/>
          <w:szCs w:val="20"/>
        </w:rPr>
      </w:pPr>
    </w:p>
    <w:p w14:paraId="7D91819D" w14:textId="6BE086FB" w:rsidR="61BB5A1B" w:rsidRDefault="61BB5A1B" w:rsidP="61BB5A1B">
      <w:pPr>
        <w:spacing w:before="240" w:after="240"/>
        <w:ind w:left="708"/>
        <w:jc w:val="both"/>
        <w:rPr>
          <w:rFonts w:eastAsia="Arial"/>
          <w:color w:val="000000" w:themeColor="text1"/>
          <w:szCs w:val="20"/>
        </w:rPr>
      </w:pPr>
    </w:p>
    <w:p w14:paraId="282E23CD" w14:textId="77777777" w:rsidR="007055B4" w:rsidRDefault="007055B4" w:rsidP="61BB5A1B">
      <w:pPr>
        <w:spacing w:before="240" w:after="240"/>
        <w:ind w:left="708"/>
        <w:jc w:val="both"/>
        <w:rPr>
          <w:rFonts w:eastAsia="Arial"/>
          <w:color w:val="000000" w:themeColor="text1"/>
          <w:szCs w:val="20"/>
        </w:rPr>
      </w:pPr>
    </w:p>
    <w:p w14:paraId="2F7A52B2" w14:textId="600E0411" w:rsidR="61BB5A1B" w:rsidRDefault="61BB5A1B" w:rsidP="61BB5A1B">
      <w:pPr>
        <w:pStyle w:val="guiazul"/>
        <w:ind w:left="708"/>
      </w:pPr>
    </w:p>
    <w:p w14:paraId="17E69FB7" w14:textId="75D2CEFE" w:rsidR="00174056" w:rsidRDefault="61BB5A1B">
      <w:pPr>
        <w:pStyle w:val="Ttulo1"/>
      </w:pPr>
      <w:bookmarkStart w:id="101" w:name="__RefHeading___Toc33411092"/>
      <w:bookmarkEnd w:id="101"/>
      <w:r>
        <w:lastRenderedPageBreak/>
        <w:t xml:space="preserve"> </w:t>
      </w:r>
      <w:bookmarkStart w:id="102" w:name="_Toc226812800"/>
      <w:r>
        <w:t>Apéndices</w:t>
      </w:r>
      <w:bookmarkEnd w:id="102"/>
    </w:p>
    <w:p w14:paraId="38E58739" w14:textId="29FD1855" w:rsidR="61BB5A1B" w:rsidRDefault="61BB5A1B" w:rsidP="61BB5A1B">
      <w:pPr>
        <w:pStyle w:val="Normalindentado1"/>
        <w:spacing w:line="259" w:lineRule="auto"/>
      </w:pPr>
      <w:r>
        <w:t>Anexo A: Especificación de Casos de Uso(Documento Adjunto)</w:t>
      </w:r>
    </w:p>
    <w:p w14:paraId="173912A4" w14:textId="0D2031B6" w:rsidR="00EB0DE7" w:rsidRDefault="00EB0DE7">
      <w:pPr>
        <w:pStyle w:val="guiazul"/>
        <w:ind w:left="300"/>
      </w:pPr>
    </w:p>
    <w:sectPr w:rsidR="00EB0DE7">
      <w:headerReference w:type="even" r:id="rId37"/>
      <w:headerReference w:type="default" r:id="rId38"/>
      <w:footerReference w:type="even" r:id="rId39"/>
      <w:footerReference w:type="default" r:id="rId40"/>
      <w:headerReference w:type="first" r:id="rId41"/>
      <w:footerReference w:type="first" r:id="rId42"/>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D9201" w14:textId="77777777" w:rsidR="00191E92" w:rsidRDefault="00191E92">
      <w:r>
        <w:separator/>
      </w:r>
    </w:p>
  </w:endnote>
  <w:endnote w:type="continuationSeparator" w:id="0">
    <w:p w14:paraId="74C8F809" w14:textId="77777777" w:rsidR="00191E92" w:rsidRDefault="0019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Devanagari">
    <w:altName w:val="Arial"/>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174056" w14:paraId="27084BE7" w14:textId="77777777">
      <w:tc>
        <w:tcPr>
          <w:tcW w:w="1947" w:type="dxa"/>
          <w:tcBorders>
            <w:top w:val="single" w:sz="4" w:space="0" w:color="292929"/>
          </w:tcBorders>
        </w:tcPr>
        <w:p w14:paraId="48C42655" w14:textId="77777777" w:rsidR="00174056" w:rsidRDefault="00174056">
          <w:pPr>
            <w:pStyle w:val="Encabezado"/>
            <w:snapToGrid w:val="0"/>
            <w:jc w:val="right"/>
            <w:rPr>
              <w:sz w:val="16"/>
            </w:rPr>
          </w:pPr>
        </w:p>
      </w:tc>
      <w:tc>
        <w:tcPr>
          <w:tcW w:w="163" w:type="dxa"/>
          <w:tcBorders>
            <w:top w:val="single" w:sz="4" w:space="0" w:color="292929"/>
          </w:tcBorders>
          <w:vAlign w:val="center"/>
        </w:tcPr>
        <w:p w14:paraId="27FF7787" w14:textId="77777777" w:rsidR="00174056" w:rsidRDefault="00174056">
          <w:pPr>
            <w:pStyle w:val="Encabezado"/>
            <w:snapToGrid w:val="0"/>
            <w:jc w:val="right"/>
            <w:rPr>
              <w:sz w:val="16"/>
            </w:rPr>
          </w:pPr>
        </w:p>
      </w:tc>
      <w:tc>
        <w:tcPr>
          <w:tcW w:w="6534" w:type="dxa"/>
          <w:tcBorders>
            <w:top w:val="single" w:sz="4" w:space="0" w:color="292929"/>
          </w:tcBorders>
          <w:vAlign w:val="center"/>
        </w:tcPr>
        <w:p w14:paraId="0E99380F" w14:textId="77777777" w:rsidR="00174056" w:rsidRDefault="00CA1A5E">
          <w:pPr>
            <w:pStyle w:val="Encabezado"/>
            <w:jc w:val="right"/>
          </w:pPr>
          <w:r>
            <w:rPr>
              <w:color w:val="241A61"/>
              <w:sz w:val="16"/>
            </w:rPr>
            <w:t>Descripción de requisitos del sofware</w:t>
          </w:r>
        </w:p>
      </w:tc>
    </w:tr>
  </w:tbl>
  <w:p w14:paraId="04549618" w14:textId="77777777" w:rsidR="00174056" w:rsidRDefault="001740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C432" w14:textId="77777777" w:rsidR="00174056" w:rsidRDefault="0017405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6EBA" w14:textId="77777777" w:rsidR="00174056" w:rsidRDefault="0017405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174056" w14:paraId="6319F54A" w14:textId="77777777">
      <w:tc>
        <w:tcPr>
          <w:tcW w:w="1947" w:type="dxa"/>
          <w:tcBorders>
            <w:top w:val="single" w:sz="4" w:space="0" w:color="292929"/>
          </w:tcBorders>
        </w:tcPr>
        <w:p w14:paraId="40D6C15A" w14:textId="77777777" w:rsidR="00174056" w:rsidRDefault="00174056">
          <w:pPr>
            <w:pStyle w:val="Encabezado"/>
            <w:snapToGrid w:val="0"/>
            <w:jc w:val="right"/>
            <w:rPr>
              <w:sz w:val="16"/>
            </w:rPr>
          </w:pPr>
        </w:p>
      </w:tc>
      <w:tc>
        <w:tcPr>
          <w:tcW w:w="163" w:type="dxa"/>
          <w:tcBorders>
            <w:top w:val="single" w:sz="4" w:space="0" w:color="292929"/>
          </w:tcBorders>
          <w:vAlign w:val="center"/>
        </w:tcPr>
        <w:p w14:paraId="09C463E1" w14:textId="77777777" w:rsidR="00174056" w:rsidRDefault="00174056">
          <w:pPr>
            <w:pStyle w:val="Encabezado"/>
            <w:snapToGrid w:val="0"/>
            <w:jc w:val="right"/>
            <w:rPr>
              <w:sz w:val="16"/>
            </w:rPr>
          </w:pPr>
        </w:p>
      </w:tc>
      <w:tc>
        <w:tcPr>
          <w:tcW w:w="6534" w:type="dxa"/>
          <w:tcBorders>
            <w:top w:val="single" w:sz="4" w:space="0" w:color="292929"/>
          </w:tcBorders>
          <w:vAlign w:val="center"/>
        </w:tcPr>
        <w:p w14:paraId="4E385B78" w14:textId="77777777" w:rsidR="00174056" w:rsidRDefault="00CA1A5E">
          <w:pPr>
            <w:pStyle w:val="Encabezado"/>
            <w:jc w:val="right"/>
          </w:pPr>
          <w:r>
            <w:rPr>
              <w:color w:val="241A61"/>
              <w:sz w:val="16"/>
            </w:rPr>
            <w:t>Descripción de requisitos del sofware</w:t>
          </w:r>
        </w:p>
      </w:tc>
    </w:tr>
  </w:tbl>
  <w:p w14:paraId="75E40AE5" w14:textId="77777777" w:rsidR="00174056" w:rsidRDefault="0017405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9580" w14:textId="77777777" w:rsidR="00174056" w:rsidRDefault="0017405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B65F" w14:textId="77777777" w:rsidR="00174056" w:rsidRDefault="00174056"/>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174056" w14:paraId="18B9B951" w14:textId="77777777" w:rsidTr="61BB5A1B">
      <w:tc>
        <w:tcPr>
          <w:tcW w:w="1947" w:type="dxa"/>
          <w:tcBorders>
            <w:top w:val="single" w:sz="4" w:space="0" w:color="292929"/>
          </w:tcBorders>
        </w:tcPr>
        <w:p w14:paraId="4200A78F" w14:textId="77777777" w:rsidR="00174056" w:rsidRDefault="00174056">
          <w:pPr>
            <w:pStyle w:val="Encabezado"/>
            <w:snapToGrid w:val="0"/>
            <w:jc w:val="right"/>
            <w:rPr>
              <w:sz w:val="16"/>
            </w:rPr>
          </w:pPr>
        </w:p>
      </w:tc>
      <w:tc>
        <w:tcPr>
          <w:tcW w:w="163" w:type="dxa"/>
          <w:tcBorders>
            <w:top w:val="single" w:sz="4" w:space="0" w:color="292929"/>
          </w:tcBorders>
          <w:vAlign w:val="center"/>
        </w:tcPr>
        <w:p w14:paraId="2E290359" w14:textId="77777777" w:rsidR="00174056" w:rsidRDefault="00174056">
          <w:pPr>
            <w:pStyle w:val="Encabezado"/>
            <w:snapToGrid w:val="0"/>
            <w:jc w:val="right"/>
            <w:rPr>
              <w:sz w:val="16"/>
            </w:rPr>
          </w:pPr>
        </w:p>
      </w:tc>
      <w:tc>
        <w:tcPr>
          <w:tcW w:w="6534" w:type="dxa"/>
          <w:tcBorders>
            <w:top w:val="single" w:sz="4" w:space="0" w:color="292929"/>
          </w:tcBorders>
          <w:vAlign w:val="center"/>
        </w:tcPr>
        <w:p w14:paraId="76724478" w14:textId="7423215A" w:rsidR="00174056" w:rsidRDefault="61BB5A1B" w:rsidP="61BB5A1B">
          <w:pPr>
            <w:pStyle w:val="Encabezado"/>
            <w:jc w:val="right"/>
            <w:rPr>
              <w:color w:val="241A61"/>
              <w:sz w:val="16"/>
              <w:szCs w:val="16"/>
            </w:rPr>
          </w:pPr>
          <w:r w:rsidRPr="61BB5A1B">
            <w:rPr>
              <w:color w:val="241A61"/>
              <w:sz w:val="16"/>
              <w:szCs w:val="16"/>
            </w:rPr>
            <w:t>Descripción de requisitos del software</w:t>
          </w:r>
        </w:p>
      </w:tc>
    </w:tr>
  </w:tbl>
  <w:p w14:paraId="28070682" w14:textId="77777777" w:rsidR="00174056" w:rsidRDefault="0017405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64B8" w14:textId="77777777" w:rsidR="00174056" w:rsidRDefault="001740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7C08" w14:textId="77777777" w:rsidR="00191E92" w:rsidRDefault="00191E92">
      <w:r>
        <w:separator/>
      </w:r>
    </w:p>
  </w:footnote>
  <w:footnote w:type="continuationSeparator" w:id="0">
    <w:p w14:paraId="7272A332" w14:textId="77777777" w:rsidR="00191E92" w:rsidRDefault="0019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5514"/>
      <w:gridCol w:w="1183"/>
    </w:tblGrid>
    <w:tr w:rsidR="00174056" w14:paraId="0F6687FD" w14:textId="77777777">
      <w:tc>
        <w:tcPr>
          <w:tcW w:w="1947" w:type="dxa"/>
          <w:tcBorders>
            <w:bottom w:val="single" w:sz="4" w:space="0" w:color="292929"/>
          </w:tcBorders>
        </w:tcPr>
        <w:p w14:paraId="714269ED" w14:textId="334688BA" w:rsidR="00174056" w:rsidRDefault="00CA1A5E">
          <w:pPr>
            <w:pStyle w:val="Encabezado"/>
            <w:rPr>
              <w:b/>
              <w:bCs/>
              <w:color w:val="241A61"/>
            </w:rPr>
          </w:pPr>
          <w:r>
            <w:rPr>
              <w:b/>
              <w:bCs/>
              <w:noProof/>
              <w:color w:val="241A61"/>
            </w:rPr>
            <w:drawing>
              <wp:inline distT="0" distB="0" distL="0" distR="0" wp14:anchorId="7992BEC6" wp14:editId="31BCCE63">
                <wp:extent cx="1143000" cy="466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solidFill>
                          <a:srgbClr val="FFFFFF"/>
                        </a:solidFill>
                        <a:ln>
                          <a:noFill/>
                        </a:ln>
                      </pic:spPr>
                    </pic:pic>
                  </a:graphicData>
                </a:graphic>
              </wp:inline>
            </w:drawing>
          </w:r>
        </w:p>
      </w:tc>
      <w:tc>
        <w:tcPr>
          <w:tcW w:w="5514" w:type="dxa"/>
          <w:tcBorders>
            <w:bottom w:val="single" w:sz="4" w:space="0" w:color="292929"/>
          </w:tcBorders>
          <w:vAlign w:val="center"/>
        </w:tcPr>
        <w:p w14:paraId="1BE69D2A" w14:textId="77777777" w:rsidR="00174056" w:rsidRDefault="00CA1A5E">
          <w:pPr>
            <w:pStyle w:val="Encabezado"/>
            <w:jc w:val="center"/>
            <w:rPr>
              <w:b/>
              <w:bCs/>
              <w:color w:val="241A61"/>
            </w:rPr>
          </w:pPr>
          <w:r>
            <w:rPr>
              <w:b/>
              <w:bCs/>
              <w:color w:val="241A61"/>
            </w:rPr>
            <w:t>Modelo de ingeniería</w:t>
          </w:r>
        </w:p>
        <w:p w14:paraId="792815AB" w14:textId="77777777" w:rsidR="00174056" w:rsidRDefault="00CA1A5E">
          <w:pPr>
            <w:pStyle w:val="Encabezado"/>
            <w:jc w:val="center"/>
          </w:pPr>
          <w:r>
            <w:rPr>
              <w:b/>
              <w:bCs/>
              <w:color w:val="241A61"/>
            </w:rPr>
            <w:t>[Nombre documento]</w:t>
          </w:r>
        </w:p>
      </w:tc>
      <w:tc>
        <w:tcPr>
          <w:tcW w:w="1183" w:type="dxa"/>
          <w:tcBorders>
            <w:bottom w:val="single" w:sz="4" w:space="0" w:color="292929"/>
          </w:tcBorders>
          <w:vAlign w:val="center"/>
        </w:tcPr>
        <w:p w14:paraId="11D430EB" w14:textId="77777777" w:rsidR="00174056" w:rsidRDefault="00CA1A5E">
          <w:pPr>
            <w:pStyle w:val="Encabezado"/>
            <w:jc w:val="right"/>
            <w:rPr>
              <w:color w:val="241A61"/>
            </w:rPr>
          </w:pPr>
          <w:r>
            <w:rPr>
              <w:color w:val="241A61"/>
            </w:rPr>
            <w:t>0.3</w:t>
          </w:r>
        </w:p>
        <w:p w14:paraId="14655B26" w14:textId="77777777" w:rsidR="00174056" w:rsidRDefault="00CA1A5E">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6B7BBDD0" w14:textId="77777777" w:rsidR="00174056" w:rsidRDefault="001740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ECDE" w14:textId="77777777" w:rsidR="00174056" w:rsidRDefault="00174056">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3DD9" w14:textId="77777777" w:rsidR="00174056" w:rsidRDefault="0017405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174056" w14:paraId="3EDD7D95" w14:textId="77777777">
      <w:tc>
        <w:tcPr>
          <w:tcW w:w="1947" w:type="dxa"/>
          <w:tcBorders>
            <w:bottom w:val="single" w:sz="4" w:space="0" w:color="292929"/>
          </w:tcBorders>
        </w:tcPr>
        <w:p w14:paraId="2AC00495" w14:textId="04E89436" w:rsidR="00174056" w:rsidRDefault="00CA1A5E">
          <w:pPr>
            <w:pStyle w:val="Encabezado"/>
            <w:jc w:val="center"/>
          </w:pPr>
          <w:r>
            <w:rPr>
              <w:noProof/>
              <w:sz w:val="16"/>
            </w:rPr>
            <w:drawing>
              <wp:inline distT="0" distB="0" distL="0" distR="0" wp14:anchorId="0DADB8E1" wp14:editId="5F31647A">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solidFill>
                          <a:srgbClr val="FFFFFF"/>
                        </a:solidFill>
                        <a:ln>
                          <a:noFill/>
                        </a:ln>
                      </pic:spPr>
                    </pic:pic>
                  </a:graphicData>
                </a:graphic>
              </wp:inline>
            </w:drawing>
          </w:r>
        </w:p>
      </w:tc>
      <w:tc>
        <w:tcPr>
          <w:tcW w:w="5143" w:type="dxa"/>
          <w:tcBorders>
            <w:bottom w:val="single" w:sz="4" w:space="0" w:color="292929"/>
          </w:tcBorders>
          <w:vAlign w:val="center"/>
        </w:tcPr>
        <w:p w14:paraId="237C8233" w14:textId="77777777" w:rsidR="00174056" w:rsidRDefault="00CA1A5E">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7A9BAF99" w14:textId="77777777" w:rsidR="00174056" w:rsidRDefault="00CA1A5E">
          <w:pPr>
            <w:pStyle w:val="Encabezado"/>
            <w:jc w:val="center"/>
          </w:pPr>
          <w:r>
            <w:rPr>
              <w:b/>
              <w:bCs/>
              <w:color w:val="241A61"/>
            </w:rPr>
            <w:t>Especificación de requisitos de software</w:t>
          </w:r>
        </w:p>
      </w:tc>
      <w:tc>
        <w:tcPr>
          <w:tcW w:w="1554" w:type="dxa"/>
          <w:tcBorders>
            <w:bottom w:val="single" w:sz="4" w:space="0" w:color="292929"/>
          </w:tcBorders>
          <w:vAlign w:val="center"/>
        </w:tcPr>
        <w:p w14:paraId="41AC6EF4" w14:textId="77777777" w:rsidR="00174056" w:rsidRDefault="00CA1A5E">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0F294F8D" w14:textId="77777777" w:rsidR="00174056" w:rsidRDefault="00CA1A5E">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5227A128" w14:textId="77777777" w:rsidR="00174056" w:rsidRDefault="0017405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E78A" w14:textId="77777777" w:rsidR="00174056" w:rsidRDefault="00174056">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B5D1" w14:textId="77777777" w:rsidR="00174056" w:rsidRDefault="0017405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174056" w14:paraId="1504CEBF" w14:textId="77777777" w:rsidTr="61BB5A1B">
      <w:tc>
        <w:tcPr>
          <w:tcW w:w="1947" w:type="dxa"/>
          <w:tcBorders>
            <w:bottom w:val="single" w:sz="4" w:space="0" w:color="292929"/>
          </w:tcBorders>
        </w:tcPr>
        <w:p w14:paraId="4A0E4E6E" w14:textId="7C05D2F5" w:rsidR="00174056" w:rsidRDefault="00CA1A5E">
          <w:pPr>
            <w:pStyle w:val="Encabezado"/>
            <w:jc w:val="center"/>
          </w:pPr>
          <w:r>
            <w:rPr>
              <w:noProof/>
            </w:rPr>
            <w:drawing>
              <wp:inline distT="0" distB="0" distL="0" distR="0" wp14:anchorId="5FAF7501" wp14:editId="71D8964F">
                <wp:extent cx="800100" cy="641402"/>
                <wp:effectExtent l="0" t="0" r="0" b="0"/>
                <wp:docPr id="271226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26302" name="Picture 271226302"/>
                        <pic:cNvPicPr/>
                      </pic:nvPicPr>
                      <pic:blipFill>
                        <a:blip r:embed="rId1">
                          <a:extLst>
                            <a:ext uri="{28A0092B-C50C-407E-A947-70E740481C1C}">
                              <a14:useLocalDpi xmlns:a14="http://schemas.microsoft.com/office/drawing/2010/main"/>
                            </a:ext>
                          </a:extLst>
                        </a:blip>
                        <a:stretch>
                          <a:fillRect/>
                        </a:stretch>
                      </pic:blipFill>
                      <pic:spPr>
                        <a:xfrm>
                          <a:off x="0" y="0"/>
                          <a:ext cx="800100" cy="641402"/>
                        </a:xfrm>
                        <a:prstGeom prst="rect">
                          <a:avLst/>
                        </a:prstGeom>
                      </pic:spPr>
                    </pic:pic>
                  </a:graphicData>
                </a:graphic>
              </wp:inline>
            </w:drawing>
          </w:r>
        </w:p>
      </w:tc>
      <w:tc>
        <w:tcPr>
          <w:tcW w:w="5143" w:type="dxa"/>
          <w:tcBorders>
            <w:bottom w:val="single" w:sz="4" w:space="0" w:color="292929"/>
          </w:tcBorders>
          <w:vAlign w:val="center"/>
        </w:tcPr>
        <w:p w14:paraId="02FB9CB7" w14:textId="7507EE14" w:rsidR="00174056" w:rsidRDefault="61BB5A1B" w:rsidP="61BB5A1B">
          <w:pPr>
            <w:pStyle w:val="Encabezado"/>
            <w:jc w:val="center"/>
            <w:rPr>
              <w:color w:val="241A61"/>
            </w:rPr>
          </w:pPr>
          <w:r>
            <w:t>Sistema De Gestión De Exámenes Clínicos– Clínica “Minerva”</w:t>
          </w:r>
          <w:r w:rsidRPr="61BB5A1B">
            <w:rPr>
              <w:b/>
              <w:bCs/>
              <w:color w:val="241A61"/>
            </w:rPr>
            <w:t xml:space="preserve"> </w:t>
          </w:r>
        </w:p>
        <w:p w14:paraId="3537552C" w14:textId="7FD103EA" w:rsidR="00174056" w:rsidRDefault="61BB5A1B" w:rsidP="61BB5A1B">
          <w:pPr>
            <w:pStyle w:val="Encabezado"/>
            <w:jc w:val="center"/>
            <w:rPr>
              <w:color w:val="241A61"/>
            </w:rPr>
          </w:pPr>
          <w:r w:rsidRPr="61BB5A1B">
            <w:rPr>
              <w:b/>
              <w:bCs/>
              <w:color w:val="241A61"/>
            </w:rPr>
            <w:t>Especificación de requisitos de software</w:t>
          </w:r>
        </w:p>
      </w:tc>
      <w:tc>
        <w:tcPr>
          <w:tcW w:w="1554" w:type="dxa"/>
          <w:tcBorders>
            <w:bottom w:val="single" w:sz="4" w:space="0" w:color="292929"/>
          </w:tcBorders>
          <w:vAlign w:val="center"/>
        </w:tcPr>
        <w:p w14:paraId="26CB5200" w14:textId="6FCD30DF" w:rsidR="00174056" w:rsidRDefault="61BB5A1B">
          <w:pPr>
            <w:pStyle w:val="Encabezado"/>
            <w:jc w:val="right"/>
            <w:rPr>
              <w:color w:val="241A61"/>
            </w:rPr>
          </w:pPr>
          <w:r w:rsidRPr="61BB5A1B">
            <w:rPr>
              <w:color w:val="241A61"/>
            </w:rPr>
            <w:t>Rev.1.0</w:t>
          </w:r>
        </w:p>
        <w:p w14:paraId="61159BBF" w14:textId="77777777" w:rsidR="00174056" w:rsidRDefault="00CA1A5E">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747C3F7D" w14:textId="77777777" w:rsidR="00174056" w:rsidRDefault="0017405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1A81E" w14:textId="77777777" w:rsidR="00174056" w:rsidRDefault="00174056"/>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360"/>
        </w:tabs>
        <w:ind w:left="360" w:hanging="360"/>
      </w:p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hint="default"/>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3" w15:restartNumberingAfterBreak="0">
    <w:nsid w:val="00000004"/>
    <w:multiLevelType w:val="singleLevel"/>
    <w:tmpl w:val="00000004"/>
    <w:name w:val="WW8Num4"/>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4" w15:restartNumberingAfterBreak="0">
    <w:nsid w:val="00000005"/>
    <w:multiLevelType w:val="singleLevel"/>
    <w:tmpl w:val="00000005"/>
    <w:name w:val="WW8Num5"/>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5" w15:restartNumberingAfterBreak="0">
    <w:nsid w:val="00000006"/>
    <w:multiLevelType w:val="singleLevel"/>
    <w:tmpl w:val="00000006"/>
    <w:name w:val="WW8Num6"/>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6" w15:restartNumberingAfterBreak="0">
    <w:nsid w:val="00000007"/>
    <w:multiLevelType w:val="singleLevel"/>
    <w:tmpl w:val="00000007"/>
    <w:name w:val="WW8Num7"/>
    <w:lvl w:ilvl="0">
      <w:start w:val="1"/>
      <w:numFmt w:val="bullet"/>
      <w:lvlText w:val=""/>
      <w:lvlJc w:val="left"/>
      <w:pPr>
        <w:tabs>
          <w:tab w:val="num" w:pos="1560"/>
        </w:tabs>
        <w:ind w:left="1560" w:hanging="360"/>
      </w:pPr>
      <w:rPr>
        <w:rFonts w:ascii="Wingdings" w:hAnsi="Wingdings" w:cs="Wingdings" w:hint="default"/>
        <w:color w:val="0000FF"/>
      </w:rPr>
    </w:lvl>
  </w:abstractNum>
  <w:abstractNum w:abstractNumId="7" w15:restartNumberingAfterBreak="0">
    <w:nsid w:val="00000008"/>
    <w:multiLevelType w:val="singleLevel"/>
    <w:tmpl w:val="00000008"/>
    <w:name w:val="WW8Num8"/>
    <w:lvl w:ilvl="0">
      <w:start w:val="1"/>
      <w:numFmt w:val="bullet"/>
      <w:lvlText w:val=""/>
      <w:lvlJc w:val="left"/>
      <w:pPr>
        <w:tabs>
          <w:tab w:val="num" w:pos="1068"/>
        </w:tabs>
        <w:ind w:left="1068" w:hanging="360"/>
      </w:pPr>
      <w:rPr>
        <w:rFonts w:ascii="Wingdings" w:hAnsi="Wingdings" w:cs="Wingdings" w:hint="default"/>
        <w:color w:val="0000FF"/>
      </w:rPr>
    </w:lvl>
  </w:abstractNum>
  <w:abstractNum w:abstractNumId="8" w15:restartNumberingAfterBreak="0">
    <w:nsid w:val="02362987"/>
    <w:multiLevelType w:val="hybridMultilevel"/>
    <w:tmpl w:val="8CEA6204"/>
    <w:lvl w:ilvl="0" w:tplc="BDD880E0">
      <w:start w:val="1"/>
      <w:numFmt w:val="bullet"/>
      <w:lvlText w:val=""/>
      <w:lvlJc w:val="left"/>
      <w:pPr>
        <w:ind w:left="1428" w:hanging="360"/>
      </w:pPr>
      <w:rPr>
        <w:rFonts w:ascii="Symbol" w:hAnsi="Symbol" w:hint="default"/>
      </w:rPr>
    </w:lvl>
    <w:lvl w:ilvl="1" w:tplc="ADE8453A">
      <w:start w:val="1"/>
      <w:numFmt w:val="bullet"/>
      <w:lvlText w:val="o"/>
      <w:lvlJc w:val="left"/>
      <w:pPr>
        <w:ind w:left="2148" w:hanging="360"/>
      </w:pPr>
      <w:rPr>
        <w:rFonts w:ascii="Courier New" w:hAnsi="Courier New" w:hint="default"/>
      </w:rPr>
    </w:lvl>
    <w:lvl w:ilvl="2" w:tplc="0D721BF4">
      <w:start w:val="1"/>
      <w:numFmt w:val="bullet"/>
      <w:lvlText w:val=""/>
      <w:lvlJc w:val="left"/>
      <w:pPr>
        <w:ind w:left="2868" w:hanging="360"/>
      </w:pPr>
      <w:rPr>
        <w:rFonts w:ascii="Wingdings" w:hAnsi="Wingdings" w:hint="default"/>
      </w:rPr>
    </w:lvl>
    <w:lvl w:ilvl="3" w:tplc="CB761A60">
      <w:start w:val="1"/>
      <w:numFmt w:val="bullet"/>
      <w:lvlText w:val=""/>
      <w:lvlJc w:val="left"/>
      <w:pPr>
        <w:ind w:left="3588" w:hanging="360"/>
      </w:pPr>
      <w:rPr>
        <w:rFonts w:ascii="Symbol" w:hAnsi="Symbol" w:hint="default"/>
      </w:rPr>
    </w:lvl>
    <w:lvl w:ilvl="4" w:tplc="1E923F46">
      <w:start w:val="1"/>
      <w:numFmt w:val="bullet"/>
      <w:lvlText w:val="o"/>
      <w:lvlJc w:val="left"/>
      <w:pPr>
        <w:ind w:left="4308" w:hanging="360"/>
      </w:pPr>
      <w:rPr>
        <w:rFonts w:ascii="Courier New" w:hAnsi="Courier New" w:hint="default"/>
      </w:rPr>
    </w:lvl>
    <w:lvl w:ilvl="5" w:tplc="AFC2317E">
      <w:start w:val="1"/>
      <w:numFmt w:val="bullet"/>
      <w:lvlText w:val=""/>
      <w:lvlJc w:val="left"/>
      <w:pPr>
        <w:ind w:left="5028" w:hanging="360"/>
      </w:pPr>
      <w:rPr>
        <w:rFonts w:ascii="Wingdings" w:hAnsi="Wingdings" w:hint="default"/>
      </w:rPr>
    </w:lvl>
    <w:lvl w:ilvl="6" w:tplc="4042B330">
      <w:start w:val="1"/>
      <w:numFmt w:val="bullet"/>
      <w:lvlText w:val=""/>
      <w:lvlJc w:val="left"/>
      <w:pPr>
        <w:ind w:left="5748" w:hanging="360"/>
      </w:pPr>
      <w:rPr>
        <w:rFonts w:ascii="Symbol" w:hAnsi="Symbol" w:hint="default"/>
      </w:rPr>
    </w:lvl>
    <w:lvl w:ilvl="7" w:tplc="C612286E">
      <w:start w:val="1"/>
      <w:numFmt w:val="bullet"/>
      <w:lvlText w:val="o"/>
      <w:lvlJc w:val="left"/>
      <w:pPr>
        <w:ind w:left="6468" w:hanging="360"/>
      </w:pPr>
      <w:rPr>
        <w:rFonts w:ascii="Courier New" w:hAnsi="Courier New" w:hint="default"/>
      </w:rPr>
    </w:lvl>
    <w:lvl w:ilvl="8" w:tplc="8494C0B2">
      <w:start w:val="1"/>
      <w:numFmt w:val="bullet"/>
      <w:lvlText w:val=""/>
      <w:lvlJc w:val="left"/>
      <w:pPr>
        <w:ind w:left="7188" w:hanging="360"/>
      </w:pPr>
      <w:rPr>
        <w:rFonts w:ascii="Wingdings" w:hAnsi="Wingdings" w:hint="default"/>
      </w:rPr>
    </w:lvl>
  </w:abstractNum>
  <w:abstractNum w:abstractNumId="9" w15:restartNumberingAfterBreak="0">
    <w:nsid w:val="09F09C50"/>
    <w:multiLevelType w:val="hybridMultilevel"/>
    <w:tmpl w:val="AE6E35A8"/>
    <w:lvl w:ilvl="0" w:tplc="DC880A6C">
      <w:start w:val="1"/>
      <w:numFmt w:val="bullet"/>
      <w:lvlText w:val=""/>
      <w:lvlJc w:val="left"/>
      <w:pPr>
        <w:ind w:left="1428" w:hanging="360"/>
      </w:pPr>
      <w:rPr>
        <w:rFonts w:ascii="Symbol" w:hAnsi="Symbol" w:hint="default"/>
      </w:rPr>
    </w:lvl>
    <w:lvl w:ilvl="1" w:tplc="19F413D6">
      <w:start w:val="1"/>
      <w:numFmt w:val="bullet"/>
      <w:lvlText w:val="o"/>
      <w:lvlJc w:val="left"/>
      <w:pPr>
        <w:ind w:left="2148" w:hanging="360"/>
      </w:pPr>
      <w:rPr>
        <w:rFonts w:ascii="Courier New" w:hAnsi="Courier New" w:hint="default"/>
      </w:rPr>
    </w:lvl>
    <w:lvl w:ilvl="2" w:tplc="595A4BB4">
      <w:start w:val="1"/>
      <w:numFmt w:val="bullet"/>
      <w:lvlText w:val=""/>
      <w:lvlJc w:val="left"/>
      <w:pPr>
        <w:ind w:left="2868" w:hanging="360"/>
      </w:pPr>
      <w:rPr>
        <w:rFonts w:ascii="Wingdings" w:hAnsi="Wingdings" w:hint="default"/>
      </w:rPr>
    </w:lvl>
    <w:lvl w:ilvl="3" w:tplc="B6F691D8">
      <w:start w:val="1"/>
      <w:numFmt w:val="bullet"/>
      <w:lvlText w:val=""/>
      <w:lvlJc w:val="left"/>
      <w:pPr>
        <w:ind w:left="3588" w:hanging="360"/>
      </w:pPr>
      <w:rPr>
        <w:rFonts w:ascii="Symbol" w:hAnsi="Symbol" w:hint="default"/>
      </w:rPr>
    </w:lvl>
    <w:lvl w:ilvl="4" w:tplc="83B88FA0">
      <w:start w:val="1"/>
      <w:numFmt w:val="bullet"/>
      <w:lvlText w:val="o"/>
      <w:lvlJc w:val="left"/>
      <w:pPr>
        <w:ind w:left="4308" w:hanging="360"/>
      </w:pPr>
      <w:rPr>
        <w:rFonts w:ascii="Courier New" w:hAnsi="Courier New" w:hint="default"/>
      </w:rPr>
    </w:lvl>
    <w:lvl w:ilvl="5" w:tplc="72D85A6C">
      <w:start w:val="1"/>
      <w:numFmt w:val="bullet"/>
      <w:lvlText w:val=""/>
      <w:lvlJc w:val="left"/>
      <w:pPr>
        <w:ind w:left="5028" w:hanging="360"/>
      </w:pPr>
      <w:rPr>
        <w:rFonts w:ascii="Wingdings" w:hAnsi="Wingdings" w:hint="default"/>
      </w:rPr>
    </w:lvl>
    <w:lvl w:ilvl="6" w:tplc="71BA69D2">
      <w:start w:val="1"/>
      <w:numFmt w:val="bullet"/>
      <w:lvlText w:val=""/>
      <w:lvlJc w:val="left"/>
      <w:pPr>
        <w:ind w:left="5748" w:hanging="360"/>
      </w:pPr>
      <w:rPr>
        <w:rFonts w:ascii="Symbol" w:hAnsi="Symbol" w:hint="default"/>
      </w:rPr>
    </w:lvl>
    <w:lvl w:ilvl="7" w:tplc="330478DE">
      <w:start w:val="1"/>
      <w:numFmt w:val="bullet"/>
      <w:lvlText w:val="o"/>
      <w:lvlJc w:val="left"/>
      <w:pPr>
        <w:ind w:left="6468" w:hanging="360"/>
      </w:pPr>
      <w:rPr>
        <w:rFonts w:ascii="Courier New" w:hAnsi="Courier New" w:hint="default"/>
      </w:rPr>
    </w:lvl>
    <w:lvl w:ilvl="8" w:tplc="7EC8406A">
      <w:start w:val="1"/>
      <w:numFmt w:val="bullet"/>
      <w:lvlText w:val=""/>
      <w:lvlJc w:val="left"/>
      <w:pPr>
        <w:ind w:left="7188" w:hanging="360"/>
      </w:pPr>
      <w:rPr>
        <w:rFonts w:ascii="Wingdings" w:hAnsi="Wingdings" w:hint="default"/>
      </w:rPr>
    </w:lvl>
  </w:abstractNum>
  <w:abstractNum w:abstractNumId="10" w15:restartNumberingAfterBreak="0">
    <w:nsid w:val="0F185A27"/>
    <w:multiLevelType w:val="hybridMultilevel"/>
    <w:tmpl w:val="71B6D2B8"/>
    <w:lvl w:ilvl="0" w:tplc="67989BB0">
      <w:start w:val="1"/>
      <w:numFmt w:val="bullet"/>
      <w:lvlText w:val=""/>
      <w:lvlJc w:val="left"/>
      <w:pPr>
        <w:ind w:left="1428" w:hanging="360"/>
      </w:pPr>
      <w:rPr>
        <w:rFonts w:ascii="Symbol" w:hAnsi="Symbol" w:hint="default"/>
      </w:rPr>
    </w:lvl>
    <w:lvl w:ilvl="1" w:tplc="5BCCF5AC">
      <w:start w:val="1"/>
      <w:numFmt w:val="bullet"/>
      <w:lvlText w:val="o"/>
      <w:lvlJc w:val="left"/>
      <w:pPr>
        <w:ind w:left="2148" w:hanging="360"/>
      </w:pPr>
      <w:rPr>
        <w:rFonts w:ascii="Courier New" w:hAnsi="Courier New" w:hint="default"/>
      </w:rPr>
    </w:lvl>
    <w:lvl w:ilvl="2" w:tplc="4FE2FF42">
      <w:start w:val="1"/>
      <w:numFmt w:val="bullet"/>
      <w:lvlText w:val=""/>
      <w:lvlJc w:val="left"/>
      <w:pPr>
        <w:ind w:left="2868" w:hanging="360"/>
      </w:pPr>
      <w:rPr>
        <w:rFonts w:ascii="Wingdings" w:hAnsi="Wingdings" w:hint="default"/>
      </w:rPr>
    </w:lvl>
    <w:lvl w:ilvl="3" w:tplc="2DA8D436">
      <w:start w:val="1"/>
      <w:numFmt w:val="bullet"/>
      <w:lvlText w:val=""/>
      <w:lvlJc w:val="left"/>
      <w:pPr>
        <w:ind w:left="3588" w:hanging="360"/>
      </w:pPr>
      <w:rPr>
        <w:rFonts w:ascii="Symbol" w:hAnsi="Symbol" w:hint="default"/>
      </w:rPr>
    </w:lvl>
    <w:lvl w:ilvl="4" w:tplc="B99039A8">
      <w:start w:val="1"/>
      <w:numFmt w:val="bullet"/>
      <w:lvlText w:val="o"/>
      <w:lvlJc w:val="left"/>
      <w:pPr>
        <w:ind w:left="4308" w:hanging="360"/>
      </w:pPr>
      <w:rPr>
        <w:rFonts w:ascii="Courier New" w:hAnsi="Courier New" w:hint="default"/>
      </w:rPr>
    </w:lvl>
    <w:lvl w:ilvl="5" w:tplc="64AE048E">
      <w:start w:val="1"/>
      <w:numFmt w:val="bullet"/>
      <w:lvlText w:val=""/>
      <w:lvlJc w:val="left"/>
      <w:pPr>
        <w:ind w:left="5028" w:hanging="360"/>
      </w:pPr>
      <w:rPr>
        <w:rFonts w:ascii="Wingdings" w:hAnsi="Wingdings" w:hint="default"/>
      </w:rPr>
    </w:lvl>
    <w:lvl w:ilvl="6" w:tplc="0D8E59CE">
      <w:start w:val="1"/>
      <w:numFmt w:val="bullet"/>
      <w:lvlText w:val=""/>
      <w:lvlJc w:val="left"/>
      <w:pPr>
        <w:ind w:left="5748" w:hanging="360"/>
      </w:pPr>
      <w:rPr>
        <w:rFonts w:ascii="Symbol" w:hAnsi="Symbol" w:hint="default"/>
      </w:rPr>
    </w:lvl>
    <w:lvl w:ilvl="7" w:tplc="CF64CACC">
      <w:start w:val="1"/>
      <w:numFmt w:val="bullet"/>
      <w:lvlText w:val="o"/>
      <w:lvlJc w:val="left"/>
      <w:pPr>
        <w:ind w:left="6468" w:hanging="360"/>
      </w:pPr>
      <w:rPr>
        <w:rFonts w:ascii="Courier New" w:hAnsi="Courier New" w:hint="default"/>
      </w:rPr>
    </w:lvl>
    <w:lvl w:ilvl="8" w:tplc="AC78F708">
      <w:start w:val="1"/>
      <w:numFmt w:val="bullet"/>
      <w:lvlText w:val=""/>
      <w:lvlJc w:val="left"/>
      <w:pPr>
        <w:ind w:left="7188" w:hanging="360"/>
      </w:pPr>
      <w:rPr>
        <w:rFonts w:ascii="Wingdings" w:hAnsi="Wingdings" w:hint="default"/>
      </w:rPr>
    </w:lvl>
  </w:abstractNum>
  <w:abstractNum w:abstractNumId="11" w15:restartNumberingAfterBreak="0">
    <w:nsid w:val="111729DE"/>
    <w:multiLevelType w:val="hybridMultilevel"/>
    <w:tmpl w:val="8F2E62B0"/>
    <w:lvl w:ilvl="0" w:tplc="8D380780">
      <w:start w:val="1"/>
      <w:numFmt w:val="bullet"/>
      <w:lvlText w:val=""/>
      <w:lvlJc w:val="left"/>
      <w:pPr>
        <w:ind w:left="720" w:hanging="360"/>
      </w:pPr>
      <w:rPr>
        <w:rFonts w:ascii="Symbol" w:hAnsi="Symbol" w:hint="default"/>
      </w:rPr>
    </w:lvl>
    <w:lvl w:ilvl="1" w:tplc="3BFC9F52">
      <w:start w:val="1"/>
      <w:numFmt w:val="bullet"/>
      <w:lvlText w:val="o"/>
      <w:lvlJc w:val="left"/>
      <w:pPr>
        <w:ind w:left="1440" w:hanging="360"/>
      </w:pPr>
      <w:rPr>
        <w:rFonts w:ascii="Courier New" w:hAnsi="Courier New" w:hint="default"/>
      </w:rPr>
    </w:lvl>
    <w:lvl w:ilvl="2" w:tplc="BBD8E396">
      <w:start w:val="1"/>
      <w:numFmt w:val="bullet"/>
      <w:lvlText w:val=""/>
      <w:lvlJc w:val="left"/>
      <w:pPr>
        <w:ind w:left="2160" w:hanging="360"/>
      </w:pPr>
      <w:rPr>
        <w:rFonts w:ascii="Wingdings" w:hAnsi="Wingdings" w:hint="default"/>
      </w:rPr>
    </w:lvl>
    <w:lvl w:ilvl="3" w:tplc="A1D4C542">
      <w:start w:val="1"/>
      <w:numFmt w:val="bullet"/>
      <w:lvlText w:val=""/>
      <w:lvlJc w:val="left"/>
      <w:pPr>
        <w:ind w:left="2880" w:hanging="360"/>
      </w:pPr>
      <w:rPr>
        <w:rFonts w:ascii="Symbol" w:hAnsi="Symbol" w:hint="default"/>
      </w:rPr>
    </w:lvl>
    <w:lvl w:ilvl="4" w:tplc="2DE28F26">
      <w:start w:val="1"/>
      <w:numFmt w:val="bullet"/>
      <w:lvlText w:val="o"/>
      <w:lvlJc w:val="left"/>
      <w:pPr>
        <w:ind w:left="3600" w:hanging="360"/>
      </w:pPr>
      <w:rPr>
        <w:rFonts w:ascii="Courier New" w:hAnsi="Courier New" w:hint="default"/>
      </w:rPr>
    </w:lvl>
    <w:lvl w:ilvl="5" w:tplc="45204E14">
      <w:start w:val="1"/>
      <w:numFmt w:val="bullet"/>
      <w:lvlText w:val=""/>
      <w:lvlJc w:val="left"/>
      <w:pPr>
        <w:ind w:left="4320" w:hanging="360"/>
      </w:pPr>
      <w:rPr>
        <w:rFonts w:ascii="Wingdings" w:hAnsi="Wingdings" w:hint="default"/>
      </w:rPr>
    </w:lvl>
    <w:lvl w:ilvl="6" w:tplc="ECD0A68A">
      <w:start w:val="1"/>
      <w:numFmt w:val="bullet"/>
      <w:lvlText w:val=""/>
      <w:lvlJc w:val="left"/>
      <w:pPr>
        <w:ind w:left="5040" w:hanging="360"/>
      </w:pPr>
      <w:rPr>
        <w:rFonts w:ascii="Symbol" w:hAnsi="Symbol" w:hint="default"/>
      </w:rPr>
    </w:lvl>
    <w:lvl w:ilvl="7" w:tplc="AA9CA2FA">
      <w:start w:val="1"/>
      <w:numFmt w:val="bullet"/>
      <w:lvlText w:val="o"/>
      <w:lvlJc w:val="left"/>
      <w:pPr>
        <w:ind w:left="5760" w:hanging="360"/>
      </w:pPr>
      <w:rPr>
        <w:rFonts w:ascii="Courier New" w:hAnsi="Courier New" w:hint="default"/>
      </w:rPr>
    </w:lvl>
    <w:lvl w:ilvl="8" w:tplc="C4E2AF08">
      <w:start w:val="1"/>
      <w:numFmt w:val="bullet"/>
      <w:lvlText w:val=""/>
      <w:lvlJc w:val="left"/>
      <w:pPr>
        <w:ind w:left="6480" w:hanging="360"/>
      </w:pPr>
      <w:rPr>
        <w:rFonts w:ascii="Wingdings" w:hAnsi="Wingdings" w:hint="default"/>
      </w:rPr>
    </w:lvl>
  </w:abstractNum>
  <w:abstractNum w:abstractNumId="12" w15:restartNumberingAfterBreak="0">
    <w:nsid w:val="14FD39D2"/>
    <w:multiLevelType w:val="hybridMultilevel"/>
    <w:tmpl w:val="81202796"/>
    <w:lvl w:ilvl="0" w:tplc="0ABE97B0">
      <w:start w:val="1"/>
      <w:numFmt w:val="bullet"/>
      <w:lvlText w:val=""/>
      <w:lvlJc w:val="left"/>
      <w:pPr>
        <w:ind w:left="960" w:hanging="360"/>
      </w:pPr>
      <w:rPr>
        <w:rFonts w:ascii="Symbol" w:hAnsi="Symbol" w:hint="default"/>
      </w:rPr>
    </w:lvl>
    <w:lvl w:ilvl="1" w:tplc="D25EE1B4">
      <w:start w:val="1"/>
      <w:numFmt w:val="bullet"/>
      <w:lvlText w:val="o"/>
      <w:lvlJc w:val="left"/>
      <w:pPr>
        <w:ind w:left="1680" w:hanging="360"/>
      </w:pPr>
      <w:rPr>
        <w:rFonts w:ascii="Courier New" w:hAnsi="Courier New" w:hint="default"/>
      </w:rPr>
    </w:lvl>
    <w:lvl w:ilvl="2" w:tplc="79B4862E">
      <w:start w:val="1"/>
      <w:numFmt w:val="bullet"/>
      <w:lvlText w:val=""/>
      <w:lvlJc w:val="left"/>
      <w:pPr>
        <w:ind w:left="2400" w:hanging="360"/>
      </w:pPr>
      <w:rPr>
        <w:rFonts w:ascii="Wingdings" w:hAnsi="Wingdings" w:hint="default"/>
      </w:rPr>
    </w:lvl>
    <w:lvl w:ilvl="3" w:tplc="22FED90A">
      <w:start w:val="1"/>
      <w:numFmt w:val="bullet"/>
      <w:lvlText w:val=""/>
      <w:lvlJc w:val="left"/>
      <w:pPr>
        <w:ind w:left="3120" w:hanging="360"/>
      </w:pPr>
      <w:rPr>
        <w:rFonts w:ascii="Symbol" w:hAnsi="Symbol" w:hint="default"/>
      </w:rPr>
    </w:lvl>
    <w:lvl w:ilvl="4" w:tplc="14C2BBAC">
      <w:start w:val="1"/>
      <w:numFmt w:val="bullet"/>
      <w:lvlText w:val="o"/>
      <w:lvlJc w:val="left"/>
      <w:pPr>
        <w:ind w:left="3840" w:hanging="360"/>
      </w:pPr>
      <w:rPr>
        <w:rFonts w:ascii="Courier New" w:hAnsi="Courier New" w:hint="default"/>
      </w:rPr>
    </w:lvl>
    <w:lvl w:ilvl="5" w:tplc="2698F092">
      <w:start w:val="1"/>
      <w:numFmt w:val="bullet"/>
      <w:lvlText w:val=""/>
      <w:lvlJc w:val="left"/>
      <w:pPr>
        <w:ind w:left="4560" w:hanging="360"/>
      </w:pPr>
      <w:rPr>
        <w:rFonts w:ascii="Wingdings" w:hAnsi="Wingdings" w:hint="default"/>
      </w:rPr>
    </w:lvl>
    <w:lvl w:ilvl="6" w:tplc="B6EE3C1E">
      <w:start w:val="1"/>
      <w:numFmt w:val="bullet"/>
      <w:lvlText w:val=""/>
      <w:lvlJc w:val="left"/>
      <w:pPr>
        <w:ind w:left="5280" w:hanging="360"/>
      </w:pPr>
      <w:rPr>
        <w:rFonts w:ascii="Symbol" w:hAnsi="Symbol" w:hint="default"/>
      </w:rPr>
    </w:lvl>
    <w:lvl w:ilvl="7" w:tplc="C12408F2">
      <w:start w:val="1"/>
      <w:numFmt w:val="bullet"/>
      <w:lvlText w:val="o"/>
      <w:lvlJc w:val="left"/>
      <w:pPr>
        <w:ind w:left="6000" w:hanging="360"/>
      </w:pPr>
      <w:rPr>
        <w:rFonts w:ascii="Courier New" w:hAnsi="Courier New" w:hint="default"/>
      </w:rPr>
    </w:lvl>
    <w:lvl w:ilvl="8" w:tplc="AEAEE2EE">
      <w:start w:val="1"/>
      <w:numFmt w:val="bullet"/>
      <w:lvlText w:val=""/>
      <w:lvlJc w:val="left"/>
      <w:pPr>
        <w:ind w:left="6720" w:hanging="360"/>
      </w:pPr>
      <w:rPr>
        <w:rFonts w:ascii="Wingdings" w:hAnsi="Wingdings" w:hint="default"/>
      </w:rPr>
    </w:lvl>
  </w:abstractNum>
  <w:abstractNum w:abstractNumId="13" w15:restartNumberingAfterBreak="0">
    <w:nsid w:val="181A79FD"/>
    <w:multiLevelType w:val="hybridMultilevel"/>
    <w:tmpl w:val="A92A6550"/>
    <w:lvl w:ilvl="0" w:tplc="37DC4082">
      <w:start w:val="1"/>
      <w:numFmt w:val="bullet"/>
      <w:lvlText w:val=""/>
      <w:lvlJc w:val="left"/>
      <w:pPr>
        <w:ind w:left="1428" w:hanging="360"/>
      </w:pPr>
      <w:rPr>
        <w:rFonts w:ascii="Symbol" w:hAnsi="Symbol" w:hint="default"/>
      </w:rPr>
    </w:lvl>
    <w:lvl w:ilvl="1" w:tplc="4760B73A">
      <w:start w:val="1"/>
      <w:numFmt w:val="bullet"/>
      <w:lvlText w:val="o"/>
      <w:lvlJc w:val="left"/>
      <w:pPr>
        <w:ind w:left="2148" w:hanging="360"/>
      </w:pPr>
      <w:rPr>
        <w:rFonts w:ascii="Courier New" w:hAnsi="Courier New" w:hint="default"/>
      </w:rPr>
    </w:lvl>
    <w:lvl w:ilvl="2" w:tplc="AF166F58">
      <w:start w:val="1"/>
      <w:numFmt w:val="bullet"/>
      <w:lvlText w:val=""/>
      <w:lvlJc w:val="left"/>
      <w:pPr>
        <w:ind w:left="2868" w:hanging="360"/>
      </w:pPr>
      <w:rPr>
        <w:rFonts w:ascii="Wingdings" w:hAnsi="Wingdings" w:hint="default"/>
      </w:rPr>
    </w:lvl>
    <w:lvl w:ilvl="3" w:tplc="1B8C48D0">
      <w:start w:val="1"/>
      <w:numFmt w:val="bullet"/>
      <w:lvlText w:val=""/>
      <w:lvlJc w:val="left"/>
      <w:pPr>
        <w:ind w:left="3588" w:hanging="360"/>
      </w:pPr>
      <w:rPr>
        <w:rFonts w:ascii="Symbol" w:hAnsi="Symbol" w:hint="default"/>
      </w:rPr>
    </w:lvl>
    <w:lvl w:ilvl="4" w:tplc="BDAC1B76">
      <w:start w:val="1"/>
      <w:numFmt w:val="bullet"/>
      <w:lvlText w:val="o"/>
      <w:lvlJc w:val="left"/>
      <w:pPr>
        <w:ind w:left="4308" w:hanging="360"/>
      </w:pPr>
      <w:rPr>
        <w:rFonts w:ascii="Courier New" w:hAnsi="Courier New" w:hint="default"/>
      </w:rPr>
    </w:lvl>
    <w:lvl w:ilvl="5" w:tplc="E4B472AA">
      <w:start w:val="1"/>
      <w:numFmt w:val="bullet"/>
      <w:lvlText w:val=""/>
      <w:lvlJc w:val="left"/>
      <w:pPr>
        <w:ind w:left="5028" w:hanging="360"/>
      </w:pPr>
      <w:rPr>
        <w:rFonts w:ascii="Wingdings" w:hAnsi="Wingdings" w:hint="default"/>
      </w:rPr>
    </w:lvl>
    <w:lvl w:ilvl="6" w:tplc="51B87E4C">
      <w:start w:val="1"/>
      <w:numFmt w:val="bullet"/>
      <w:lvlText w:val=""/>
      <w:lvlJc w:val="left"/>
      <w:pPr>
        <w:ind w:left="5748" w:hanging="360"/>
      </w:pPr>
      <w:rPr>
        <w:rFonts w:ascii="Symbol" w:hAnsi="Symbol" w:hint="default"/>
      </w:rPr>
    </w:lvl>
    <w:lvl w:ilvl="7" w:tplc="B5889AD6">
      <w:start w:val="1"/>
      <w:numFmt w:val="bullet"/>
      <w:lvlText w:val="o"/>
      <w:lvlJc w:val="left"/>
      <w:pPr>
        <w:ind w:left="6468" w:hanging="360"/>
      </w:pPr>
      <w:rPr>
        <w:rFonts w:ascii="Courier New" w:hAnsi="Courier New" w:hint="default"/>
      </w:rPr>
    </w:lvl>
    <w:lvl w:ilvl="8" w:tplc="7826C3E0">
      <w:start w:val="1"/>
      <w:numFmt w:val="bullet"/>
      <w:lvlText w:val=""/>
      <w:lvlJc w:val="left"/>
      <w:pPr>
        <w:ind w:left="7188" w:hanging="360"/>
      </w:pPr>
      <w:rPr>
        <w:rFonts w:ascii="Wingdings" w:hAnsi="Wingdings" w:hint="default"/>
      </w:rPr>
    </w:lvl>
  </w:abstractNum>
  <w:abstractNum w:abstractNumId="14" w15:restartNumberingAfterBreak="0">
    <w:nsid w:val="1A282C6B"/>
    <w:multiLevelType w:val="hybridMultilevel"/>
    <w:tmpl w:val="9CEA3758"/>
    <w:lvl w:ilvl="0" w:tplc="B484C34A">
      <w:start w:val="1"/>
      <w:numFmt w:val="bullet"/>
      <w:lvlText w:val=""/>
      <w:lvlJc w:val="left"/>
      <w:pPr>
        <w:ind w:left="1068" w:hanging="360"/>
      </w:pPr>
      <w:rPr>
        <w:rFonts w:ascii="Symbol" w:hAnsi="Symbol" w:hint="default"/>
      </w:rPr>
    </w:lvl>
    <w:lvl w:ilvl="1" w:tplc="9C62F4CA">
      <w:start w:val="1"/>
      <w:numFmt w:val="bullet"/>
      <w:lvlText w:val="o"/>
      <w:lvlJc w:val="left"/>
      <w:pPr>
        <w:ind w:left="1788" w:hanging="360"/>
      </w:pPr>
      <w:rPr>
        <w:rFonts w:ascii="Courier New" w:hAnsi="Courier New" w:hint="default"/>
      </w:rPr>
    </w:lvl>
    <w:lvl w:ilvl="2" w:tplc="84BE0F66">
      <w:start w:val="1"/>
      <w:numFmt w:val="bullet"/>
      <w:lvlText w:val=""/>
      <w:lvlJc w:val="left"/>
      <w:pPr>
        <w:ind w:left="2508" w:hanging="360"/>
      </w:pPr>
      <w:rPr>
        <w:rFonts w:ascii="Wingdings" w:hAnsi="Wingdings" w:hint="default"/>
      </w:rPr>
    </w:lvl>
    <w:lvl w:ilvl="3" w:tplc="1C845762">
      <w:start w:val="1"/>
      <w:numFmt w:val="bullet"/>
      <w:lvlText w:val=""/>
      <w:lvlJc w:val="left"/>
      <w:pPr>
        <w:ind w:left="3228" w:hanging="360"/>
      </w:pPr>
      <w:rPr>
        <w:rFonts w:ascii="Symbol" w:hAnsi="Symbol" w:hint="default"/>
      </w:rPr>
    </w:lvl>
    <w:lvl w:ilvl="4" w:tplc="9D345676">
      <w:start w:val="1"/>
      <w:numFmt w:val="bullet"/>
      <w:lvlText w:val="o"/>
      <w:lvlJc w:val="left"/>
      <w:pPr>
        <w:ind w:left="3948" w:hanging="360"/>
      </w:pPr>
      <w:rPr>
        <w:rFonts w:ascii="Courier New" w:hAnsi="Courier New" w:hint="default"/>
      </w:rPr>
    </w:lvl>
    <w:lvl w:ilvl="5" w:tplc="8982D74A">
      <w:start w:val="1"/>
      <w:numFmt w:val="bullet"/>
      <w:lvlText w:val=""/>
      <w:lvlJc w:val="left"/>
      <w:pPr>
        <w:ind w:left="4668" w:hanging="360"/>
      </w:pPr>
      <w:rPr>
        <w:rFonts w:ascii="Wingdings" w:hAnsi="Wingdings" w:hint="default"/>
      </w:rPr>
    </w:lvl>
    <w:lvl w:ilvl="6" w:tplc="D0EEF0FC">
      <w:start w:val="1"/>
      <w:numFmt w:val="bullet"/>
      <w:lvlText w:val=""/>
      <w:lvlJc w:val="left"/>
      <w:pPr>
        <w:ind w:left="5388" w:hanging="360"/>
      </w:pPr>
      <w:rPr>
        <w:rFonts w:ascii="Symbol" w:hAnsi="Symbol" w:hint="default"/>
      </w:rPr>
    </w:lvl>
    <w:lvl w:ilvl="7" w:tplc="B406D3D2">
      <w:start w:val="1"/>
      <w:numFmt w:val="bullet"/>
      <w:lvlText w:val="o"/>
      <w:lvlJc w:val="left"/>
      <w:pPr>
        <w:ind w:left="6108" w:hanging="360"/>
      </w:pPr>
      <w:rPr>
        <w:rFonts w:ascii="Courier New" w:hAnsi="Courier New" w:hint="default"/>
      </w:rPr>
    </w:lvl>
    <w:lvl w:ilvl="8" w:tplc="A46AE776">
      <w:start w:val="1"/>
      <w:numFmt w:val="bullet"/>
      <w:lvlText w:val=""/>
      <w:lvlJc w:val="left"/>
      <w:pPr>
        <w:ind w:left="6828" w:hanging="360"/>
      </w:pPr>
      <w:rPr>
        <w:rFonts w:ascii="Wingdings" w:hAnsi="Wingdings" w:hint="default"/>
      </w:rPr>
    </w:lvl>
  </w:abstractNum>
  <w:abstractNum w:abstractNumId="15" w15:restartNumberingAfterBreak="0">
    <w:nsid w:val="2654823C"/>
    <w:multiLevelType w:val="hybridMultilevel"/>
    <w:tmpl w:val="92B84A4E"/>
    <w:lvl w:ilvl="0" w:tplc="E97E4BC6">
      <w:start w:val="1"/>
      <w:numFmt w:val="bullet"/>
      <w:lvlText w:val=""/>
      <w:lvlJc w:val="left"/>
      <w:pPr>
        <w:ind w:left="960" w:hanging="360"/>
      </w:pPr>
      <w:rPr>
        <w:rFonts w:ascii="Symbol" w:hAnsi="Symbol" w:hint="default"/>
      </w:rPr>
    </w:lvl>
    <w:lvl w:ilvl="1" w:tplc="746CDA68">
      <w:start w:val="1"/>
      <w:numFmt w:val="bullet"/>
      <w:lvlText w:val="o"/>
      <w:lvlJc w:val="left"/>
      <w:pPr>
        <w:ind w:left="1680" w:hanging="360"/>
      </w:pPr>
      <w:rPr>
        <w:rFonts w:ascii="Courier New" w:hAnsi="Courier New" w:hint="default"/>
      </w:rPr>
    </w:lvl>
    <w:lvl w:ilvl="2" w:tplc="721C1CAC">
      <w:start w:val="1"/>
      <w:numFmt w:val="bullet"/>
      <w:lvlText w:val=""/>
      <w:lvlJc w:val="left"/>
      <w:pPr>
        <w:ind w:left="2400" w:hanging="360"/>
      </w:pPr>
      <w:rPr>
        <w:rFonts w:ascii="Wingdings" w:hAnsi="Wingdings" w:hint="default"/>
      </w:rPr>
    </w:lvl>
    <w:lvl w:ilvl="3" w:tplc="79AEA892">
      <w:start w:val="1"/>
      <w:numFmt w:val="bullet"/>
      <w:lvlText w:val=""/>
      <w:lvlJc w:val="left"/>
      <w:pPr>
        <w:ind w:left="3120" w:hanging="360"/>
      </w:pPr>
      <w:rPr>
        <w:rFonts w:ascii="Symbol" w:hAnsi="Symbol" w:hint="default"/>
      </w:rPr>
    </w:lvl>
    <w:lvl w:ilvl="4" w:tplc="8044403A">
      <w:start w:val="1"/>
      <w:numFmt w:val="bullet"/>
      <w:lvlText w:val="o"/>
      <w:lvlJc w:val="left"/>
      <w:pPr>
        <w:ind w:left="3840" w:hanging="360"/>
      </w:pPr>
      <w:rPr>
        <w:rFonts w:ascii="Courier New" w:hAnsi="Courier New" w:hint="default"/>
      </w:rPr>
    </w:lvl>
    <w:lvl w:ilvl="5" w:tplc="593A621A">
      <w:start w:val="1"/>
      <w:numFmt w:val="bullet"/>
      <w:lvlText w:val=""/>
      <w:lvlJc w:val="left"/>
      <w:pPr>
        <w:ind w:left="4560" w:hanging="360"/>
      </w:pPr>
      <w:rPr>
        <w:rFonts w:ascii="Wingdings" w:hAnsi="Wingdings" w:hint="default"/>
      </w:rPr>
    </w:lvl>
    <w:lvl w:ilvl="6" w:tplc="E9E8FD90">
      <w:start w:val="1"/>
      <w:numFmt w:val="bullet"/>
      <w:lvlText w:val=""/>
      <w:lvlJc w:val="left"/>
      <w:pPr>
        <w:ind w:left="5280" w:hanging="360"/>
      </w:pPr>
      <w:rPr>
        <w:rFonts w:ascii="Symbol" w:hAnsi="Symbol" w:hint="default"/>
      </w:rPr>
    </w:lvl>
    <w:lvl w:ilvl="7" w:tplc="000630B4">
      <w:start w:val="1"/>
      <w:numFmt w:val="bullet"/>
      <w:lvlText w:val="o"/>
      <w:lvlJc w:val="left"/>
      <w:pPr>
        <w:ind w:left="6000" w:hanging="360"/>
      </w:pPr>
      <w:rPr>
        <w:rFonts w:ascii="Courier New" w:hAnsi="Courier New" w:hint="default"/>
      </w:rPr>
    </w:lvl>
    <w:lvl w:ilvl="8" w:tplc="DC5EBDDA">
      <w:start w:val="1"/>
      <w:numFmt w:val="bullet"/>
      <w:lvlText w:val=""/>
      <w:lvlJc w:val="left"/>
      <w:pPr>
        <w:ind w:left="6720" w:hanging="360"/>
      </w:pPr>
      <w:rPr>
        <w:rFonts w:ascii="Wingdings" w:hAnsi="Wingdings" w:hint="default"/>
      </w:rPr>
    </w:lvl>
  </w:abstractNum>
  <w:abstractNum w:abstractNumId="16" w15:restartNumberingAfterBreak="0">
    <w:nsid w:val="3741B889"/>
    <w:multiLevelType w:val="hybridMultilevel"/>
    <w:tmpl w:val="D44A9BD2"/>
    <w:lvl w:ilvl="0" w:tplc="6E96FD74">
      <w:start w:val="1"/>
      <w:numFmt w:val="bullet"/>
      <w:lvlText w:val=""/>
      <w:lvlJc w:val="left"/>
      <w:pPr>
        <w:ind w:left="1428" w:hanging="360"/>
      </w:pPr>
      <w:rPr>
        <w:rFonts w:ascii="Symbol" w:hAnsi="Symbol" w:hint="default"/>
      </w:rPr>
    </w:lvl>
    <w:lvl w:ilvl="1" w:tplc="DE46A87A">
      <w:start w:val="1"/>
      <w:numFmt w:val="bullet"/>
      <w:lvlText w:val="o"/>
      <w:lvlJc w:val="left"/>
      <w:pPr>
        <w:ind w:left="2148" w:hanging="360"/>
      </w:pPr>
      <w:rPr>
        <w:rFonts w:ascii="Courier New" w:hAnsi="Courier New" w:hint="default"/>
      </w:rPr>
    </w:lvl>
    <w:lvl w:ilvl="2" w:tplc="CE24E964">
      <w:start w:val="1"/>
      <w:numFmt w:val="bullet"/>
      <w:lvlText w:val=""/>
      <w:lvlJc w:val="left"/>
      <w:pPr>
        <w:ind w:left="2868" w:hanging="360"/>
      </w:pPr>
      <w:rPr>
        <w:rFonts w:ascii="Wingdings" w:hAnsi="Wingdings" w:hint="default"/>
      </w:rPr>
    </w:lvl>
    <w:lvl w:ilvl="3" w:tplc="4C281B34">
      <w:start w:val="1"/>
      <w:numFmt w:val="bullet"/>
      <w:lvlText w:val=""/>
      <w:lvlJc w:val="left"/>
      <w:pPr>
        <w:ind w:left="3588" w:hanging="360"/>
      </w:pPr>
      <w:rPr>
        <w:rFonts w:ascii="Symbol" w:hAnsi="Symbol" w:hint="default"/>
      </w:rPr>
    </w:lvl>
    <w:lvl w:ilvl="4" w:tplc="10669ED6">
      <w:start w:val="1"/>
      <w:numFmt w:val="bullet"/>
      <w:lvlText w:val="o"/>
      <w:lvlJc w:val="left"/>
      <w:pPr>
        <w:ind w:left="4308" w:hanging="360"/>
      </w:pPr>
      <w:rPr>
        <w:rFonts w:ascii="Courier New" w:hAnsi="Courier New" w:hint="default"/>
      </w:rPr>
    </w:lvl>
    <w:lvl w:ilvl="5" w:tplc="EE48C1FA">
      <w:start w:val="1"/>
      <w:numFmt w:val="bullet"/>
      <w:lvlText w:val=""/>
      <w:lvlJc w:val="left"/>
      <w:pPr>
        <w:ind w:left="5028" w:hanging="360"/>
      </w:pPr>
      <w:rPr>
        <w:rFonts w:ascii="Wingdings" w:hAnsi="Wingdings" w:hint="default"/>
      </w:rPr>
    </w:lvl>
    <w:lvl w:ilvl="6" w:tplc="0562FDF4">
      <w:start w:val="1"/>
      <w:numFmt w:val="bullet"/>
      <w:lvlText w:val=""/>
      <w:lvlJc w:val="left"/>
      <w:pPr>
        <w:ind w:left="5748" w:hanging="360"/>
      </w:pPr>
      <w:rPr>
        <w:rFonts w:ascii="Symbol" w:hAnsi="Symbol" w:hint="default"/>
      </w:rPr>
    </w:lvl>
    <w:lvl w:ilvl="7" w:tplc="4614B8BE">
      <w:start w:val="1"/>
      <w:numFmt w:val="bullet"/>
      <w:lvlText w:val="o"/>
      <w:lvlJc w:val="left"/>
      <w:pPr>
        <w:ind w:left="6468" w:hanging="360"/>
      </w:pPr>
      <w:rPr>
        <w:rFonts w:ascii="Courier New" w:hAnsi="Courier New" w:hint="default"/>
      </w:rPr>
    </w:lvl>
    <w:lvl w:ilvl="8" w:tplc="DEE0F8C2">
      <w:start w:val="1"/>
      <w:numFmt w:val="bullet"/>
      <w:lvlText w:val=""/>
      <w:lvlJc w:val="left"/>
      <w:pPr>
        <w:ind w:left="7188" w:hanging="360"/>
      </w:pPr>
      <w:rPr>
        <w:rFonts w:ascii="Wingdings" w:hAnsi="Wingdings" w:hint="default"/>
      </w:rPr>
    </w:lvl>
  </w:abstractNum>
  <w:abstractNum w:abstractNumId="17" w15:restartNumberingAfterBreak="0">
    <w:nsid w:val="3D9B9415"/>
    <w:multiLevelType w:val="hybridMultilevel"/>
    <w:tmpl w:val="BAF27C46"/>
    <w:lvl w:ilvl="0" w:tplc="FD88E1A8">
      <w:start w:val="1"/>
      <w:numFmt w:val="bullet"/>
      <w:lvlText w:val=""/>
      <w:lvlJc w:val="left"/>
      <w:pPr>
        <w:ind w:left="1428" w:hanging="360"/>
      </w:pPr>
      <w:rPr>
        <w:rFonts w:ascii="Symbol" w:hAnsi="Symbol" w:hint="default"/>
      </w:rPr>
    </w:lvl>
    <w:lvl w:ilvl="1" w:tplc="675EFB12">
      <w:start w:val="1"/>
      <w:numFmt w:val="bullet"/>
      <w:lvlText w:val="o"/>
      <w:lvlJc w:val="left"/>
      <w:pPr>
        <w:ind w:left="2148" w:hanging="360"/>
      </w:pPr>
      <w:rPr>
        <w:rFonts w:ascii="Courier New" w:hAnsi="Courier New" w:hint="default"/>
      </w:rPr>
    </w:lvl>
    <w:lvl w:ilvl="2" w:tplc="AE2AF970">
      <w:start w:val="1"/>
      <w:numFmt w:val="bullet"/>
      <w:lvlText w:val=""/>
      <w:lvlJc w:val="left"/>
      <w:pPr>
        <w:ind w:left="2868" w:hanging="360"/>
      </w:pPr>
      <w:rPr>
        <w:rFonts w:ascii="Wingdings" w:hAnsi="Wingdings" w:hint="default"/>
      </w:rPr>
    </w:lvl>
    <w:lvl w:ilvl="3" w:tplc="C0840484">
      <w:start w:val="1"/>
      <w:numFmt w:val="bullet"/>
      <w:lvlText w:val=""/>
      <w:lvlJc w:val="left"/>
      <w:pPr>
        <w:ind w:left="3588" w:hanging="360"/>
      </w:pPr>
      <w:rPr>
        <w:rFonts w:ascii="Symbol" w:hAnsi="Symbol" w:hint="default"/>
      </w:rPr>
    </w:lvl>
    <w:lvl w:ilvl="4" w:tplc="7DD24524">
      <w:start w:val="1"/>
      <w:numFmt w:val="bullet"/>
      <w:lvlText w:val="o"/>
      <w:lvlJc w:val="left"/>
      <w:pPr>
        <w:ind w:left="4308" w:hanging="360"/>
      </w:pPr>
      <w:rPr>
        <w:rFonts w:ascii="Courier New" w:hAnsi="Courier New" w:hint="default"/>
      </w:rPr>
    </w:lvl>
    <w:lvl w:ilvl="5" w:tplc="EE20EDE8">
      <w:start w:val="1"/>
      <w:numFmt w:val="bullet"/>
      <w:lvlText w:val=""/>
      <w:lvlJc w:val="left"/>
      <w:pPr>
        <w:ind w:left="5028" w:hanging="360"/>
      </w:pPr>
      <w:rPr>
        <w:rFonts w:ascii="Wingdings" w:hAnsi="Wingdings" w:hint="default"/>
      </w:rPr>
    </w:lvl>
    <w:lvl w:ilvl="6" w:tplc="9F9A5626">
      <w:start w:val="1"/>
      <w:numFmt w:val="bullet"/>
      <w:lvlText w:val=""/>
      <w:lvlJc w:val="left"/>
      <w:pPr>
        <w:ind w:left="5748" w:hanging="360"/>
      </w:pPr>
      <w:rPr>
        <w:rFonts w:ascii="Symbol" w:hAnsi="Symbol" w:hint="default"/>
      </w:rPr>
    </w:lvl>
    <w:lvl w:ilvl="7" w:tplc="89FE6934">
      <w:start w:val="1"/>
      <w:numFmt w:val="bullet"/>
      <w:lvlText w:val="o"/>
      <w:lvlJc w:val="left"/>
      <w:pPr>
        <w:ind w:left="6468" w:hanging="360"/>
      </w:pPr>
      <w:rPr>
        <w:rFonts w:ascii="Courier New" w:hAnsi="Courier New" w:hint="default"/>
      </w:rPr>
    </w:lvl>
    <w:lvl w:ilvl="8" w:tplc="917A6448">
      <w:start w:val="1"/>
      <w:numFmt w:val="bullet"/>
      <w:lvlText w:val=""/>
      <w:lvlJc w:val="left"/>
      <w:pPr>
        <w:ind w:left="7188" w:hanging="360"/>
      </w:pPr>
      <w:rPr>
        <w:rFonts w:ascii="Wingdings" w:hAnsi="Wingdings" w:hint="default"/>
      </w:rPr>
    </w:lvl>
  </w:abstractNum>
  <w:abstractNum w:abstractNumId="18" w15:restartNumberingAfterBreak="0">
    <w:nsid w:val="404B9AF3"/>
    <w:multiLevelType w:val="hybridMultilevel"/>
    <w:tmpl w:val="27BCC6F8"/>
    <w:lvl w:ilvl="0" w:tplc="C7A0E65E">
      <w:start w:val="1"/>
      <w:numFmt w:val="bullet"/>
      <w:lvlText w:val=""/>
      <w:lvlJc w:val="left"/>
      <w:pPr>
        <w:ind w:left="1068" w:hanging="360"/>
      </w:pPr>
      <w:rPr>
        <w:rFonts w:ascii="Symbol" w:hAnsi="Symbol" w:hint="default"/>
      </w:rPr>
    </w:lvl>
    <w:lvl w:ilvl="1" w:tplc="51BABC3C">
      <w:start w:val="1"/>
      <w:numFmt w:val="bullet"/>
      <w:lvlText w:val="o"/>
      <w:lvlJc w:val="left"/>
      <w:pPr>
        <w:ind w:left="1788" w:hanging="360"/>
      </w:pPr>
      <w:rPr>
        <w:rFonts w:ascii="Courier New" w:hAnsi="Courier New" w:hint="default"/>
      </w:rPr>
    </w:lvl>
    <w:lvl w:ilvl="2" w:tplc="C69C027C">
      <w:start w:val="1"/>
      <w:numFmt w:val="bullet"/>
      <w:lvlText w:val=""/>
      <w:lvlJc w:val="left"/>
      <w:pPr>
        <w:ind w:left="2508" w:hanging="360"/>
      </w:pPr>
      <w:rPr>
        <w:rFonts w:ascii="Wingdings" w:hAnsi="Wingdings" w:hint="default"/>
      </w:rPr>
    </w:lvl>
    <w:lvl w:ilvl="3" w:tplc="92AC4556">
      <w:start w:val="1"/>
      <w:numFmt w:val="bullet"/>
      <w:lvlText w:val=""/>
      <w:lvlJc w:val="left"/>
      <w:pPr>
        <w:ind w:left="3228" w:hanging="360"/>
      </w:pPr>
      <w:rPr>
        <w:rFonts w:ascii="Symbol" w:hAnsi="Symbol" w:hint="default"/>
      </w:rPr>
    </w:lvl>
    <w:lvl w:ilvl="4" w:tplc="5A8C1334">
      <w:start w:val="1"/>
      <w:numFmt w:val="bullet"/>
      <w:lvlText w:val="o"/>
      <w:lvlJc w:val="left"/>
      <w:pPr>
        <w:ind w:left="3948" w:hanging="360"/>
      </w:pPr>
      <w:rPr>
        <w:rFonts w:ascii="Courier New" w:hAnsi="Courier New" w:hint="default"/>
      </w:rPr>
    </w:lvl>
    <w:lvl w:ilvl="5" w:tplc="2C00539E">
      <w:start w:val="1"/>
      <w:numFmt w:val="bullet"/>
      <w:lvlText w:val=""/>
      <w:lvlJc w:val="left"/>
      <w:pPr>
        <w:ind w:left="4668" w:hanging="360"/>
      </w:pPr>
      <w:rPr>
        <w:rFonts w:ascii="Wingdings" w:hAnsi="Wingdings" w:hint="default"/>
      </w:rPr>
    </w:lvl>
    <w:lvl w:ilvl="6" w:tplc="3634B100">
      <w:start w:val="1"/>
      <w:numFmt w:val="bullet"/>
      <w:lvlText w:val=""/>
      <w:lvlJc w:val="left"/>
      <w:pPr>
        <w:ind w:left="5388" w:hanging="360"/>
      </w:pPr>
      <w:rPr>
        <w:rFonts w:ascii="Symbol" w:hAnsi="Symbol" w:hint="default"/>
      </w:rPr>
    </w:lvl>
    <w:lvl w:ilvl="7" w:tplc="E238FBB4">
      <w:start w:val="1"/>
      <w:numFmt w:val="bullet"/>
      <w:lvlText w:val="o"/>
      <w:lvlJc w:val="left"/>
      <w:pPr>
        <w:ind w:left="6108" w:hanging="360"/>
      </w:pPr>
      <w:rPr>
        <w:rFonts w:ascii="Courier New" w:hAnsi="Courier New" w:hint="default"/>
      </w:rPr>
    </w:lvl>
    <w:lvl w:ilvl="8" w:tplc="AC8014CA">
      <w:start w:val="1"/>
      <w:numFmt w:val="bullet"/>
      <w:lvlText w:val=""/>
      <w:lvlJc w:val="left"/>
      <w:pPr>
        <w:ind w:left="6828" w:hanging="360"/>
      </w:pPr>
      <w:rPr>
        <w:rFonts w:ascii="Wingdings" w:hAnsi="Wingdings" w:hint="default"/>
      </w:rPr>
    </w:lvl>
  </w:abstractNum>
  <w:abstractNum w:abstractNumId="19" w15:restartNumberingAfterBreak="0">
    <w:nsid w:val="413B3AC1"/>
    <w:multiLevelType w:val="hybridMultilevel"/>
    <w:tmpl w:val="DB76EAB4"/>
    <w:lvl w:ilvl="0" w:tplc="9CA4BAC4">
      <w:start w:val="1"/>
      <w:numFmt w:val="bullet"/>
      <w:lvlText w:val=""/>
      <w:lvlJc w:val="left"/>
      <w:pPr>
        <w:ind w:left="1068" w:hanging="360"/>
      </w:pPr>
      <w:rPr>
        <w:rFonts w:ascii="Symbol" w:hAnsi="Symbol" w:hint="default"/>
      </w:rPr>
    </w:lvl>
    <w:lvl w:ilvl="1" w:tplc="9CEC8BD0">
      <w:start w:val="1"/>
      <w:numFmt w:val="bullet"/>
      <w:lvlText w:val="o"/>
      <w:lvlJc w:val="left"/>
      <w:pPr>
        <w:ind w:left="1788" w:hanging="360"/>
      </w:pPr>
      <w:rPr>
        <w:rFonts w:ascii="Courier New" w:hAnsi="Courier New" w:hint="default"/>
      </w:rPr>
    </w:lvl>
    <w:lvl w:ilvl="2" w:tplc="1400BF6A">
      <w:start w:val="1"/>
      <w:numFmt w:val="bullet"/>
      <w:lvlText w:val=""/>
      <w:lvlJc w:val="left"/>
      <w:pPr>
        <w:ind w:left="2508" w:hanging="360"/>
      </w:pPr>
      <w:rPr>
        <w:rFonts w:ascii="Wingdings" w:hAnsi="Wingdings" w:hint="default"/>
      </w:rPr>
    </w:lvl>
    <w:lvl w:ilvl="3" w:tplc="C1AC8D22">
      <w:start w:val="1"/>
      <w:numFmt w:val="bullet"/>
      <w:lvlText w:val=""/>
      <w:lvlJc w:val="left"/>
      <w:pPr>
        <w:ind w:left="3228" w:hanging="360"/>
      </w:pPr>
      <w:rPr>
        <w:rFonts w:ascii="Symbol" w:hAnsi="Symbol" w:hint="default"/>
      </w:rPr>
    </w:lvl>
    <w:lvl w:ilvl="4" w:tplc="F3D0F1E2">
      <w:start w:val="1"/>
      <w:numFmt w:val="bullet"/>
      <w:lvlText w:val="o"/>
      <w:lvlJc w:val="left"/>
      <w:pPr>
        <w:ind w:left="3948" w:hanging="360"/>
      </w:pPr>
      <w:rPr>
        <w:rFonts w:ascii="Courier New" w:hAnsi="Courier New" w:hint="default"/>
      </w:rPr>
    </w:lvl>
    <w:lvl w:ilvl="5" w:tplc="03D67AF0">
      <w:start w:val="1"/>
      <w:numFmt w:val="bullet"/>
      <w:lvlText w:val=""/>
      <w:lvlJc w:val="left"/>
      <w:pPr>
        <w:ind w:left="4668" w:hanging="360"/>
      </w:pPr>
      <w:rPr>
        <w:rFonts w:ascii="Wingdings" w:hAnsi="Wingdings" w:hint="default"/>
      </w:rPr>
    </w:lvl>
    <w:lvl w:ilvl="6" w:tplc="BBE861D4">
      <w:start w:val="1"/>
      <w:numFmt w:val="bullet"/>
      <w:lvlText w:val=""/>
      <w:lvlJc w:val="left"/>
      <w:pPr>
        <w:ind w:left="5388" w:hanging="360"/>
      </w:pPr>
      <w:rPr>
        <w:rFonts w:ascii="Symbol" w:hAnsi="Symbol" w:hint="default"/>
      </w:rPr>
    </w:lvl>
    <w:lvl w:ilvl="7" w:tplc="67B8939E">
      <w:start w:val="1"/>
      <w:numFmt w:val="bullet"/>
      <w:lvlText w:val="o"/>
      <w:lvlJc w:val="left"/>
      <w:pPr>
        <w:ind w:left="6108" w:hanging="360"/>
      </w:pPr>
      <w:rPr>
        <w:rFonts w:ascii="Courier New" w:hAnsi="Courier New" w:hint="default"/>
      </w:rPr>
    </w:lvl>
    <w:lvl w:ilvl="8" w:tplc="BB5A212E">
      <w:start w:val="1"/>
      <w:numFmt w:val="bullet"/>
      <w:lvlText w:val=""/>
      <w:lvlJc w:val="left"/>
      <w:pPr>
        <w:ind w:left="6828" w:hanging="360"/>
      </w:pPr>
      <w:rPr>
        <w:rFonts w:ascii="Wingdings" w:hAnsi="Wingdings" w:hint="default"/>
      </w:rPr>
    </w:lvl>
  </w:abstractNum>
  <w:abstractNum w:abstractNumId="20" w15:restartNumberingAfterBreak="0">
    <w:nsid w:val="42D12E9A"/>
    <w:multiLevelType w:val="hybridMultilevel"/>
    <w:tmpl w:val="8C725D22"/>
    <w:lvl w:ilvl="0" w:tplc="35E89548">
      <w:start w:val="1"/>
      <w:numFmt w:val="bullet"/>
      <w:lvlText w:val=""/>
      <w:lvlJc w:val="left"/>
      <w:pPr>
        <w:ind w:left="720" w:hanging="360"/>
      </w:pPr>
      <w:rPr>
        <w:rFonts w:ascii="Symbol" w:hAnsi="Symbol" w:hint="default"/>
      </w:rPr>
    </w:lvl>
    <w:lvl w:ilvl="1" w:tplc="70B68FBE">
      <w:start w:val="1"/>
      <w:numFmt w:val="bullet"/>
      <w:lvlText w:val="o"/>
      <w:lvlJc w:val="left"/>
      <w:pPr>
        <w:ind w:left="1440" w:hanging="360"/>
      </w:pPr>
      <w:rPr>
        <w:rFonts w:ascii="Courier New" w:hAnsi="Courier New" w:hint="default"/>
      </w:rPr>
    </w:lvl>
    <w:lvl w:ilvl="2" w:tplc="F88CB94C">
      <w:start w:val="1"/>
      <w:numFmt w:val="bullet"/>
      <w:lvlText w:val=""/>
      <w:lvlJc w:val="left"/>
      <w:pPr>
        <w:ind w:left="2160" w:hanging="360"/>
      </w:pPr>
      <w:rPr>
        <w:rFonts w:ascii="Wingdings" w:hAnsi="Wingdings" w:hint="default"/>
      </w:rPr>
    </w:lvl>
    <w:lvl w:ilvl="3" w:tplc="1B783E0C">
      <w:start w:val="1"/>
      <w:numFmt w:val="bullet"/>
      <w:lvlText w:val=""/>
      <w:lvlJc w:val="left"/>
      <w:pPr>
        <w:ind w:left="2880" w:hanging="360"/>
      </w:pPr>
      <w:rPr>
        <w:rFonts w:ascii="Symbol" w:hAnsi="Symbol" w:hint="default"/>
      </w:rPr>
    </w:lvl>
    <w:lvl w:ilvl="4" w:tplc="C80862D4">
      <w:start w:val="1"/>
      <w:numFmt w:val="bullet"/>
      <w:lvlText w:val="o"/>
      <w:lvlJc w:val="left"/>
      <w:pPr>
        <w:ind w:left="3600" w:hanging="360"/>
      </w:pPr>
      <w:rPr>
        <w:rFonts w:ascii="Courier New" w:hAnsi="Courier New" w:hint="default"/>
      </w:rPr>
    </w:lvl>
    <w:lvl w:ilvl="5" w:tplc="C304FB6C">
      <w:start w:val="1"/>
      <w:numFmt w:val="bullet"/>
      <w:lvlText w:val=""/>
      <w:lvlJc w:val="left"/>
      <w:pPr>
        <w:ind w:left="4320" w:hanging="360"/>
      </w:pPr>
      <w:rPr>
        <w:rFonts w:ascii="Wingdings" w:hAnsi="Wingdings" w:hint="default"/>
      </w:rPr>
    </w:lvl>
    <w:lvl w:ilvl="6" w:tplc="05F8401E">
      <w:start w:val="1"/>
      <w:numFmt w:val="bullet"/>
      <w:lvlText w:val=""/>
      <w:lvlJc w:val="left"/>
      <w:pPr>
        <w:ind w:left="5040" w:hanging="360"/>
      </w:pPr>
      <w:rPr>
        <w:rFonts w:ascii="Symbol" w:hAnsi="Symbol" w:hint="default"/>
      </w:rPr>
    </w:lvl>
    <w:lvl w:ilvl="7" w:tplc="15A6DC04">
      <w:start w:val="1"/>
      <w:numFmt w:val="bullet"/>
      <w:lvlText w:val="o"/>
      <w:lvlJc w:val="left"/>
      <w:pPr>
        <w:ind w:left="5760" w:hanging="360"/>
      </w:pPr>
      <w:rPr>
        <w:rFonts w:ascii="Courier New" w:hAnsi="Courier New" w:hint="default"/>
      </w:rPr>
    </w:lvl>
    <w:lvl w:ilvl="8" w:tplc="47260608">
      <w:start w:val="1"/>
      <w:numFmt w:val="bullet"/>
      <w:lvlText w:val=""/>
      <w:lvlJc w:val="left"/>
      <w:pPr>
        <w:ind w:left="6480" w:hanging="360"/>
      </w:pPr>
      <w:rPr>
        <w:rFonts w:ascii="Wingdings" w:hAnsi="Wingdings" w:hint="default"/>
      </w:rPr>
    </w:lvl>
  </w:abstractNum>
  <w:abstractNum w:abstractNumId="21" w15:restartNumberingAfterBreak="0">
    <w:nsid w:val="449CA5D4"/>
    <w:multiLevelType w:val="hybridMultilevel"/>
    <w:tmpl w:val="9C9ED940"/>
    <w:lvl w:ilvl="0" w:tplc="FA286F7C">
      <w:start w:val="1"/>
      <w:numFmt w:val="bullet"/>
      <w:lvlText w:val=""/>
      <w:lvlJc w:val="left"/>
      <w:pPr>
        <w:ind w:left="1068" w:hanging="360"/>
      </w:pPr>
      <w:rPr>
        <w:rFonts w:ascii="Symbol" w:hAnsi="Symbol" w:hint="default"/>
      </w:rPr>
    </w:lvl>
    <w:lvl w:ilvl="1" w:tplc="6E2AC288">
      <w:start w:val="1"/>
      <w:numFmt w:val="bullet"/>
      <w:lvlText w:val="o"/>
      <w:lvlJc w:val="left"/>
      <w:pPr>
        <w:ind w:left="1788" w:hanging="360"/>
      </w:pPr>
      <w:rPr>
        <w:rFonts w:ascii="Courier New" w:hAnsi="Courier New" w:hint="default"/>
      </w:rPr>
    </w:lvl>
    <w:lvl w:ilvl="2" w:tplc="86B4431A">
      <w:start w:val="1"/>
      <w:numFmt w:val="bullet"/>
      <w:lvlText w:val=""/>
      <w:lvlJc w:val="left"/>
      <w:pPr>
        <w:ind w:left="2508" w:hanging="360"/>
      </w:pPr>
      <w:rPr>
        <w:rFonts w:ascii="Wingdings" w:hAnsi="Wingdings" w:hint="default"/>
      </w:rPr>
    </w:lvl>
    <w:lvl w:ilvl="3" w:tplc="A60C8C9E">
      <w:start w:val="1"/>
      <w:numFmt w:val="bullet"/>
      <w:lvlText w:val=""/>
      <w:lvlJc w:val="left"/>
      <w:pPr>
        <w:ind w:left="3228" w:hanging="360"/>
      </w:pPr>
      <w:rPr>
        <w:rFonts w:ascii="Symbol" w:hAnsi="Symbol" w:hint="default"/>
      </w:rPr>
    </w:lvl>
    <w:lvl w:ilvl="4" w:tplc="1F4629E2">
      <w:start w:val="1"/>
      <w:numFmt w:val="bullet"/>
      <w:lvlText w:val="o"/>
      <w:lvlJc w:val="left"/>
      <w:pPr>
        <w:ind w:left="3948" w:hanging="360"/>
      </w:pPr>
      <w:rPr>
        <w:rFonts w:ascii="Courier New" w:hAnsi="Courier New" w:hint="default"/>
      </w:rPr>
    </w:lvl>
    <w:lvl w:ilvl="5" w:tplc="4476EBA2">
      <w:start w:val="1"/>
      <w:numFmt w:val="bullet"/>
      <w:lvlText w:val=""/>
      <w:lvlJc w:val="left"/>
      <w:pPr>
        <w:ind w:left="4668" w:hanging="360"/>
      </w:pPr>
      <w:rPr>
        <w:rFonts w:ascii="Wingdings" w:hAnsi="Wingdings" w:hint="default"/>
      </w:rPr>
    </w:lvl>
    <w:lvl w:ilvl="6" w:tplc="4E48AF34">
      <w:start w:val="1"/>
      <w:numFmt w:val="bullet"/>
      <w:lvlText w:val=""/>
      <w:lvlJc w:val="left"/>
      <w:pPr>
        <w:ind w:left="5388" w:hanging="360"/>
      </w:pPr>
      <w:rPr>
        <w:rFonts w:ascii="Symbol" w:hAnsi="Symbol" w:hint="default"/>
      </w:rPr>
    </w:lvl>
    <w:lvl w:ilvl="7" w:tplc="FF249DBE">
      <w:start w:val="1"/>
      <w:numFmt w:val="bullet"/>
      <w:lvlText w:val="o"/>
      <w:lvlJc w:val="left"/>
      <w:pPr>
        <w:ind w:left="6108" w:hanging="360"/>
      </w:pPr>
      <w:rPr>
        <w:rFonts w:ascii="Courier New" w:hAnsi="Courier New" w:hint="default"/>
      </w:rPr>
    </w:lvl>
    <w:lvl w:ilvl="8" w:tplc="2FFAFCB2">
      <w:start w:val="1"/>
      <w:numFmt w:val="bullet"/>
      <w:lvlText w:val=""/>
      <w:lvlJc w:val="left"/>
      <w:pPr>
        <w:ind w:left="6828" w:hanging="360"/>
      </w:pPr>
      <w:rPr>
        <w:rFonts w:ascii="Wingdings" w:hAnsi="Wingdings" w:hint="default"/>
      </w:rPr>
    </w:lvl>
  </w:abstractNum>
  <w:abstractNum w:abstractNumId="22" w15:restartNumberingAfterBreak="0">
    <w:nsid w:val="4855F146"/>
    <w:multiLevelType w:val="hybridMultilevel"/>
    <w:tmpl w:val="E7567C9C"/>
    <w:lvl w:ilvl="0" w:tplc="DA1E521C">
      <w:start w:val="1"/>
      <w:numFmt w:val="bullet"/>
      <w:lvlText w:val=""/>
      <w:lvlJc w:val="left"/>
      <w:pPr>
        <w:ind w:left="1068" w:hanging="360"/>
      </w:pPr>
      <w:rPr>
        <w:rFonts w:ascii="Symbol" w:hAnsi="Symbol" w:hint="default"/>
      </w:rPr>
    </w:lvl>
    <w:lvl w:ilvl="1" w:tplc="6C00C230">
      <w:start w:val="1"/>
      <w:numFmt w:val="bullet"/>
      <w:lvlText w:val="o"/>
      <w:lvlJc w:val="left"/>
      <w:pPr>
        <w:ind w:left="1788" w:hanging="360"/>
      </w:pPr>
      <w:rPr>
        <w:rFonts w:ascii="Courier New" w:hAnsi="Courier New" w:hint="default"/>
      </w:rPr>
    </w:lvl>
    <w:lvl w:ilvl="2" w:tplc="4F62C5E0">
      <w:start w:val="1"/>
      <w:numFmt w:val="bullet"/>
      <w:lvlText w:val=""/>
      <w:lvlJc w:val="left"/>
      <w:pPr>
        <w:ind w:left="2508" w:hanging="360"/>
      </w:pPr>
      <w:rPr>
        <w:rFonts w:ascii="Wingdings" w:hAnsi="Wingdings" w:hint="default"/>
      </w:rPr>
    </w:lvl>
    <w:lvl w:ilvl="3" w:tplc="99E09ABE">
      <w:start w:val="1"/>
      <w:numFmt w:val="bullet"/>
      <w:lvlText w:val=""/>
      <w:lvlJc w:val="left"/>
      <w:pPr>
        <w:ind w:left="3228" w:hanging="360"/>
      </w:pPr>
      <w:rPr>
        <w:rFonts w:ascii="Symbol" w:hAnsi="Symbol" w:hint="default"/>
      </w:rPr>
    </w:lvl>
    <w:lvl w:ilvl="4" w:tplc="0CF09340">
      <w:start w:val="1"/>
      <w:numFmt w:val="bullet"/>
      <w:lvlText w:val="o"/>
      <w:lvlJc w:val="left"/>
      <w:pPr>
        <w:ind w:left="3948" w:hanging="360"/>
      </w:pPr>
      <w:rPr>
        <w:rFonts w:ascii="Courier New" w:hAnsi="Courier New" w:hint="default"/>
      </w:rPr>
    </w:lvl>
    <w:lvl w:ilvl="5" w:tplc="79A66DFA">
      <w:start w:val="1"/>
      <w:numFmt w:val="bullet"/>
      <w:lvlText w:val=""/>
      <w:lvlJc w:val="left"/>
      <w:pPr>
        <w:ind w:left="4668" w:hanging="360"/>
      </w:pPr>
      <w:rPr>
        <w:rFonts w:ascii="Wingdings" w:hAnsi="Wingdings" w:hint="default"/>
      </w:rPr>
    </w:lvl>
    <w:lvl w:ilvl="6" w:tplc="849839D2">
      <w:start w:val="1"/>
      <w:numFmt w:val="bullet"/>
      <w:lvlText w:val=""/>
      <w:lvlJc w:val="left"/>
      <w:pPr>
        <w:ind w:left="5388" w:hanging="360"/>
      </w:pPr>
      <w:rPr>
        <w:rFonts w:ascii="Symbol" w:hAnsi="Symbol" w:hint="default"/>
      </w:rPr>
    </w:lvl>
    <w:lvl w:ilvl="7" w:tplc="A09053E8">
      <w:start w:val="1"/>
      <w:numFmt w:val="bullet"/>
      <w:lvlText w:val="o"/>
      <w:lvlJc w:val="left"/>
      <w:pPr>
        <w:ind w:left="6108" w:hanging="360"/>
      </w:pPr>
      <w:rPr>
        <w:rFonts w:ascii="Courier New" w:hAnsi="Courier New" w:hint="default"/>
      </w:rPr>
    </w:lvl>
    <w:lvl w:ilvl="8" w:tplc="7D2A1532">
      <w:start w:val="1"/>
      <w:numFmt w:val="bullet"/>
      <w:lvlText w:val=""/>
      <w:lvlJc w:val="left"/>
      <w:pPr>
        <w:ind w:left="6828" w:hanging="360"/>
      </w:pPr>
      <w:rPr>
        <w:rFonts w:ascii="Wingdings" w:hAnsi="Wingdings" w:hint="default"/>
      </w:rPr>
    </w:lvl>
  </w:abstractNum>
  <w:abstractNum w:abstractNumId="23" w15:restartNumberingAfterBreak="0">
    <w:nsid w:val="48858A5A"/>
    <w:multiLevelType w:val="hybridMultilevel"/>
    <w:tmpl w:val="510A86A2"/>
    <w:lvl w:ilvl="0" w:tplc="6602DC2C">
      <w:start w:val="1"/>
      <w:numFmt w:val="bullet"/>
      <w:lvlText w:val=""/>
      <w:lvlJc w:val="left"/>
      <w:pPr>
        <w:ind w:left="1068" w:hanging="360"/>
      </w:pPr>
      <w:rPr>
        <w:rFonts w:ascii="Symbol" w:hAnsi="Symbol" w:hint="default"/>
      </w:rPr>
    </w:lvl>
    <w:lvl w:ilvl="1" w:tplc="3FE6D226">
      <w:start w:val="1"/>
      <w:numFmt w:val="bullet"/>
      <w:lvlText w:val="o"/>
      <w:lvlJc w:val="left"/>
      <w:pPr>
        <w:ind w:left="1788" w:hanging="360"/>
      </w:pPr>
      <w:rPr>
        <w:rFonts w:ascii="Courier New" w:hAnsi="Courier New" w:hint="default"/>
      </w:rPr>
    </w:lvl>
    <w:lvl w:ilvl="2" w:tplc="B1C43FBA">
      <w:start w:val="1"/>
      <w:numFmt w:val="bullet"/>
      <w:lvlText w:val=""/>
      <w:lvlJc w:val="left"/>
      <w:pPr>
        <w:ind w:left="2508" w:hanging="360"/>
      </w:pPr>
      <w:rPr>
        <w:rFonts w:ascii="Wingdings" w:hAnsi="Wingdings" w:hint="default"/>
      </w:rPr>
    </w:lvl>
    <w:lvl w:ilvl="3" w:tplc="45262DE0">
      <w:start w:val="1"/>
      <w:numFmt w:val="bullet"/>
      <w:lvlText w:val=""/>
      <w:lvlJc w:val="left"/>
      <w:pPr>
        <w:ind w:left="3228" w:hanging="360"/>
      </w:pPr>
      <w:rPr>
        <w:rFonts w:ascii="Symbol" w:hAnsi="Symbol" w:hint="default"/>
      </w:rPr>
    </w:lvl>
    <w:lvl w:ilvl="4" w:tplc="48FE9122">
      <w:start w:val="1"/>
      <w:numFmt w:val="bullet"/>
      <w:lvlText w:val="o"/>
      <w:lvlJc w:val="left"/>
      <w:pPr>
        <w:ind w:left="3948" w:hanging="360"/>
      </w:pPr>
      <w:rPr>
        <w:rFonts w:ascii="Courier New" w:hAnsi="Courier New" w:hint="default"/>
      </w:rPr>
    </w:lvl>
    <w:lvl w:ilvl="5" w:tplc="6A3E4900">
      <w:start w:val="1"/>
      <w:numFmt w:val="bullet"/>
      <w:lvlText w:val=""/>
      <w:lvlJc w:val="left"/>
      <w:pPr>
        <w:ind w:left="4668" w:hanging="360"/>
      </w:pPr>
      <w:rPr>
        <w:rFonts w:ascii="Wingdings" w:hAnsi="Wingdings" w:hint="default"/>
      </w:rPr>
    </w:lvl>
    <w:lvl w:ilvl="6" w:tplc="0CD0E4B2">
      <w:start w:val="1"/>
      <w:numFmt w:val="bullet"/>
      <w:lvlText w:val=""/>
      <w:lvlJc w:val="left"/>
      <w:pPr>
        <w:ind w:left="5388" w:hanging="360"/>
      </w:pPr>
      <w:rPr>
        <w:rFonts w:ascii="Symbol" w:hAnsi="Symbol" w:hint="default"/>
      </w:rPr>
    </w:lvl>
    <w:lvl w:ilvl="7" w:tplc="373EC0AC">
      <w:start w:val="1"/>
      <w:numFmt w:val="bullet"/>
      <w:lvlText w:val="o"/>
      <w:lvlJc w:val="left"/>
      <w:pPr>
        <w:ind w:left="6108" w:hanging="360"/>
      </w:pPr>
      <w:rPr>
        <w:rFonts w:ascii="Courier New" w:hAnsi="Courier New" w:hint="default"/>
      </w:rPr>
    </w:lvl>
    <w:lvl w:ilvl="8" w:tplc="04D25396">
      <w:start w:val="1"/>
      <w:numFmt w:val="bullet"/>
      <w:lvlText w:val=""/>
      <w:lvlJc w:val="left"/>
      <w:pPr>
        <w:ind w:left="6828" w:hanging="360"/>
      </w:pPr>
      <w:rPr>
        <w:rFonts w:ascii="Wingdings" w:hAnsi="Wingdings" w:hint="default"/>
      </w:rPr>
    </w:lvl>
  </w:abstractNum>
  <w:abstractNum w:abstractNumId="24" w15:restartNumberingAfterBreak="0">
    <w:nsid w:val="4B83AC24"/>
    <w:multiLevelType w:val="hybridMultilevel"/>
    <w:tmpl w:val="8CCAB10E"/>
    <w:lvl w:ilvl="0" w:tplc="17A4752E">
      <w:start w:val="1"/>
      <w:numFmt w:val="bullet"/>
      <w:lvlText w:val=""/>
      <w:lvlJc w:val="left"/>
      <w:pPr>
        <w:ind w:left="1428" w:hanging="360"/>
      </w:pPr>
      <w:rPr>
        <w:rFonts w:ascii="Symbol" w:hAnsi="Symbol" w:hint="default"/>
      </w:rPr>
    </w:lvl>
    <w:lvl w:ilvl="1" w:tplc="E870CBC2">
      <w:start w:val="1"/>
      <w:numFmt w:val="bullet"/>
      <w:lvlText w:val="o"/>
      <w:lvlJc w:val="left"/>
      <w:pPr>
        <w:ind w:left="2148" w:hanging="360"/>
      </w:pPr>
      <w:rPr>
        <w:rFonts w:ascii="Courier New" w:hAnsi="Courier New" w:hint="default"/>
      </w:rPr>
    </w:lvl>
    <w:lvl w:ilvl="2" w:tplc="62724F48">
      <w:start w:val="1"/>
      <w:numFmt w:val="bullet"/>
      <w:lvlText w:val=""/>
      <w:lvlJc w:val="left"/>
      <w:pPr>
        <w:ind w:left="2868" w:hanging="360"/>
      </w:pPr>
      <w:rPr>
        <w:rFonts w:ascii="Wingdings" w:hAnsi="Wingdings" w:hint="default"/>
      </w:rPr>
    </w:lvl>
    <w:lvl w:ilvl="3" w:tplc="FAC05C26">
      <w:start w:val="1"/>
      <w:numFmt w:val="bullet"/>
      <w:lvlText w:val=""/>
      <w:lvlJc w:val="left"/>
      <w:pPr>
        <w:ind w:left="3588" w:hanging="360"/>
      </w:pPr>
      <w:rPr>
        <w:rFonts w:ascii="Symbol" w:hAnsi="Symbol" w:hint="default"/>
      </w:rPr>
    </w:lvl>
    <w:lvl w:ilvl="4" w:tplc="B9D489A2">
      <w:start w:val="1"/>
      <w:numFmt w:val="bullet"/>
      <w:lvlText w:val="o"/>
      <w:lvlJc w:val="left"/>
      <w:pPr>
        <w:ind w:left="4308" w:hanging="360"/>
      </w:pPr>
      <w:rPr>
        <w:rFonts w:ascii="Courier New" w:hAnsi="Courier New" w:hint="default"/>
      </w:rPr>
    </w:lvl>
    <w:lvl w:ilvl="5" w:tplc="A2EE3574">
      <w:start w:val="1"/>
      <w:numFmt w:val="bullet"/>
      <w:lvlText w:val=""/>
      <w:lvlJc w:val="left"/>
      <w:pPr>
        <w:ind w:left="5028" w:hanging="360"/>
      </w:pPr>
      <w:rPr>
        <w:rFonts w:ascii="Wingdings" w:hAnsi="Wingdings" w:hint="default"/>
      </w:rPr>
    </w:lvl>
    <w:lvl w:ilvl="6" w:tplc="18085454">
      <w:start w:val="1"/>
      <w:numFmt w:val="bullet"/>
      <w:lvlText w:val=""/>
      <w:lvlJc w:val="left"/>
      <w:pPr>
        <w:ind w:left="5748" w:hanging="360"/>
      </w:pPr>
      <w:rPr>
        <w:rFonts w:ascii="Symbol" w:hAnsi="Symbol" w:hint="default"/>
      </w:rPr>
    </w:lvl>
    <w:lvl w:ilvl="7" w:tplc="A79C78D4">
      <w:start w:val="1"/>
      <w:numFmt w:val="bullet"/>
      <w:lvlText w:val="o"/>
      <w:lvlJc w:val="left"/>
      <w:pPr>
        <w:ind w:left="6468" w:hanging="360"/>
      </w:pPr>
      <w:rPr>
        <w:rFonts w:ascii="Courier New" w:hAnsi="Courier New" w:hint="default"/>
      </w:rPr>
    </w:lvl>
    <w:lvl w:ilvl="8" w:tplc="C63ECE6A">
      <w:start w:val="1"/>
      <w:numFmt w:val="bullet"/>
      <w:lvlText w:val=""/>
      <w:lvlJc w:val="left"/>
      <w:pPr>
        <w:ind w:left="7188" w:hanging="360"/>
      </w:pPr>
      <w:rPr>
        <w:rFonts w:ascii="Wingdings" w:hAnsi="Wingdings" w:hint="default"/>
      </w:rPr>
    </w:lvl>
  </w:abstractNum>
  <w:abstractNum w:abstractNumId="25" w15:restartNumberingAfterBreak="0">
    <w:nsid w:val="674FA128"/>
    <w:multiLevelType w:val="hybridMultilevel"/>
    <w:tmpl w:val="82E04A50"/>
    <w:lvl w:ilvl="0" w:tplc="6540DCDA">
      <w:start w:val="1"/>
      <w:numFmt w:val="bullet"/>
      <w:lvlText w:val=""/>
      <w:lvlJc w:val="left"/>
      <w:pPr>
        <w:ind w:left="1068" w:hanging="360"/>
      </w:pPr>
      <w:rPr>
        <w:rFonts w:ascii="Symbol" w:hAnsi="Symbol" w:hint="default"/>
      </w:rPr>
    </w:lvl>
    <w:lvl w:ilvl="1" w:tplc="31B8AFFC">
      <w:start w:val="1"/>
      <w:numFmt w:val="bullet"/>
      <w:lvlText w:val="o"/>
      <w:lvlJc w:val="left"/>
      <w:pPr>
        <w:ind w:left="1788" w:hanging="360"/>
      </w:pPr>
      <w:rPr>
        <w:rFonts w:ascii="Courier New" w:hAnsi="Courier New" w:hint="default"/>
      </w:rPr>
    </w:lvl>
    <w:lvl w:ilvl="2" w:tplc="CC964DA2">
      <w:start w:val="1"/>
      <w:numFmt w:val="bullet"/>
      <w:lvlText w:val=""/>
      <w:lvlJc w:val="left"/>
      <w:pPr>
        <w:ind w:left="2508" w:hanging="360"/>
      </w:pPr>
      <w:rPr>
        <w:rFonts w:ascii="Wingdings" w:hAnsi="Wingdings" w:hint="default"/>
      </w:rPr>
    </w:lvl>
    <w:lvl w:ilvl="3" w:tplc="C5AE5194">
      <w:start w:val="1"/>
      <w:numFmt w:val="bullet"/>
      <w:lvlText w:val=""/>
      <w:lvlJc w:val="left"/>
      <w:pPr>
        <w:ind w:left="3228" w:hanging="360"/>
      </w:pPr>
      <w:rPr>
        <w:rFonts w:ascii="Symbol" w:hAnsi="Symbol" w:hint="default"/>
      </w:rPr>
    </w:lvl>
    <w:lvl w:ilvl="4" w:tplc="0C2442BC">
      <w:start w:val="1"/>
      <w:numFmt w:val="bullet"/>
      <w:lvlText w:val="o"/>
      <w:lvlJc w:val="left"/>
      <w:pPr>
        <w:ind w:left="3948" w:hanging="360"/>
      </w:pPr>
      <w:rPr>
        <w:rFonts w:ascii="Courier New" w:hAnsi="Courier New" w:hint="default"/>
      </w:rPr>
    </w:lvl>
    <w:lvl w:ilvl="5" w:tplc="B5840C56">
      <w:start w:val="1"/>
      <w:numFmt w:val="bullet"/>
      <w:lvlText w:val=""/>
      <w:lvlJc w:val="left"/>
      <w:pPr>
        <w:ind w:left="4668" w:hanging="360"/>
      </w:pPr>
      <w:rPr>
        <w:rFonts w:ascii="Wingdings" w:hAnsi="Wingdings" w:hint="default"/>
      </w:rPr>
    </w:lvl>
    <w:lvl w:ilvl="6" w:tplc="A120E4EC">
      <w:start w:val="1"/>
      <w:numFmt w:val="bullet"/>
      <w:lvlText w:val=""/>
      <w:lvlJc w:val="left"/>
      <w:pPr>
        <w:ind w:left="5388" w:hanging="360"/>
      </w:pPr>
      <w:rPr>
        <w:rFonts w:ascii="Symbol" w:hAnsi="Symbol" w:hint="default"/>
      </w:rPr>
    </w:lvl>
    <w:lvl w:ilvl="7" w:tplc="EB18C0C0">
      <w:start w:val="1"/>
      <w:numFmt w:val="bullet"/>
      <w:lvlText w:val="o"/>
      <w:lvlJc w:val="left"/>
      <w:pPr>
        <w:ind w:left="6108" w:hanging="360"/>
      </w:pPr>
      <w:rPr>
        <w:rFonts w:ascii="Courier New" w:hAnsi="Courier New" w:hint="default"/>
      </w:rPr>
    </w:lvl>
    <w:lvl w:ilvl="8" w:tplc="2DD6DAC4">
      <w:start w:val="1"/>
      <w:numFmt w:val="bullet"/>
      <w:lvlText w:val=""/>
      <w:lvlJc w:val="left"/>
      <w:pPr>
        <w:ind w:left="6828" w:hanging="360"/>
      </w:pPr>
      <w:rPr>
        <w:rFonts w:ascii="Wingdings" w:hAnsi="Wingdings" w:hint="default"/>
      </w:rPr>
    </w:lvl>
  </w:abstractNum>
  <w:abstractNum w:abstractNumId="26" w15:restartNumberingAfterBreak="0">
    <w:nsid w:val="6BDDDFFB"/>
    <w:multiLevelType w:val="hybridMultilevel"/>
    <w:tmpl w:val="F5E6245A"/>
    <w:lvl w:ilvl="0" w:tplc="EEE2E794">
      <w:start w:val="1"/>
      <w:numFmt w:val="bullet"/>
      <w:lvlText w:val=""/>
      <w:lvlJc w:val="left"/>
      <w:pPr>
        <w:ind w:left="1428" w:hanging="360"/>
      </w:pPr>
      <w:rPr>
        <w:rFonts w:ascii="Symbol" w:hAnsi="Symbol" w:hint="default"/>
      </w:rPr>
    </w:lvl>
    <w:lvl w:ilvl="1" w:tplc="963C0172">
      <w:start w:val="1"/>
      <w:numFmt w:val="bullet"/>
      <w:lvlText w:val="o"/>
      <w:lvlJc w:val="left"/>
      <w:pPr>
        <w:ind w:left="2148" w:hanging="360"/>
      </w:pPr>
      <w:rPr>
        <w:rFonts w:ascii="Courier New" w:hAnsi="Courier New" w:hint="default"/>
      </w:rPr>
    </w:lvl>
    <w:lvl w:ilvl="2" w:tplc="EA36C6AC">
      <w:start w:val="1"/>
      <w:numFmt w:val="bullet"/>
      <w:lvlText w:val=""/>
      <w:lvlJc w:val="left"/>
      <w:pPr>
        <w:ind w:left="2868" w:hanging="360"/>
      </w:pPr>
      <w:rPr>
        <w:rFonts w:ascii="Wingdings" w:hAnsi="Wingdings" w:hint="default"/>
      </w:rPr>
    </w:lvl>
    <w:lvl w:ilvl="3" w:tplc="442246A8">
      <w:start w:val="1"/>
      <w:numFmt w:val="bullet"/>
      <w:lvlText w:val=""/>
      <w:lvlJc w:val="left"/>
      <w:pPr>
        <w:ind w:left="3588" w:hanging="360"/>
      </w:pPr>
      <w:rPr>
        <w:rFonts w:ascii="Symbol" w:hAnsi="Symbol" w:hint="default"/>
      </w:rPr>
    </w:lvl>
    <w:lvl w:ilvl="4" w:tplc="2EBE9A48">
      <w:start w:val="1"/>
      <w:numFmt w:val="bullet"/>
      <w:lvlText w:val="o"/>
      <w:lvlJc w:val="left"/>
      <w:pPr>
        <w:ind w:left="4308" w:hanging="360"/>
      </w:pPr>
      <w:rPr>
        <w:rFonts w:ascii="Courier New" w:hAnsi="Courier New" w:hint="default"/>
      </w:rPr>
    </w:lvl>
    <w:lvl w:ilvl="5" w:tplc="2EF49F48">
      <w:start w:val="1"/>
      <w:numFmt w:val="bullet"/>
      <w:lvlText w:val=""/>
      <w:lvlJc w:val="left"/>
      <w:pPr>
        <w:ind w:left="5028" w:hanging="360"/>
      </w:pPr>
      <w:rPr>
        <w:rFonts w:ascii="Wingdings" w:hAnsi="Wingdings" w:hint="default"/>
      </w:rPr>
    </w:lvl>
    <w:lvl w:ilvl="6" w:tplc="3C54DCD0">
      <w:start w:val="1"/>
      <w:numFmt w:val="bullet"/>
      <w:lvlText w:val=""/>
      <w:lvlJc w:val="left"/>
      <w:pPr>
        <w:ind w:left="5748" w:hanging="360"/>
      </w:pPr>
      <w:rPr>
        <w:rFonts w:ascii="Symbol" w:hAnsi="Symbol" w:hint="default"/>
      </w:rPr>
    </w:lvl>
    <w:lvl w:ilvl="7" w:tplc="A0764AF2">
      <w:start w:val="1"/>
      <w:numFmt w:val="bullet"/>
      <w:lvlText w:val="o"/>
      <w:lvlJc w:val="left"/>
      <w:pPr>
        <w:ind w:left="6468" w:hanging="360"/>
      </w:pPr>
      <w:rPr>
        <w:rFonts w:ascii="Courier New" w:hAnsi="Courier New" w:hint="default"/>
      </w:rPr>
    </w:lvl>
    <w:lvl w:ilvl="8" w:tplc="7DD02002">
      <w:start w:val="1"/>
      <w:numFmt w:val="bullet"/>
      <w:lvlText w:val=""/>
      <w:lvlJc w:val="left"/>
      <w:pPr>
        <w:ind w:left="7188" w:hanging="360"/>
      </w:pPr>
      <w:rPr>
        <w:rFonts w:ascii="Wingdings" w:hAnsi="Wingdings" w:hint="default"/>
      </w:rPr>
    </w:lvl>
  </w:abstractNum>
  <w:abstractNum w:abstractNumId="27" w15:restartNumberingAfterBreak="0">
    <w:nsid w:val="6CE73903"/>
    <w:multiLevelType w:val="hybridMultilevel"/>
    <w:tmpl w:val="B7642EB6"/>
    <w:lvl w:ilvl="0" w:tplc="5180F900">
      <w:start w:val="1"/>
      <w:numFmt w:val="bullet"/>
      <w:lvlText w:val=""/>
      <w:lvlJc w:val="left"/>
      <w:pPr>
        <w:ind w:left="1068" w:hanging="360"/>
      </w:pPr>
      <w:rPr>
        <w:rFonts w:ascii="Symbol" w:hAnsi="Symbol" w:hint="default"/>
      </w:rPr>
    </w:lvl>
    <w:lvl w:ilvl="1" w:tplc="1200D1A4">
      <w:start w:val="1"/>
      <w:numFmt w:val="bullet"/>
      <w:lvlText w:val="o"/>
      <w:lvlJc w:val="left"/>
      <w:pPr>
        <w:ind w:left="1788" w:hanging="360"/>
      </w:pPr>
      <w:rPr>
        <w:rFonts w:ascii="Courier New" w:hAnsi="Courier New" w:hint="default"/>
      </w:rPr>
    </w:lvl>
    <w:lvl w:ilvl="2" w:tplc="20DE7040">
      <w:start w:val="1"/>
      <w:numFmt w:val="bullet"/>
      <w:lvlText w:val=""/>
      <w:lvlJc w:val="left"/>
      <w:pPr>
        <w:ind w:left="2508" w:hanging="360"/>
      </w:pPr>
      <w:rPr>
        <w:rFonts w:ascii="Wingdings" w:hAnsi="Wingdings" w:hint="default"/>
      </w:rPr>
    </w:lvl>
    <w:lvl w:ilvl="3" w:tplc="E3D87FC0">
      <w:start w:val="1"/>
      <w:numFmt w:val="bullet"/>
      <w:lvlText w:val=""/>
      <w:lvlJc w:val="left"/>
      <w:pPr>
        <w:ind w:left="3228" w:hanging="360"/>
      </w:pPr>
      <w:rPr>
        <w:rFonts w:ascii="Symbol" w:hAnsi="Symbol" w:hint="default"/>
      </w:rPr>
    </w:lvl>
    <w:lvl w:ilvl="4" w:tplc="5B961D3A">
      <w:start w:val="1"/>
      <w:numFmt w:val="bullet"/>
      <w:lvlText w:val="o"/>
      <w:lvlJc w:val="left"/>
      <w:pPr>
        <w:ind w:left="3948" w:hanging="360"/>
      </w:pPr>
      <w:rPr>
        <w:rFonts w:ascii="Courier New" w:hAnsi="Courier New" w:hint="default"/>
      </w:rPr>
    </w:lvl>
    <w:lvl w:ilvl="5" w:tplc="8C787138">
      <w:start w:val="1"/>
      <w:numFmt w:val="bullet"/>
      <w:lvlText w:val=""/>
      <w:lvlJc w:val="left"/>
      <w:pPr>
        <w:ind w:left="4668" w:hanging="360"/>
      </w:pPr>
      <w:rPr>
        <w:rFonts w:ascii="Wingdings" w:hAnsi="Wingdings" w:hint="default"/>
      </w:rPr>
    </w:lvl>
    <w:lvl w:ilvl="6" w:tplc="0CA0D980">
      <w:start w:val="1"/>
      <w:numFmt w:val="bullet"/>
      <w:lvlText w:val=""/>
      <w:lvlJc w:val="left"/>
      <w:pPr>
        <w:ind w:left="5388" w:hanging="360"/>
      </w:pPr>
      <w:rPr>
        <w:rFonts w:ascii="Symbol" w:hAnsi="Symbol" w:hint="default"/>
      </w:rPr>
    </w:lvl>
    <w:lvl w:ilvl="7" w:tplc="C08C6E32">
      <w:start w:val="1"/>
      <w:numFmt w:val="bullet"/>
      <w:lvlText w:val="o"/>
      <w:lvlJc w:val="left"/>
      <w:pPr>
        <w:ind w:left="6108" w:hanging="360"/>
      </w:pPr>
      <w:rPr>
        <w:rFonts w:ascii="Courier New" w:hAnsi="Courier New" w:hint="default"/>
      </w:rPr>
    </w:lvl>
    <w:lvl w:ilvl="8" w:tplc="DE561E34">
      <w:start w:val="1"/>
      <w:numFmt w:val="bullet"/>
      <w:lvlText w:val=""/>
      <w:lvlJc w:val="left"/>
      <w:pPr>
        <w:ind w:left="6828" w:hanging="360"/>
      </w:pPr>
      <w:rPr>
        <w:rFonts w:ascii="Wingdings" w:hAnsi="Wingdings" w:hint="default"/>
      </w:rPr>
    </w:lvl>
  </w:abstractNum>
  <w:abstractNum w:abstractNumId="28" w15:restartNumberingAfterBreak="0">
    <w:nsid w:val="6E2D5E57"/>
    <w:multiLevelType w:val="hybridMultilevel"/>
    <w:tmpl w:val="DAD2535A"/>
    <w:lvl w:ilvl="0" w:tplc="3A5EA4CC">
      <w:start w:val="1"/>
      <w:numFmt w:val="bullet"/>
      <w:lvlText w:val=""/>
      <w:lvlJc w:val="left"/>
      <w:pPr>
        <w:ind w:left="1068" w:hanging="360"/>
      </w:pPr>
      <w:rPr>
        <w:rFonts w:ascii="Symbol" w:hAnsi="Symbol" w:hint="default"/>
      </w:rPr>
    </w:lvl>
    <w:lvl w:ilvl="1" w:tplc="A8C03F90">
      <w:start w:val="1"/>
      <w:numFmt w:val="bullet"/>
      <w:lvlText w:val="o"/>
      <w:lvlJc w:val="left"/>
      <w:pPr>
        <w:ind w:left="1788" w:hanging="360"/>
      </w:pPr>
      <w:rPr>
        <w:rFonts w:ascii="Courier New" w:hAnsi="Courier New" w:hint="default"/>
      </w:rPr>
    </w:lvl>
    <w:lvl w:ilvl="2" w:tplc="CF6E5390">
      <w:start w:val="1"/>
      <w:numFmt w:val="bullet"/>
      <w:lvlText w:val=""/>
      <w:lvlJc w:val="left"/>
      <w:pPr>
        <w:ind w:left="2508" w:hanging="360"/>
      </w:pPr>
      <w:rPr>
        <w:rFonts w:ascii="Wingdings" w:hAnsi="Wingdings" w:hint="default"/>
      </w:rPr>
    </w:lvl>
    <w:lvl w:ilvl="3" w:tplc="22C8943A">
      <w:start w:val="1"/>
      <w:numFmt w:val="bullet"/>
      <w:lvlText w:val=""/>
      <w:lvlJc w:val="left"/>
      <w:pPr>
        <w:ind w:left="3228" w:hanging="360"/>
      </w:pPr>
      <w:rPr>
        <w:rFonts w:ascii="Symbol" w:hAnsi="Symbol" w:hint="default"/>
      </w:rPr>
    </w:lvl>
    <w:lvl w:ilvl="4" w:tplc="FAFA1318">
      <w:start w:val="1"/>
      <w:numFmt w:val="bullet"/>
      <w:lvlText w:val="o"/>
      <w:lvlJc w:val="left"/>
      <w:pPr>
        <w:ind w:left="3948" w:hanging="360"/>
      </w:pPr>
      <w:rPr>
        <w:rFonts w:ascii="Courier New" w:hAnsi="Courier New" w:hint="default"/>
      </w:rPr>
    </w:lvl>
    <w:lvl w:ilvl="5" w:tplc="C8088BDE">
      <w:start w:val="1"/>
      <w:numFmt w:val="bullet"/>
      <w:lvlText w:val=""/>
      <w:lvlJc w:val="left"/>
      <w:pPr>
        <w:ind w:left="4668" w:hanging="360"/>
      </w:pPr>
      <w:rPr>
        <w:rFonts w:ascii="Wingdings" w:hAnsi="Wingdings" w:hint="default"/>
      </w:rPr>
    </w:lvl>
    <w:lvl w:ilvl="6" w:tplc="4A9A725E">
      <w:start w:val="1"/>
      <w:numFmt w:val="bullet"/>
      <w:lvlText w:val=""/>
      <w:lvlJc w:val="left"/>
      <w:pPr>
        <w:ind w:left="5388" w:hanging="360"/>
      </w:pPr>
      <w:rPr>
        <w:rFonts w:ascii="Symbol" w:hAnsi="Symbol" w:hint="default"/>
      </w:rPr>
    </w:lvl>
    <w:lvl w:ilvl="7" w:tplc="FF8ADFDC">
      <w:start w:val="1"/>
      <w:numFmt w:val="bullet"/>
      <w:lvlText w:val="o"/>
      <w:lvlJc w:val="left"/>
      <w:pPr>
        <w:ind w:left="6108" w:hanging="360"/>
      </w:pPr>
      <w:rPr>
        <w:rFonts w:ascii="Courier New" w:hAnsi="Courier New" w:hint="default"/>
      </w:rPr>
    </w:lvl>
    <w:lvl w:ilvl="8" w:tplc="821E267C">
      <w:start w:val="1"/>
      <w:numFmt w:val="bullet"/>
      <w:lvlText w:val=""/>
      <w:lvlJc w:val="left"/>
      <w:pPr>
        <w:ind w:left="6828" w:hanging="360"/>
      </w:pPr>
      <w:rPr>
        <w:rFonts w:ascii="Wingdings" w:hAnsi="Wingdings" w:hint="default"/>
      </w:rPr>
    </w:lvl>
  </w:abstractNum>
  <w:abstractNum w:abstractNumId="29" w15:restartNumberingAfterBreak="0">
    <w:nsid w:val="6F4C97BD"/>
    <w:multiLevelType w:val="hybridMultilevel"/>
    <w:tmpl w:val="2F206D98"/>
    <w:lvl w:ilvl="0" w:tplc="C652AE0C">
      <w:start w:val="1"/>
      <w:numFmt w:val="bullet"/>
      <w:lvlText w:val=""/>
      <w:lvlJc w:val="left"/>
      <w:pPr>
        <w:ind w:left="720" w:hanging="360"/>
      </w:pPr>
      <w:rPr>
        <w:rFonts w:ascii="Symbol" w:hAnsi="Symbol" w:hint="default"/>
      </w:rPr>
    </w:lvl>
    <w:lvl w:ilvl="1" w:tplc="744022C8">
      <w:start w:val="1"/>
      <w:numFmt w:val="bullet"/>
      <w:lvlText w:val="o"/>
      <w:lvlJc w:val="left"/>
      <w:pPr>
        <w:ind w:left="1440" w:hanging="360"/>
      </w:pPr>
      <w:rPr>
        <w:rFonts w:ascii="Courier New" w:hAnsi="Courier New" w:hint="default"/>
      </w:rPr>
    </w:lvl>
    <w:lvl w:ilvl="2" w:tplc="A25C0C80">
      <w:start w:val="1"/>
      <w:numFmt w:val="bullet"/>
      <w:lvlText w:val=""/>
      <w:lvlJc w:val="left"/>
      <w:pPr>
        <w:ind w:left="2160" w:hanging="360"/>
      </w:pPr>
      <w:rPr>
        <w:rFonts w:ascii="Wingdings" w:hAnsi="Wingdings" w:hint="default"/>
      </w:rPr>
    </w:lvl>
    <w:lvl w:ilvl="3" w:tplc="0DA84342">
      <w:start w:val="1"/>
      <w:numFmt w:val="bullet"/>
      <w:lvlText w:val=""/>
      <w:lvlJc w:val="left"/>
      <w:pPr>
        <w:ind w:left="2880" w:hanging="360"/>
      </w:pPr>
      <w:rPr>
        <w:rFonts w:ascii="Symbol" w:hAnsi="Symbol" w:hint="default"/>
      </w:rPr>
    </w:lvl>
    <w:lvl w:ilvl="4" w:tplc="A05200FA">
      <w:start w:val="1"/>
      <w:numFmt w:val="bullet"/>
      <w:lvlText w:val="o"/>
      <w:lvlJc w:val="left"/>
      <w:pPr>
        <w:ind w:left="3600" w:hanging="360"/>
      </w:pPr>
      <w:rPr>
        <w:rFonts w:ascii="Courier New" w:hAnsi="Courier New" w:hint="default"/>
      </w:rPr>
    </w:lvl>
    <w:lvl w:ilvl="5" w:tplc="D03880BE">
      <w:start w:val="1"/>
      <w:numFmt w:val="bullet"/>
      <w:lvlText w:val=""/>
      <w:lvlJc w:val="left"/>
      <w:pPr>
        <w:ind w:left="4320" w:hanging="360"/>
      </w:pPr>
      <w:rPr>
        <w:rFonts w:ascii="Wingdings" w:hAnsi="Wingdings" w:hint="default"/>
      </w:rPr>
    </w:lvl>
    <w:lvl w:ilvl="6" w:tplc="A22CDFB8">
      <w:start w:val="1"/>
      <w:numFmt w:val="bullet"/>
      <w:lvlText w:val=""/>
      <w:lvlJc w:val="left"/>
      <w:pPr>
        <w:ind w:left="5040" w:hanging="360"/>
      </w:pPr>
      <w:rPr>
        <w:rFonts w:ascii="Symbol" w:hAnsi="Symbol" w:hint="default"/>
      </w:rPr>
    </w:lvl>
    <w:lvl w:ilvl="7" w:tplc="5A329DE6">
      <w:start w:val="1"/>
      <w:numFmt w:val="bullet"/>
      <w:lvlText w:val="o"/>
      <w:lvlJc w:val="left"/>
      <w:pPr>
        <w:ind w:left="5760" w:hanging="360"/>
      </w:pPr>
      <w:rPr>
        <w:rFonts w:ascii="Courier New" w:hAnsi="Courier New" w:hint="default"/>
      </w:rPr>
    </w:lvl>
    <w:lvl w:ilvl="8" w:tplc="EB802C0A">
      <w:start w:val="1"/>
      <w:numFmt w:val="bullet"/>
      <w:lvlText w:val=""/>
      <w:lvlJc w:val="left"/>
      <w:pPr>
        <w:ind w:left="6480" w:hanging="360"/>
      </w:pPr>
      <w:rPr>
        <w:rFonts w:ascii="Wingdings" w:hAnsi="Wingdings" w:hint="default"/>
      </w:rPr>
    </w:lvl>
  </w:abstractNum>
  <w:abstractNum w:abstractNumId="30" w15:restartNumberingAfterBreak="0">
    <w:nsid w:val="7364B645"/>
    <w:multiLevelType w:val="hybridMultilevel"/>
    <w:tmpl w:val="B82022EC"/>
    <w:lvl w:ilvl="0" w:tplc="355C55E8">
      <w:start w:val="1"/>
      <w:numFmt w:val="bullet"/>
      <w:lvlText w:val=""/>
      <w:lvlJc w:val="left"/>
      <w:pPr>
        <w:ind w:left="1068" w:hanging="360"/>
      </w:pPr>
      <w:rPr>
        <w:rFonts w:ascii="Symbol" w:hAnsi="Symbol" w:hint="default"/>
      </w:rPr>
    </w:lvl>
    <w:lvl w:ilvl="1" w:tplc="2004B430">
      <w:start w:val="1"/>
      <w:numFmt w:val="bullet"/>
      <w:lvlText w:val="o"/>
      <w:lvlJc w:val="left"/>
      <w:pPr>
        <w:ind w:left="1788" w:hanging="360"/>
      </w:pPr>
      <w:rPr>
        <w:rFonts w:ascii="Courier New" w:hAnsi="Courier New" w:hint="default"/>
      </w:rPr>
    </w:lvl>
    <w:lvl w:ilvl="2" w:tplc="279A8BE8">
      <w:start w:val="1"/>
      <w:numFmt w:val="bullet"/>
      <w:lvlText w:val=""/>
      <w:lvlJc w:val="left"/>
      <w:pPr>
        <w:ind w:left="2508" w:hanging="360"/>
      </w:pPr>
      <w:rPr>
        <w:rFonts w:ascii="Wingdings" w:hAnsi="Wingdings" w:hint="default"/>
      </w:rPr>
    </w:lvl>
    <w:lvl w:ilvl="3" w:tplc="B0985F20">
      <w:start w:val="1"/>
      <w:numFmt w:val="bullet"/>
      <w:lvlText w:val=""/>
      <w:lvlJc w:val="left"/>
      <w:pPr>
        <w:ind w:left="3228" w:hanging="360"/>
      </w:pPr>
      <w:rPr>
        <w:rFonts w:ascii="Symbol" w:hAnsi="Symbol" w:hint="default"/>
      </w:rPr>
    </w:lvl>
    <w:lvl w:ilvl="4" w:tplc="CD20F082">
      <w:start w:val="1"/>
      <w:numFmt w:val="bullet"/>
      <w:lvlText w:val="o"/>
      <w:lvlJc w:val="left"/>
      <w:pPr>
        <w:ind w:left="3948" w:hanging="360"/>
      </w:pPr>
      <w:rPr>
        <w:rFonts w:ascii="Courier New" w:hAnsi="Courier New" w:hint="default"/>
      </w:rPr>
    </w:lvl>
    <w:lvl w:ilvl="5" w:tplc="4DDA2280">
      <w:start w:val="1"/>
      <w:numFmt w:val="bullet"/>
      <w:lvlText w:val=""/>
      <w:lvlJc w:val="left"/>
      <w:pPr>
        <w:ind w:left="4668" w:hanging="360"/>
      </w:pPr>
      <w:rPr>
        <w:rFonts w:ascii="Wingdings" w:hAnsi="Wingdings" w:hint="default"/>
      </w:rPr>
    </w:lvl>
    <w:lvl w:ilvl="6" w:tplc="CD049FFE">
      <w:start w:val="1"/>
      <w:numFmt w:val="bullet"/>
      <w:lvlText w:val=""/>
      <w:lvlJc w:val="left"/>
      <w:pPr>
        <w:ind w:left="5388" w:hanging="360"/>
      </w:pPr>
      <w:rPr>
        <w:rFonts w:ascii="Symbol" w:hAnsi="Symbol" w:hint="default"/>
      </w:rPr>
    </w:lvl>
    <w:lvl w:ilvl="7" w:tplc="6DD4F50A">
      <w:start w:val="1"/>
      <w:numFmt w:val="bullet"/>
      <w:lvlText w:val="o"/>
      <w:lvlJc w:val="left"/>
      <w:pPr>
        <w:ind w:left="6108" w:hanging="360"/>
      </w:pPr>
      <w:rPr>
        <w:rFonts w:ascii="Courier New" w:hAnsi="Courier New" w:hint="default"/>
      </w:rPr>
    </w:lvl>
    <w:lvl w:ilvl="8" w:tplc="26B8B54E">
      <w:start w:val="1"/>
      <w:numFmt w:val="bullet"/>
      <w:lvlText w:val=""/>
      <w:lvlJc w:val="left"/>
      <w:pPr>
        <w:ind w:left="6828" w:hanging="360"/>
      </w:pPr>
      <w:rPr>
        <w:rFonts w:ascii="Wingdings" w:hAnsi="Wingdings" w:hint="default"/>
      </w:rPr>
    </w:lvl>
  </w:abstractNum>
  <w:abstractNum w:abstractNumId="31" w15:restartNumberingAfterBreak="0">
    <w:nsid w:val="73975012"/>
    <w:multiLevelType w:val="hybridMultilevel"/>
    <w:tmpl w:val="9F56347E"/>
    <w:lvl w:ilvl="0" w:tplc="54DE21B6">
      <w:start w:val="1"/>
      <w:numFmt w:val="bullet"/>
      <w:lvlText w:val=""/>
      <w:lvlJc w:val="left"/>
      <w:pPr>
        <w:ind w:left="1428" w:hanging="360"/>
      </w:pPr>
      <w:rPr>
        <w:rFonts w:ascii="Symbol" w:hAnsi="Symbol" w:hint="default"/>
      </w:rPr>
    </w:lvl>
    <w:lvl w:ilvl="1" w:tplc="BD643B56">
      <w:start w:val="1"/>
      <w:numFmt w:val="bullet"/>
      <w:lvlText w:val="o"/>
      <w:lvlJc w:val="left"/>
      <w:pPr>
        <w:ind w:left="2148" w:hanging="360"/>
      </w:pPr>
      <w:rPr>
        <w:rFonts w:ascii="Courier New" w:hAnsi="Courier New" w:hint="default"/>
      </w:rPr>
    </w:lvl>
    <w:lvl w:ilvl="2" w:tplc="D88621F4">
      <w:start w:val="1"/>
      <w:numFmt w:val="bullet"/>
      <w:lvlText w:val=""/>
      <w:lvlJc w:val="left"/>
      <w:pPr>
        <w:ind w:left="2868" w:hanging="360"/>
      </w:pPr>
      <w:rPr>
        <w:rFonts w:ascii="Wingdings" w:hAnsi="Wingdings" w:hint="default"/>
      </w:rPr>
    </w:lvl>
    <w:lvl w:ilvl="3" w:tplc="0D280B4C">
      <w:start w:val="1"/>
      <w:numFmt w:val="bullet"/>
      <w:lvlText w:val=""/>
      <w:lvlJc w:val="left"/>
      <w:pPr>
        <w:ind w:left="3588" w:hanging="360"/>
      </w:pPr>
      <w:rPr>
        <w:rFonts w:ascii="Symbol" w:hAnsi="Symbol" w:hint="default"/>
      </w:rPr>
    </w:lvl>
    <w:lvl w:ilvl="4" w:tplc="D396BC06">
      <w:start w:val="1"/>
      <w:numFmt w:val="bullet"/>
      <w:lvlText w:val="o"/>
      <w:lvlJc w:val="left"/>
      <w:pPr>
        <w:ind w:left="4308" w:hanging="360"/>
      </w:pPr>
      <w:rPr>
        <w:rFonts w:ascii="Courier New" w:hAnsi="Courier New" w:hint="default"/>
      </w:rPr>
    </w:lvl>
    <w:lvl w:ilvl="5" w:tplc="B536887E">
      <w:start w:val="1"/>
      <w:numFmt w:val="bullet"/>
      <w:lvlText w:val=""/>
      <w:lvlJc w:val="left"/>
      <w:pPr>
        <w:ind w:left="5028" w:hanging="360"/>
      </w:pPr>
      <w:rPr>
        <w:rFonts w:ascii="Wingdings" w:hAnsi="Wingdings" w:hint="default"/>
      </w:rPr>
    </w:lvl>
    <w:lvl w:ilvl="6" w:tplc="F2C2843C">
      <w:start w:val="1"/>
      <w:numFmt w:val="bullet"/>
      <w:lvlText w:val=""/>
      <w:lvlJc w:val="left"/>
      <w:pPr>
        <w:ind w:left="5748" w:hanging="360"/>
      </w:pPr>
      <w:rPr>
        <w:rFonts w:ascii="Symbol" w:hAnsi="Symbol" w:hint="default"/>
      </w:rPr>
    </w:lvl>
    <w:lvl w:ilvl="7" w:tplc="88EC5810">
      <w:start w:val="1"/>
      <w:numFmt w:val="bullet"/>
      <w:lvlText w:val="o"/>
      <w:lvlJc w:val="left"/>
      <w:pPr>
        <w:ind w:left="6468" w:hanging="360"/>
      </w:pPr>
      <w:rPr>
        <w:rFonts w:ascii="Courier New" w:hAnsi="Courier New" w:hint="default"/>
      </w:rPr>
    </w:lvl>
    <w:lvl w:ilvl="8" w:tplc="B2C6E5B2">
      <w:start w:val="1"/>
      <w:numFmt w:val="bullet"/>
      <w:lvlText w:val=""/>
      <w:lvlJc w:val="left"/>
      <w:pPr>
        <w:ind w:left="7188" w:hanging="360"/>
      </w:pPr>
      <w:rPr>
        <w:rFonts w:ascii="Wingdings" w:hAnsi="Wingdings" w:hint="default"/>
      </w:rPr>
    </w:lvl>
  </w:abstractNum>
  <w:abstractNum w:abstractNumId="32" w15:restartNumberingAfterBreak="0">
    <w:nsid w:val="76082C65"/>
    <w:multiLevelType w:val="hybridMultilevel"/>
    <w:tmpl w:val="FDB47828"/>
    <w:lvl w:ilvl="0" w:tplc="FC0AA066">
      <w:start w:val="1"/>
      <w:numFmt w:val="bullet"/>
      <w:lvlText w:val=""/>
      <w:lvlJc w:val="left"/>
      <w:pPr>
        <w:ind w:left="1068" w:hanging="360"/>
      </w:pPr>
      <w:rPr>
        <w:rFonts w:ascii="Symbol" w:hAnsi="Symbol" w:hint="default"/>
      </w:rPr>
    </w:lvl>
    <w:lvl w:ilvl="1" w:tplc="F6E428C2">
      <w:start w:val="1"/>
      <w:numFmt w:val="bullet"/>
      <w:lvlText w:val="o"/>
      <w:lvlJc w:val="left"/>
      <w:pPr>
        <w:ind w:left="1788" w:hanging="360"/>
      </w:pPr>
      <w:rPr>
        <w:rFonts w:ascii="Courier New" w:hAnsi="Courier New" w:hint="default"/>
      </w:rPr>
    </w:lvl>
    <w:lvl w:ilvl="2" w:tplc="0E509730">
      <w:start w:val="1"/>
      <w:numFmt w:val="bullet"/>
      <w:lvlText w:val=""/>
      <w:lvlJc w:val="left"/>
      <w:pPr>
        <w:ind w:left="2508" w:hanging="360"/>
      </w:pPr>
      <w:rPr>
        <w:rFonts w:ascii="Wingdings" w:hAnsi="Wingdings" w:hint="default"/>
      </w:rPr>
    </w:lvl>
    <w:lvl w:ilvl="3" w:tplc="92869B9C">
      <w:start w:val="1"/>
      <w:numFmt w:val="bullet"/>
      <w:lvlText w:val=""/>
      <w:lvlJc w:val="left"/>
      <w:pPr>
        <w:ind w:left="3228" w:hanging="360"/>
      </w:pPr>
      <w:rPr>
        <w:rFonts w:ascii="Symbol" w:hAnsi="Symbol" w:hint="default"/>
      </w:rPr>
    </w:lvl>
    <w:lvl w:ilvl="4" w:tplc="34C0F9C0">
      <w:start w:val="1"/>
      <w:numFmt w:val="bullet"/>
      <w:lvlText w:val="o"/>
      <w:lvlJc w:val="left"/>
      <w:pPr>
        <w:ind w:left="3948" w:hanging="360"/>
      </w:pPr>
      <w:rPr>
        <w:rFonts w:ascii="Courier New" w:hAnsi="Courier New" w:hint="default"/>
      </w:rPr>
    </w:lvl>
    <w:lvl w:ilvl="5" w:tplc="DF962C36">
      <w:start w:val="1"/>
      <w:numFmt w:val="bullet"/>
      <w:lvlText w:val=""/>
      <w:lvlJc w:val="left"/>
      <w:pPr>
        <w:ind w:left="4668" w:hanging="360"/>
      </w:pPr>
      <w:rPr>
        <w:rFonts w:ascii="Wingdings" w:hAnsi="Wingdings" w:hint="default"/>
      </w:rPr>
    </w:lvl>
    <w:lvl w:ilvl="6" w:tplc="8E28254C">
      <w:start w:val="1"/>
      <w:numFmt w:val="bullet"/>
      <w:lvlText w:val=""/>
      <w:lvlJc w:val="left"/>
      <w:pPr>
        <w:ind w:left="5388" w:hanging="360"/>
      </w:pPr>
      <w:rPr>
        <w:rFonts w:ascii="Symbol" w:hAnsi="Symbol" w:hint="default"/>
      </w:rPr>
    </w:lvl>
    <w:lvl w:ilvl="7" w:tplc="5F6E543C">
      <w:start w:val="1"/>
      <w:numFmt w:val="bullet"/>
      <w:lvlText w:val="o"/>
      <w:lvlJc w:val="left"/>
      <w:pPr>
        <w:ind w:left="6108" w:hanging="360"/>
      </w:pPr>
      <w:rPr>
        <w:rFonts w:ascii="Courier New" w:hAnsi="Courier New" w:hint="default"/>
      </w:rPr>
    </w:lvl>
    <w:lvl w:ilvl="8" w:tplc="155E0D00">
      <w:start w:val="1"/>
      <w:numFmt w:val="bullet"/>
      <w:lvlText w:val=""/>
      <w:lvlJc w:val="left"/>
      <w:pPr>
        <w:ind w:left="6828" w:hanging="360"/>
      </w:pPr>
      <w:rPr>
        <w:rFonts w:ascii="Wingdings" w:hAnsi="Wingdings" w:hint="default"/>
      </w:rPr>
    </w:lvl>
  </w:abstractNum>
  <w:abstractNum w:abstractNumId="33" w15:restartNumberingAfterBreak="0">
    <w:nsid w:val="763FB3AF"/>
    <w:multiLevelType w:val="hybridMultilevel"/>
    <w:tmpl w:val="E0780F44"/>
    <w:lvl w:ilvl="0" w:tplc="0B82B5DE">
      <w:start w:val="1"/>
      <w:numFmt w:val="decimal"/>
      <w:lvlText w:val="%1."/>
      <w:lvlJc w:val="left"/>
      <w:pPr>
        <w:ind w:left="1068" w:hanging="360"/>
      </w:pPr>
    </w:lvl>
    <w:lvl w:ilvl="1" w:tplc="BE9E616C">
      <w:start w:val="1"/>
      <w:numFmt w:val="lowerLetter"/>
      <w:lvlText w:val="%2."/>
      <w:lvlJc w:val="left"/>
      <w:pPr>
        <w:ind w:left="1788" w:hanging="360"/>
      </w:pPr>
    </w:lvl>
    <w:lvl w:ilvl="2" w:tplc="CA0A698E">
      <w:start w:val="1"/>
      <w:numFmt w:val="lowerRoman"/>
      <w:lvlText w:val="%3."/>
      <w:lvlJc w:val="right"/>
      <w:pPr>
        <w:ind w:left="2508" w:hanging="180"/>
      </w:pPr>
    </w:lvl>
    <w:lvl w:ilvl="3" w:tplc="DD4C34D4">
      <w:start w:val="1"/>
      <w:numFmt w:val="decimal"/>
      <w:lvlText w:val="%4."/>
      <w:lvlJc w:val="left"/>
      <w:pPr>
        <w:ind w:left="3228" w:hanging="360"/>
      </w:pPr>
    </w:lvl>
    <w:lvl w:ilvl="4" w:tplc="0D0CE32E">
      <w:start w:val="1"/>
      <w:numFmt w:val="lowerLetter"/>
      <w:lvlText w:val="%5."/>
      <w:lvlJc w:val="left"/>
      <w:pPr>
        <w:ind w:left="3948" w:hanging="360"/>
      </w:pPr>
    </w:lvl>
    <w:lvl w:ilvl="5" w:tplc="0C020766">
      <w:start w:val="1"/>
      <w:numFmt w:val="lowerRoman"/>
      <w:lvlText w:val="%6."/>
      <w:lvlJc w:val="right"/>
      <w:pPr>
        <w:ind w:left="4668" w:hanging="180"/>
      </w:pPr>
    </w:lvl>
    <w:lvl w:ilvl="6" w:tplc="16423E32">
      <w:start w:val="1"/>
      <w:numFmt w:val="decimal"/>
      <w:lvlText w:val="%7."/>
      <w:lvlJc w:val="left"/>
      <w:pPr>
        <w:ind w:left="5388" w:hanging="360"/>
      </w:pPr>
    </w:lvl>
    <w:lvl w:ilvl="7" w:tplc="8BDCDE96">
      <w:start w:val="1"/>
      <w:numFmt w:val="lowerLetter"/>
      <w:lvlText w:val="%8."/>
      <w:lvlJc w:val="left"/>
      <w:pPr>
        <w:ind w:left="6108" w:hanging="360"/>
      </w:pPr>
    </w:lvl>
    <w:lvl w:ilvl="8" w:tplc="E2CEA194">
      <w:start w:val="1"/>
      <w:numFmt w:val="lowerRoman"/>
      <w:lvlText w:val="%9."/>
      <w:lvlJc w:val="right"/>
      <w:pPr>
        <w:ind w:left="6828" w:hanging="180"/>
      </w:pPr>
    </w:lvl>
  </w:abstractNum>
  <w:abstractNum w:abstractNumId="34" w15:restartNumberingAfterBreak="0">
    <w:nsid w:val="7906C970"/>
    <w:multiLevelType w:val="hybridMultilevel"/>
    <w:tmpl w:val="F3C680FE"/>
    <w:lvl w:ilvl="0" w:tplc="353A5670">
      <w:start w:val="1"/>
      <w:numFmt w:val="bullet"/>
      <w:lvlText w:val=""/>
      <w:lvlJc w:val="left"/>
      <w:pPr>
        <w:ind w:left="1428" w:hanging="360"/>
      </w:pPr>
      <w:rPr>
        <w:rFonts w:ascii="Symbol" w:hAnsi="Symbol" w:hint="default"/>
      </w:rPr>
    </w:lvl>
    <w:lvl w:ilvl="1" w:tplc="5D5AD4DC">
      <w:start w:val="1"/>
      <w:numFmt w:val="bullet"/>
      <w:lvlText w:val="o"/>
      <w:lvlJc w:val="left"/>
      <w:pPr>
        <w:ind w:left="2148" w:hanging="360"/>
      </w:pPr>
      <w:rPr>
        <w:rFonts w:ascii="Courier New" w:hAnsi="Courier New" w:hint="default"/>
      </w:rPr>
    </w:lvl>
    <w:lvl w:ilvl="2" w:tplc="9E408FEA">
      <w:start w:val="1"/>
      <w:numFmt w:val="bullet"/>
      <w:lvlText w:val=""/>
      <w:lvlJc w:val="left"/>
      <w:pPr>
        <w:ind w:left="2868" w:hanging="360"/>
      </w:pPr>
      <w:rPr>
        <w:rFonts w:ascii="Wingdings" w:hAnsi="Wingdings" w:hint="default"/>
      </w:rPr>
    </w:lvl>
    <w:lvl w:ilvl="3" w:tplc="78D27EBE">
      <w:start w:val="1"/>
      <w:numFmt w:val="bullet"/>
      <w:lvlText w:val=""/>
      <w:lvlJc w:val="left"/>
      <w:pPr>
        <w:ind w:left="3588" w:hanging="360"/>
      </w:pPr>
      <w:rPr>
        <w:rFonts w:ascii="Symbol" w:hAnsi="Symbol" w:hint="default"/>
      </w:rPr>
    </w:lvl>
    <w:lvl w:ilvl="4" w:tplc="C4323D06">
      <w:start w:val="1"/>
      <w:numFmt w:val="bullet"/>
      <w:lvlText w:val="o"/>
      <w:lvlJc w:val="left"/>
      <w:pPr>
        <w:ind w:left="4308" w:hanging="360"/>
      </w:pPr>
      <w:rPr>
        <w:rFonts w:ascii="Courier New" w:hAnsi="Courier New" w:hint="default"/>
      </w:rPr>
    </w:lvl>
    <w:lvl w:ilvl="5" w:tplc="8AE6371C">
      <w:start w:val="1"/>
      <w:numFmt w:val="bullet"/>
      <w:lvlText w:val=""/>
      <w:lvlJc w:val="left"/>
      <w:pPr>
        <w:ind w:left="5028" w:hanging="360"/>
      </w:pPr>
      <w:rPr>
        <w:rFonts w:ascii="Wingdings" w:hAnsi="Wingdings" w:hint="default"/>
      </w:rPr>
    </w:lvl>
    <w:lvl w:ilvl="6" w:tplc="984E77CC">
      <w:start w:val="1"/>
      <w:numFmt w:val="bullet"/>
      <w:lvlText w:val=""/>
      <w:lvlJc w:val="left"/>
      <w:pPr>
        <w:ind w:left="5748" w:hanging="360"/>
      </w:pPr>
      <w:rPr>
        <w:rFonts w:ascii="Symbol" w:hAnsi="Symbol" w:hint="default"/>
      </w:rPr>
    </w:lvl>
    <w:lvl w:ilvl="7" w:tplc="537C3EAE">
      <w:start w:val="1"/>
      <w:numFmt w:val="bullet"/>
      <w:lvlText w:val="o"/>
      <w:lvlJc w:val="left"/>
      <w:pPr>
        <w:ind w:left="6468" w:hanging="360"/>
      </w:pPr>
      <w:rPr>
        <w:rFonts w:ascii="Courier New" w:hAnsi="Courier New" w:hint="default"/>
      </w:rPr>
    </w:lvl>
    <w:lvl w:ilvl="8" w:tplc="F8AEE444">
      <w:start w:val="1"/>
      <w:numFmt w:val="bullet"/>
      <w:lvlText w:val=""/>
      <w:lvlJc w:val="left"/>
      <w:pPr>
        <w:ind w:left="7188" w:hanging="360"/>
      </w:pPr>
      <w:rPr>
        <w:rFonts w:ascii="Wingdings" w:hAnsi="Wingdings" w:hint="default"/>
      </w:rPr>
    </w:lvl>
  </w:abstractNum>
  <w:abstractNum w:abstractNumId="35" w15:restartNumberingAfterBreak="0">
    <w:nsid w:val="7E144D85"/>
    <w:multiLevelType w:val="hybridMultilevel"/>
    <w:tmpl w:val="8FB0DDCC"/>
    <w:lvl w:ilvl="0" w:tplc="7D709634">
      <w:start w:val="1"/>
      <w:numFmt w:val="bullet"/>
      <w:lvlText w:val=""/>
      <w:lvlJc w:val="left"/>
      <w:pPr>
        <w:ind w:left="960" w:hanging="360"/>
      </w:pPr>
      <w:rPr>
        <w:rFonts w:ascii="Symbol" w:hAnsi="Symbol" w:hint="default"/>
      </w:rPr>
    </w:lvl>
    <w:lvl w:ilvl="1" w:tplc="B708677E">
      <w:start w:val="1"/>
      <w:numFmt w:val="bullet"/>
      <w:lvlText w:val="o"/>
      <w:lvlJc w:val="left"/>
      <w:pPr>
        <w:ind w:left="1680" w:hanging="360"/>
      </w:pPr>
      <w:rPr>
        <w:rFonts w:ascii="Courier New" w:hAnsi="Courier New" w:hint="default"/>
      </w:rPr>
    </w:lvl>
    <w:lvl w:ilvl="2" w:tplc="E020C2B0">
      <w:start w:val="1"/>
      <w:numFmt w:val="bullet"/>
      <w:lvlText w:val=""/>
      <w:lvlJc w:val="left"/>
      <w:pPr>
        <w:ind w:left="2400" w:hanging="360"/>
      </w:pPr>
      <w:rPr>
        <w:rFonts w:ascii="Wingdings" w:hAnsi="Wingdings" w:hint="default"/>
      </w:rPr>
    </w:lvl>
    <w:lvl w:ilvl="3" w:tplc="4F724068">
      <w:start w:val="1"/>
      <w:numFmt w:val="bullet"/>
      <w:lvlText w:val=""/>
      <w:lvlJc w:val="left"/>
      <w:pPr>
        <w:ind w:left="3120" w:hanging="360"/>
      </w:pPr>
      <w:rPr>
        <w:rFonts w:ascii="Symbol" w:hAnsi="Symbol" w:hint="default"/>
      </w:rPr>
    </w:lvl>
    <w:lvl w:ilvl="4" w:tplc="2E9A4608">
      <w:start w:val="1"/>
      <w:numFmt w:val="bullet"/>
      <w:lvlText w:val="o"/>
      <w:lvlJc w:val="left"/>
      <w:pPr>
        <w:ind w:left="3840" w:hanging="360"/>
      </w:pPr>
      <w:rPr>
        <w:rFonts w:ascii="Courier New" w:hAnsi="Courier New" w:hint="default"/>
      </w:rPr>
    </w:lvl>
    <w:lvl w:ilvl="5" w:tplc="2110B436">
      <w:start w:val="1"/>
      <w:numFmt w:val="bullet"/>
      <w:lvlText w:val=""/>
      <w:lvlJc w:val="left"/>
      <w:pPr>
        <w:ind w:left="4560" w:hanging="360"/>
      </w:pPr>
      <w:rPr>
        <w:rFonts w:ascii="Wingdings" w:hAnsi="Wingdings" w:hint="default"/>
      </w:rPr>
    </w:lvl>
    <w:lvl w:ilvl="6" w:tplc="149E4512">
      <w:start w:val="1"/>
      <w:numFmt w:val="bullet"/>
      <w:lvlText w:val=""/>
      <w:lvlJc w:val="left"/>
      <w:pPr>
        <w:ind w:left="5280" w:hanging="360"/>
      </w:pPr>
      <w:rPr>
        <w:rFonts w:ascii="Symbol" w:hAnsi="Symbol" w:hint="default"/>
      </w:rPr>
    </w:lvl>
    <w:lvl w:ilvl="7" w:tplc="126ACBE6">
      <w:start w:val="1"/>
      <w:numFmt w:val="bullet"/>
      <w:lvlText w:val="o"/>
      <w:lvlJc w:val="left"/>
      <w:pPr>
        <w:ind w:left="6000" w:hanging="360"/>
      </w:pPr>
      <w:rPr>
        <w:rFonts w:ascii="Courier New" w:hAnsi="Courier New" w:hint="default"/>
      </w:rPr>
    </w:lvl>
    <w:lvl w:ilvl="8" w:tplc="BD6C5DCA">
      <w:start w:val="1"/>
      <w:numFmt w:val="bullet"/>
      <w:lvlText w:val=""/>
      <w:lvlJc w:val="left"/>
      <w:pPr>
        <w:ind w:left="6720" w:hanging="360"/>
      </w:pPr>
      <w:rPr>
        <w:rFonts w:ascii="Wingdings" w:hAnsi="Wingdings" w:hint="default"/>
      </w:rPr>
    </w:lvl>
  </w:abstractNum>
  <w:num w:numId="1" w16cid:durableId="652374120">
    <w:abstractNumId w:val="28"/>
  </w:num>
  <w:num w:numId="2" w16cid:durableId="2098209985">
    <w:abstractNumId w:val="34"/>
  </w:num>
  <w:num w:numId="3" w16cid:durableId="1425610799">
    <w:abstractNumId w:val="26"/>
  </w:num>
  <w:num w:numId="4" w16cid:durableId="1204051088">
    <w:abstractNumId w:val="31"/>
  </w:num>
  <w:num w:numId="5" w16cid:durableId="1364012419">
    <w:abstractNumId w:val="24"/>
  </w:num>
  <w:num w:numId="6" w16cid:durableId="1542741205">
    <w:abstractNumId w:val="10"/>
  </w:num>
  <w:num w:numId="7" w16cid:durableId="1152214725">
    <w:abstractNumId w:val="9"/>
  </w:num>
  <w:num w:numId="8" w16cid:durableId="1714382155">
    <w:abstractNumId w:val="32"/>
  </w:num>
  <w:num w:numId="9" w16cid:durableId="1309701827">
    <w:abstractNumId w:val="25"/>
  </w:num>
  <w:num w:numId="10" w16cid:durableId="1495875873">
    <w:abstractNumId w:val="23"/>
  </w:num>
  <w:num w:numId="11" w16cid:durableId="1074008938">
    <w:abstractNumId w:val="30"/>
  </w:num>
  <w:num w:numId="12" w16cid:durableId="359163694">
    <w:abstractNumId w:val="18"/>
  </w:num>
  <w:num w:numId="13" w16cid:durableId="2324101">
    <w:abstractNumId w:val="22"/>
  </w:num>
  <w:num w:numId="14" w16cid:durableId="164903423">
    <w:abstractNumId w:val="14"/>
  </w:num>
  <w:num w:numId="15" w16cid:durableId="2004162726">
    <w:abstractNumId w:val="33"/>
  </w:num>
  <w:num w:numId="16" w16cid:durableId="737291550">
    <w:abstractNumId w:val="19"/>
  </w:num>
  <w:num w:numId="17" w16cid:durableId="1103384672">
    <w:abstractNumId w:val="16"/>
  </w:num>
  <w:num w:numId="18" w16cid:durableId="1811363149">
    <w:abstractNumId w:val="17"/>
  </w:num>
  <w:num w:numId="19" w16cid:durableId="1775007271">
    <w:abstractNumId w:val="13"/>
  </w:num>
  <w:num w:numId="20" w16cid:durableId="719282422">
    <w:abstractNumId w:val="8"/>
  </w:num>
  <w:num w:numId="21" w16cid:durableId="1742751832">
    <w:abstractNumId w:val="27"/>
  </w:num>
  <w:num w:numId="22" w16cid:durableId="661546760">
    <w:abstractNumId w:val="21"/>
  </w:num>
  <w:num w:numId="23" w16cid:durableId="1881430171">
    <w:abstractNumId w:val="35"/>
  </w:num>
  <w:num w:numId="24" w16cid:durableId="1103498306">
    <w:abstractNumId w:val="11"/>
  </w:num>
  <w:num w:numId="25" w16cid:durableId="849176854">
    <w:abstractNumId w:val="29"/>
  </w:num>
  <w:num w:numId="26" w16cid:durableId="1306665741">
    <w:abstractNumId w:val="12"/>
  </w:num>
  <w:num w:numId="27" w16cid:durableId="1253971376">
    <w:abstractNumId w:val="15"/>
  </w:num>
  <w:num w:numId="28" w16cid:durableId="413207831">
    <w:abstractNumId w:val="20"/>
  </w:num>
  <w:num w:numId="29" w16cid:durableId="1769765546">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135"/>
    <w:rsid w:val="000615EE"/>
    <w:rsid w:val="00174056"/>
    <w:rsid w:val="00191E92"/>
    <w:rsid w:val="001B590A"/>
    <w:rsid w:val="00241C61"/>
    <w:rsid w:val="002845BC"/>
    <w:rsid w:val="002A014C"/>
    <w:rsid w:val="003943AC"/>
    <w:rsid w:val="003C4047"/>
    <w:rsid w:val="003C7415"/>
    <w:rsid w:val="004F6FCE"/>
    <w:rsid w:val="00501801"/>
    <w:rsid w:val="005464C7"/>
    <w:rsid w:val="006E7713"/>
    <w:rsid w:val="007055B4"/>
    <w:rsid w:val="00954CBC"/>
    <w:rsid w:val="00A42135"/>
    <w:rsid w:val="00AA7A4C"/>
    <w:rsid w:val="00BD6CB7"/>
    <w:rsid w:val="00C91EB2"/>
    <w:rsid w:val="00CA1A5E"/>
    <w:rsid w:val="00D11A90"/>
    <w:rsid w:val="00E32F6B"/>
    <w:rsid w:val="00EB0DE7"/>
    <w:rsid w:val="00F21E14"/>
    <w:rsid w:val="00F417D2"/>
    <w:rsid w:val="00FC03A6"/>
    <w:rsid w:val="61BB5A1B"/>
    <w:rsid w:val="7BD33421"/>
  </w:rsids>
  <m:mathPr>
    <m:mathFont m:val="Cambria Math"/>
    <m:brkBin m:val="before"/>
    <m:brkBinSub m:val="--"/>
    <m:smallFrac m:val="0"/>
    <m:dispDef/>
    <m:lMargin m:val="0"/>
    <m:rMargin m:val="0"/>
    <m:defJc m:val="centerGroup"/>
    <m:wrapIndent m:val="1440"/>
    <m:intLim m:val="subSup"/>
    <m:naryLim m:val="undOvr"/>
  </m:mathPr>
  <w:themeFontLang w:val="es-S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EB56734"/>
  <w15:chartTrackingRefBased/>
  <w15:docId w15:val="{175A0F46-C191-42F7-ABE5-1653B986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szCs w:val="24"/>
      <w:lang w:val="es-ES" w:eastAsia="zh-CN"/>
    </w:rPr>
  </w:style>
  <w:style w:type="paragraph" w:styleId="Ttulo1">
    <w:name w:val="heading 1"/>
    <w:basedOn w:val="Normal"/>
    <w:next w:val="Normalindentado1"/>
    <w:qFormat/>
    <w:pPr>
      <w:keepNext/>
      <w:numPr>
        <w:numId w:val="29"/>
      </w:numPr>
      <w:spacing w:before="240" w:after="60"/>
      <w:outlineLvl w:val="0"/>
    </w:pPr>
    <w:rPr>
      <w:b/>
      <w:bCs/>
      <w:kern w:val="1"/>
      <w:sz w:val="32"/>
      <w:szCs w:val="32"/>
    </w:rPr>
  </w:style>
  <w:style w:type="paragraph" w:styleId="Ttulo2">
    <w:name w:val="heading 2"/>
    <w:basedOn w:val="Normal"/>
    <w:next w:val="Normalindentado2"/>
    <w:qFormat/>
    <w:pPr>
      <w:keepNext/>
      <w:numPr>
        <w:ilvl w:val="1"/>
        <w:numId w:val="29"/>
      </w:numPr>
      <w:spacing w:before="240" w:after="60"/>
      <w:outlineLvl w:val="1"/>
    </w:pPr>
    <w:rPr>
      <w:b/>
      <w:bCs/>
      <w:iCs/>
      <w:sz w:val="28"/>
      <w:szCs w:val="28"/>
    </w:rPr>
  </w:style>
  <w:style w:type="paragraph" w:styleId="Ttulo3">
    <w:name w:val="heading 3"/>
    <w:basedOn w:val="Normal"/>
    <w:next w:val="Normalindentado3"/>
    <w:qFormat/>
    <w:pPr>
      <w:keepNext/>
      <w:numPr>
        <w:ilvl w:val="2"/>
        <w:numId w:val="29"/>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hint="default"/>
      <w:color w:val="0000FF"/>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color w:val="0000FF"/>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hint="default"/>
    </w:rPr>
  </w:style>
  <w:style w:type="character" w:customStyle="1" w:styleId="WW8Num4z0">
    <w:name w:val="WW8Num4z0"/>
    <w:rPr>
      <w:rFonts w:ascii="Wingdings" w:hAnsi="Wingdings" w:cs="Wingdings" w:hint="default"/>
      <w:color w:val="0000FF"/>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color w:val="0000FF"/>
    </w:rPr>
  </w:style>
  <w:style w:type="character" w:customStyle="1" w:styleId="WW8Num5z1">
    <w:name w:val="WW8Num5z1"/>
    <w:rPr>
      <w:rFonts w:ascii="Times New Roman" w:eastAsia="Times New Roman" w:hAnsi="Times New Roman" w:cs="Times New Roman"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color w:val="0000FF"/>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Wingdings" w:hAnsi="Wingdings" w:cs="Wingdings" w:hint="default"/>
      <w:color w:val="0000FF"/>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Wingdings" w:hint="default"/>
      <w:color w:val="0000FF"/>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Droid Sans Devanagari"/>
      <w:i/>
      <w:iCs/>
      <w:sz w:val="24"/>
    </w:rPr>
  </w:style>
  <w:style w:type="paragraph" w:customStyle="1" w:styleId="ndice">
    <w:name w:val="Índice"/>
    <w:basedOn w:val="Normal"/>
    <w:pPr>
      <w:suppressLineNumbers/>
    </w:pPr>
    <w:rPr>
      <w:rFonts w:cs="Droid Sans Devanagari"/>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customStyle="1" w:styleId="Firmadecorreoelectrnico1">
    <w:name w:val="Firma de correo electrónico1"/>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styleId="Mencinsinresolver">
    <w:name w:val="Unresolved Mention"/>
    <w:uiPriority w:val="99"/>
    <w:semiHidden/>
    <w:unhideWhenUsed/>
    <w:rsid w:val="00E32F6B"/>
    <w:rPr>
      <w:color w:val="605E5C"/>
      <w:shd w:val="clear" w:color="auto" w:fill="E1DFDD"/>
    </w:rPr>
  </w:style>
  <w:style w:type="paragraph" w:styleId="Prrafodelista">
    <w:name w:val="List Paragraph"/>
    <w:basedOn w:val="Normal"/>
    <w:uiPriority w:val="34"/>
    <w:qFormat/>
    <w:rsid w:val="61BB5A1B"/>
    <w:pPr>
      <w:ind w:left="720"/>
      <w:contextualSpacing/>
    </w:pPr>
  </w:style>
  <w:style w:type="paragraph" w:styleId="TtuloTDC">
    <w:name w:val="TOC Heading"/>
    <w:basedOn w:val="Ttulo1"/>
    <w:next w:val="Normal"/>
    <w:uiPriority w:val="39"/>
    <w:unhideWhenUsed/>
    <w:qFormat/>
    <w:rsid w:val="002A014C"/>
    <w:pPr>
      <w:keepLines/>
      <w:numPr>
        <w:numId w:val="0"/>
      </w:numPr>
      <w:suppressAutoHyphens w:val="0"/>
      <w:spacing w:after="0" w:line="259" w:lineRule="auto"/>
      <w:outlineLvl w:val="9"/>
    </w:pPr>
    <w:rPr>
      <w:rFonts w:asciiTheme="majorHAnsi" w:eastAsiaTheme="majorEastAsia" w:hAnsiTheme="majorHAnsi" w:cstheme="majorBidi"/>
      <w:b w:val="0"/>
      <w:bCs w:val="0"/>
      <w:color w:val="2F5496" w:themeColor="accent1" w:themeShade="BF"/>
      <w:kern w:val="0"/>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footer" Target="footer6.xml"/><Relationship Id="rId21" Type="http://schemas.openxmlformats.org/officeDocument/2006/relationships/footer" Target="footer5.xml"/><Relationship Id="rId34" Type="http://schemas.openxmlformats.org/officeDocument/2006/relationships/hyperlink" Target="https://doi.org/10.5858/arpa.2012-0362-RA" TargetMode="External"/><Relationship Id="rId42" Type="http://schemas.openxmlformats.org/officeDocument/2006/relationships/footer" Target="footer8.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eader" Target="header6.xml"/><Relationship Id="rId40" Type="http://schemas.openxmlformats.org/officeDocument/2006/relationships/footer" Target="footer7.xml"/><Relationship Id="rId45" Type="http://schemas.microsoft.com/office/2020/10/relationships/intelligence" Target="intelligence2.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labcollector.com/" TargetMode="Externa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openelis-global.org/"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7.xml"/><Relationship Id="rId20" Type="http://schemas.openxmlformats.org/officeDocument/2006/relationships/header" Target="header5.xml"/><Relationship Id="rId41"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emf"/></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4143C13DA542C4CB195FEC4C038F9B4" ma:contentTypeVersion="14" ma:contentTypeDescription="Crear nuevo documento." ma:contentTypeScope="" ma:versionID="c7b497d7460d278fda417b0e7a59bcc9">
  <xsd:schema xmlns:xsd="http://www.w3.org/2001/XMLSchema" xmlns:xs="http://www.w3.org/2001/XMLSchema" xmlns:p="http://schemas.microsoft.com/office/2006/metadata/properties" xmlns:ns3="a2285183-7506-4a95-aa6a-fd0282daa8af" xmlns:ns4="81cfc11d-78df-4432-893d-7eee8a65475b" targetNamespace="http://schemas.microsoft.com/office/2006/metadata/properties" ma:root="true" ma:fieldsID="c53508dbb129aa634ef448cf71f946f5" ns3:_="" ns4:_="">
    <xsd:import namespace="a2285183-7506-4a95-aa6a-fd0282daa8af"/>
    <xsd:import namespace="81cfc11d-78df-4432-893d-7eee8a65475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285183-7506-4a95-aa6a-fd0282daa8a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cfc11d-78df-4432-893d-7eee8a65475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1cfc11d-78df-4432-893d-7eee8a65475b" xsi:nil="true"/>
  </documentManagement>
</p:properties>
</file>

<file path=customXml/itemProps1.xml><?xml version="1.0" encoding="utf-8"?>
<ds:datastoreItem xmlns:ds="http://schemas.openxmlformats.org/officeDocument/2006/customXml" ds:itemID="{84EF4CF8-2BB9-4F31-909E-07E1047DD2AF}">
  <ds:schemaRefs>
    <ds:schemaRef ds:uri="http://schemas.microsoft.com/sharepoint/v3/contenttype/forms"/>
  </ds:schemaRefs>
</ds:datastoreItem>
</file>

<file path=customXml/itemProps2.xml><?xml version="1.0" encoding="utf-8"?>
<ds:datastoreItem xmlns:ds="http://schemas.openxmlformats.org/officeDocument/2006/customXml" ds:itemID="{1B1C01F1-5AE2-48E9-8EE5-B09FD6556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285183-7506-4a95-aa6a-fd0282daa8af"/>
    <ds:schemaRef ds:uri="81cfc11d-78df-4432-893d-7eee8a6547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03809D-382E-4780-BF36-5FE2D3A126DA}">
  <ds:schemaRefs>
    <ds:schemaRef ds:uri="http://schemas.microsoft.com/office/2006/metadata/properties"/>
    <ds:schemaRef ds:uri="http://schemas.microsoft.com/office/infopath/2007/PartnerControls"/>
    <ds:schemaRef ds:uri="81cfc11d-78df-4432-893d-7eee8a65475b"/>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8467</Words>
  <Characters>46569</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54927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Ra�l Alejandro Mej�a Portillo</cp:lastModifiedBy>
  <cp:revision>11</cp:revision>
  <cp:lastPrinted>2026-04-11T21:42:00Z</cp:lastPrinted>
  <dcterms:created xsi:type="dcterms:W3CDTF">2026-04-09T00:23:00Z</dcterms:created>
  <dcterms:modified xsi:type="dcterms:W3CDTF">2026-04-11T21:42:00Z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0x010100B4143C13DA542C4CB195FEC4C038F9B4</vt:lpwstr>
  </property>
</Properties>
</file>