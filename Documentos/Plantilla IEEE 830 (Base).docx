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9CEF6" w14:textId="77777777" w:rsidR="00000000" w:rsidRDefault="0093385D"/>
    <w:p w14:paraId="08B57BFA" w14:textId="77777777" w:rsidR="00000000" w:rsidRDefault="0093385D"/>
    <w:p w14:paraId="3561D9AC" w14:textId="77777777" w:rsidR="00000000" w:rsidRDefault="0093385D"/>
    <w:p w14:paraId="05E869A3" w14:textId="77777777" w:rsidR="00000000" w:rsidRDefault="0093385D"/>
    <w:p w14:paraId="40295700" w14:textId="77777777" w:rsidR="00000000" w:rsidRDefault="0093385D"/>
    <w:p w14:paraId="0CFB6B1A" w14:textId="77777777" w:rsidR="00000000" w:rsidRDefault="0093385D"/>
    <w:p w14:paraId="24487E97" w14:textId="77777777" w:rsidR="00000000" w:rsidRDefault="0093385D"/>
    <w:p w14:paraId="0C2D3EE6" w14:textId="77777777" w:rsidR="00000000" w:rsidRDefault="0093385D"/>
    <w:p w14:paraId="3ED2C171" w14:textId="77777777" w:rsidR="00000000" w:rsidRDefault="0093385D"/>
    <w:p w14:paraId="3653D542" w14:textId="77777777" w:rsidR="00000000" w:rsidRDefault="0093385D"/>
    <w:p w14:paraId="49290A36" w14:textId="77777777" w:rsidR="00000000" w:rsidRDefault="0093385D"/>
    <w:p w14:paraId="46798D2A" w14:textId="77777777" w:rsidR="00000000" w:rsidRDefault="0093385D"/>
    <w:p w14:paraId="40294C0A" w14:textId="77777777" w:rsidR="00000000" w:rsidRDefault="0093385D"/>
    <w:p w14:paraId="0B56F5ED" w14:textId="77777777" w:rsidR="00000000" w:rsidRDefault="0093385D"/>
    <w:p w14:paraId="222533DB" w14:textId="77777777" w:rsidR="00000000" w:rsidRDefault="0093385D"/>
    <w:p w14:paraId="0843193A" w14:textId="77777777" w:rsidR="00000000" w:rsidRDefault="0093385D"/>
    <w:p w14:paraId="112B702F" w14:textId="77777777" w:rsidR="00000000" w:rsidRDefault="0093385D"/>
    <w:p w14:paraId="4A7B71B2" w14:textId="77777777" w:rsidR="00000000" w:rsidRDefault="0093385D"/>
    <w:p w14:paraId="7CC5A376" w14:textId="77777777" w:rsidR="00000000" w:rsidRDefault="0093385D"/>
    <w:p w14:paraId="451CD1FD" w14:textId="77777777" w:rsidR="00000000" w:rsidRDefault="0093385D"/>
    <w:p w14:paraId="7DB0B4F1" w14:textId="77777777" w:rsidR="00000000" w:rsidRDefault="0093385D"/>
    <w:p w14:paraId="7F1A802D" w14:textId="77777777" w:rsidR="00000000" w:rsidRDefault="0093385D"/>
    <w:p w14:paraId="36B43DA7" w14:textId="77777777" w:rsidR="00000000" w:rsidRDefault="0093385D"/>
    <w:p w14:paraId="3BADFA86" w14:textId="77777777" w:rsidR="00000000" w:rsidRDefault="0093385D"/>
    <w:p w14:paraId="1C70ABC4" w14:textId="77777777" w:rsidR="00000000" w:rsidRDefault="0093385D"/>
    <w:p w14:paraId="297A43D0" w14:textId="77777777" w:rsidR="00000000" w:rsidRDefault="0093385D"/>
    <w:p w14:paraId="52885296" w14:textId="77777777" w:rsidR="00000000" w:rsidRDefault="0093385D"/>
    <w:p w14:paraId="52D51E08" w14:textId="77777777" w:rsidR="00000000" w:rsidRDefault="0093385D"/>
    <w:p w14:paraId="54EDF511" w14:textId="77777777" w:rsidR="00000000" w:rsidRDefault="0093385D"/>
    <w:p w14:paraId="47DF770D" w14:textId="77777777" w:rsidR="00000000" w:rsidRDefault="0093385D"/>
    <w:tbl>
      <w:tblPr>
        <w:tblW w:w="0" w:type="auto"/>
        <w:tblInd w:w="2880" w:type="dxa"/>
        <w:tblLayout w:type="fixed"/>
        <w:tblCellMar>
          <w:left w:w="70" w:type="dxa"/>
          <w:right w:w="70" w:type="dxa"/>
        </w:tblCellMar>
        <w:tblLook w:val="0000" w:firstRow="0" w:lastRow="0" w:firstColumn="0" w:lastColumn="0" w:noHBand="0" w:noVBand="0"/>
      </w:tblPr>
      <w:tblGrid>
        <w:gridCol w:w="5764"/>
      </w:tblGrid>
      <w:tr w:rsidR="00000000" w14:paraId="5222E79E" w14:textId="77777777">
        <w:tc>
          <w:tcPr>
            <w:tcW w:w="5764" w:type="dxa"/>
            <w:tcBorders>
              <w:top w:val="double" w:sz="18" w:space="0" w:color="292929"/>
            </w:tcBorders>
            <w:shd w:val="clear" w:color="auto" w:fill="auto"/>
          </w:tcPr>
          <w:p w14:paraId="62E6FA73" w14:textId="77777777" w:rsidR="00000000" w:rsidRDefault="0093385D">
            <w:pPr>
              <w:pStyle w:val="Portada"/>
              <w:snapToGrid w:val="0"/>
              <w:rPr>
                <w:rFonts w:ascii="Arial" w:hAnsi="Arial" w:cs="Arial"/>
                <w:b/>
                <w:bCs/>
                <w:color w:val="241A61"/>
                <w:sz w:val="30"/>
              </w:rPr>
            </w:pPr>
          </w:p>
        </w:tc>
      </w:tr>
    </w:tbl>
    <w:p w14:paraId="201C6A13" w14:textId="77777777" w:rsidR="00000000" w:rsidRDefault="0093385D">
      <w:pPr>
        <w:pStyle w:val="EstiloPortadaArial15ptNegritaColorpersonalizadoRGB36"/>
      </w:pPr>
      <w:r>
        <w:t>Especificación de requisitos de software</w:t>
      </w:r>
    </w:p>
    <w:p w14:paraId="7D1E0DED" w14:textId="77777777" w:rsidR="00000000" w:rsidRDefault="0093385D">
      <w:pPr>
        <w:pStyle w:val="Portada"/>
        <w:ind w:left="2880"/>
        <w:rPr>
          <w:rFonts w:ascii="Arial" w:hAnsi="Arial" w:cs="Arial"/>
          <w:b/>
          <w:bCs/>
        </w:rPr>
      </w:pPr>
    </w:p>
    <w:p w14:paraId="050931B1" w14:textId="77777777" w:rsidR="00000000" w:rsidRDefault="0093385D">
      <w:pPr>
        <w:pStyle w:val="EstiloPortadaArialNegritaColorpersonalizadoRGB36"/>
        <w:rPr>
          <w:color w:val="241A61"/>
        </w:rPr>
      </w:pPr>
      <w:r>
        <w:t xml:space="preserve">Proyecto: </w:t>
      </w:r>
      <w:r>
        <w:fldChar w:fldCharType="begin"/>
      </w:r>
      <w:r>
        <w:instrText xml:space="preserve"> MACROBUTTON NOMACRO [Nombre del proyecto]</w:instrText>
      </w:r>
      <w:r>
        <w:fldChar w:fldCharType="separate"/>
      </w:r>
      <w:r>
        <w:t>[Nombre del proyecto]</w:t>
      </w:r>
      <w:r>
        <w:fldChar w:fldCharType="end"/>
      </w:r>
    </w:p>
    <w:p w14:paraId="4CC3F8B1" w14:textId="77777777" w:rsidR="00000000" w:rsidRDefault="0093385D">
      <w:pPr>
        <w:pStyle w:val="Listaconvietas2"/>
        <w:ind w:left="3163"/>
      </w:pPr>
      <w:r>
        <w:rPr>
          <w:color w:val="241A61"/>
          <w:sz w:val="22"/>
        </w:rPr>
        <w:t xml:space="preserve">Revisión </w:t>
      </w:r>
      <w:r>
        <w:rPr>
          <w:color w:val="241A61"/>
          <w:sz w:val="22"/>
        </w:rPr>
        <w:fldChar w:fldCharType="begin"/>
      </w:r>
      <w:r>
        <w:rPr>
          <w:color w:val="241A61"/>
          <w:sz w:val="22"/>
        </w:rPr>
        <w:instrText xml:space="preserve"> MACROBUTTON NOMACRO [99.99]</w:instrText>
      </w:r>
      <w:r>
        <w:rPr>
          <w:color w:val="241A61"/>
          <w:sz w:val="22"/>
        </w:rPr>
        <w:fldChar w:fldCharType="separate"/>
      </w:r>
      <w:r>
        <w:rPr>
          <w:color w:val="241A61"/>
          <w:sz w:val="22"/>
        </w:rPr>
        <w:t>[99.99]</w:t>
      </w:r>
      <w:r>
        <w:rPr>
          <w:color w:val="241A61"/>
          <w:sz w:val="22"/>
        </w:rPr>
        <w:fldChar w:fldCharType="end"/>
      </w:r>
    </w:p>
    <w:p w14:paraId="15286A48" w14:textId="77777777" w:rsidR="00000000" w:rsidRDefault="0093385D">
      <w:pPr>
        <w:ind w:left="2700"/>
      </w:pPr>
    </w:p>
    <w:p w14:paraId="4A8206AD" w14:textId="77777777" w:rsidR="00000000" w:rsidRDefault="0093385D">
      <w:pPr>
        <w:ind w:left="2700"/>
      </w:pPr>
    </w:p>
    <w:p w14:paraId="7946EF5D" w14:textId="77777777" w:rsidR="00000000" w:rsidRDefault="0093385D">
      <w:pPr>
        <w:ind w:left="2700"/>
      </w:pPr>
    </w:p>
    <w:p w14:paraId="3159BECB" w14:textId="77777777" w:rsidR="00000000" w:rsidRDefault="0093385D">
      <w:pPr>
        <w:ind w:left="2700"/>
      </w:pPr>
    </w:p>
    <w:p w14:paraId="5AF93CE6" w14:textId="77777777" w:rsidR="00000000" w:rsidRDefault="0093385D">
      <w:pPr>
        <w:ind w:left="2700"/>
      </w:pPr>
    </w:p>
    <w:p w14:paraId="26A22484" w14:textId="77777777" w:rsidR="00000000" w:rsidRDefault="0093385D">
      <w:pPr>
        <w:ind w:left="2700"/>
      </w:pPr>
    </w:p>
    <w:p w14:paraId="355F9114" w14:textId="77777777" w:rsidR="00000000" w:rsidRDefault="0093385D">
      <w:pPr>
        <w:ind w:left="2700"/>
      </w:pPr>
    </w:p>
    <w:p w14:paraId="2E4D7DCA" w14:textId="77777777" w:rsidR="00000000" w:rsidRDefault="0093385D">
      <w:pPr>
        <w:ind w:left="2700"/>
      </w:pPr>
    </w:p>
    <w:p w14:paraId="6DDF79D5" w14:textId="77777777" w:rsidR="00000000" w:rsidRDefault="0093385D">
      <w:pPr>
        <w:ind w:left="2700"/>
      </w:pPr>
    </w:p>
    <w:p w14:paraId="3151DD36" w14:textId="77777777" w:rsidR="00000000" w:rsidRDefault="0093385D">
      <w:pPr>
        <w:ind w:left="2700"/>
      </w:pPr>
    </w:p>
    <w:p w14:paraId="2CA02BC6" w14:textId="77777777" w:rsidR="00000000" w:rsidRDefault="0093385D">
      <w:pPr>
        <w:ind w:left="2700"/>
      </w:pPr>
    </w:p>
    <w:p w14:paraId="17BC0587" w14:textId="77777777" w:rsidR="00000000" w:rsidRDefault="0093385D">
      <w:pPr>
        <w:ind w:left="2700"/>
      </w:pPr>
    </w:p>
    <w:p w14:paraId="232CC12B" w14:textId="77777777" w:rsidR="00000000" w:rsidRDefault="0093385D">
      <w:pPr>
        <w:ind w:left="2700"/>
      </w:pPr>
    </w:p>
    <w:p w14:paraId="06FB6026" w14:textId="77777777" w:rsidR="00000000" w:rsidRDefault="0093385D">
      <w:pPr>
        <w:ind w:left="2700"/>
      </w:pPr>
    </w:p>
    <w:p w14:paraId="74A436E4" w14:textId="77777777" w:rsidR="00000000" w:rsidRDefault="0093385D">
      <w:pPr>
        <w:ind w:left="2700"/>
      </w:pPr>
    </w:p>
    <w:p w14:paraId="5ADAC5A8" w14:textId="77777777" w:rsidR="00000000" w:rsidRDefault="0093385D">
      <w:pPr>
        <w:ind w:left="2700"/>
      </w:pPr>
    </w:p>
    <w:p w14:paraId="15DDAF8D" w14:textId="77777777" w:rsidR="00000000" w:rsidRDefault="0093385D">
      <w:pPr>
        <w:ind w:left="2700"/>
      </w:pPr>
    </w:p>
    <w:tbl>
      <w:tblPr>
        <w:tblW w:w="0" w:type="auto"/>
        <w:tblInd w:w="2700" w:type="dxa"/>
        <w:tblLayout w:type="fixed"/>
        <w:tblCellMar>
          <w:left w:w="70" w:type="dxa"/>
          <w:right w:w="70" w:type="dxa"/>
        </w:tblCellMar>
        <w:tblLook w:val="0000" w:firstRow="0" w:lastRow="0" w:firstColumn="0" w:lastColumn="0" w:noHBand="0" w:noVBand="0"/>
      </w:tblPr>
      <w:tblGrid>
        <w:gridCol w:w="2125"/>
        <w:gridCol w:w="825"/>
        <w:gridCol w:w="2994"/>
      </w:tblGrid>
      <w:tr w:rsidR="00000000" w14:paraId="7C1C52C7" w14:textId="77777777">
        <w:tc>
          <w:tcPr>
            <w:tcW w:w="2125" w:type="dxa"/>
            <w:tcBorders>
              <w:top w:val="double" w:sz="18" w:space="0" w:color="292929"/>
            </w:tcBorders>
            <w:shd w:val="clear" w:color="auto" w:fill="auto"/>
            <w:vAlign w:val="center"/>
          </w:tcPr>
          <w:p w14:paraId="74A46ED0" w14:textId="13A096F4" w:rsidR="00000000" w:rsidRDefault="0093385D">
            <w:pPr>
              <w:jc w:val="center"/>
            </w:pPr>
            <w:r>
              <w:br/>
            </w:r>
            <w:r w:rsidR="00040CC2">
              <w:rPr>
                <w:noProof/>
              </w:rPr>
              <w:drawing>
                <wp:inline distT="0" distB="0" distL="0" distR="0" wp14:anchorId="3700E41E" wp14:editId="338F1836">
                  <wp:extent cx="1028700" cy="514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8700" cy="514350"/>
                          </a:xfrm>
                          <a:prstGeom prst="rect">
                            <a:avLst/>
                          </a:prstGeom>
                          <a:solidFill>
                            <a:srgbClr val="FFFFFF"/>
                          </a:solidFill>
                          <a:ln>
                            <a:noFill/>
                          </a:ln>
                        </pic:spPr>
                      </pic:pic>
                    </a:graphicData>
                  </a:graphic>
                </wp:inline>
              </w:drawing>
            </w:r>
          </w:p>
        </w:tc>
        <w:tc>
          <w:tcPr>
            <w:tcW w:w="825" w:type="dxa"/>
            <w:tcBorders>
              <w:top w:val="double" w:sz="18" w:space="0" w:color="292929"/>
            </w:tcBorders>
            <w:shd w:val="clear" w:color="auto" w:fill="auto"/>
            <w:vAlign w:val="center"/>
          </w:tcPr>
          <w:p w14:paraId="633C2369" w14:textId="77777777" w:rsidR="00000000" w:rsidRDefault="0093385D">
            <w:pPr>
              <w:snapToGrid w:val="0"/>
              <w:jc w:val="center"/>
            </w:pPr>
          </w:p>
        </w:tc>
        <w:tc>
          <w:tcPr>
            <w:tcW w:w="2994" w:type="dxa"/>
            <w:tcBorders>
              <w:top w:val="double" w:sz="18" w:space="0" w:color="292929"/>
            </w:tcBorders>
            <w:shd w:val="clear" w:color="auto" w:fill="auto"/>
            <w:vAlign w:val="bottom"/>
          </w:tcPr>
          <w:p w14:paraId="15276B1C" w14:textId="77777777" w:rsidR="00000000" w:rsidRDefault="0093385D">
            <w:pPr>
              <w:snapToGrid w:val="0"/>
              <w:jc w:val="right"/>
              <w:rPr>
                <w:color w:val="241A61"/>
                <w:sz w:val="18"/>
              </w:rPr>
            </w:pPr>
          </w:p>
          <w:p w14:paraId="2444BD3B" w14:textId="77777777" w:rsidR="00000000" w:rsidRDefault="0093385D">
            <w:pPr>
              <w:jc w:val="right"/>
            </w:pPr>
            <w:r>
              <w:rPr>
                <w:color w:val="241A61"/>
                <w:sz w:val="18"/>
              </w:rPr>
              <w:fldChar w:fldCharType="begin"/>
            </w:r>
            <w:r>
              <w:rPr>
                <w:color w:val="241A61"/>
                <w:sz w:val="18"/>
              </w:rPr>
              <w:instrText xml:space="preserve"> MACROBUTTON NOMACRO [Mes de año]</w:instrText>
            </w:r>
            <w:r>
              <w:rPr>
                <w:color w:val="241A61"/>
                <w:sz w:val="18"/>
              </w:rPr>
              <w:fldChar w:fldCharType="separate"/>
            </w:r>
            <w:r>
              <w:rPr>
                <w:color w:val="241A61"/>
                <w:sz w:val="18"/>
              </w:rPr>
              <w:t>[Mes de año]</w:t>
            </w:r>
            <w:r>
              <w:rPr>
                <w:color w:val="241A61"/>
                <w:sz w:val="18"/>
              </w:rPr>
              <w:fldChar w:fldCharType="end"/>
            </w:r>
          </w:p>
        </w:tc>
      </w:tr>
    </w:tbl>
    <w:p w14:paraId="65A08E08" w14:textId="77777777" w:rsidR="00000000" w:rsidRDefault="0093385D">
      <w:pPr>
        <w:sectPr w:rsidR="00000000">
          <w:headerReference w:type="default" r:id="rId8"/>
          <w:footerReference w:type="default" r:id="rId9"/>
          <w:headerReference w:type="first" r:id="rId10"/>
          <w:footerReference w:type="first" r:id="rId11"/>
          <w:pgSz w:w="11906" w:h="16838"/>
          <w:pgMar w:top="1417" w:right="1701" w:bottom="1417" w:left="1701" w:header="708" w:footer="708" w:gutter="0"/>
          <w:cols w:space="720"/>
          <w:titlePg/>
          <w:docGrid w:linePitch="360"/>
        </w:sectPr>
      </w:pPr>
    </w:p>
    <w:p w14:paraId="5B75BEEB" w14:textId="77777777" w:rsidR="00000000" w:rsidRDefault="0093385D">
      <w:pPr>
        <w:pStyle w:val="guiazul"/>
      </w:pPr>
      <w:r>
        <w:rPr>
          <w:b/>
          <w:bCs/>
          <w:i w:val="0"/>
          <w:iCs/>
          <w:sz w:val="32"/>
        </w:rPr>
        <w:lastRenderedPageBreak/>
        <w:t>Instrucciones para el uso de este formato</w:t>
      </w:r>
    </w:p>
    <w:p w14:paraId="4F2A1A6E" w14:textId="77777777" w:rsidR="00000000" w:rsidRDefault="0093385D">
      <w:pPr>
        <w:pStyle w:val="guiazul"/>
        <w:ind w:left="360"/>
      </w:pPr>
      <w:r>
        <w:t>Este formato es una plantilla tipo para documentos de requisitos del software.</w:t>
      </w:r>
    </w:p>
    <w:p w14:paraId="1D44DEBB" w14:textId="77777777" w:rsidR="00000000" w:rsidRDefault="0093385D">
      <w:pPr>
        <w:pStyle w:val="guiazul"/>
        <w:ind w:left="360"/>
      </w:pPr>
    </w:p>
    <w:p w14:paraId="76216D91" w14:textId="77777777" w:rsidR="00000000" w:rsidRDefault="0093385D">
      <w:pPr>
        <w:pStyle w:val="guiazul"/>
        <w:ind w:left="360"/>
      </w:pPr>
      <w:r>
        <w:t>Está basado y es conforme con el estándar IEEE Std 830-1998.</w:t>
      </w:r>
    </w:p>
    <w:p w14:paraId="7B75585F" w14:textId="77777777" w:rsidR="00000000" w:rsidRDefault="0093385D">
      <w:pPr>
        <w:pStyle w:val="guiazul"/>
        <w:ind w:left="360"/>
      </w:pPr>
    </w:p>
    <w:p w14:paraId="5FCC28B9" w14:textId="77777777" w:rsidR="00000000" w:rsidRDefault="0093385D">
      <w:pPr>
        <w:pStyle w:val="guiazul"/>
        <w:ind w:left="360"/>
      </w:pPr>
      <w:r>
        <w:t>Las secciones que no se consideren aplicables al sistema</w:t>
      </w:r>
      <w:r>
        <w:t xml:space="preserve"> descrito podrán de forma justificada indicarse como no aplicables (NA).</w:t>
      </w:r>
    </w:p>
    <w:p w14:paraId="364336EC" w14:textId="77777777" w:rsidR="00000000" w:rsidRDefault="0093385D">
      <w:pPr>
        <w:pStyle w:val="guiazul"/>
        <w:ind w:left="360"/>
      </w:pPr>
    </w:p>
    <w:p w14:paraId="4B9EBCEC" w14:textId="77777777" w:rsidR="00000000" w:rsidRDefault="0093385D">
      <w:pPr>
        <w:pStyle w:val="guiazul"/>
        <w:ind w:left="360"/>
      </w:pPr>
      <w:r>
        <w:t>Notas:</w:t>
      </w:r>
    </w:p>
    <w:p w14:paraId="23C284A0" w14:textId="77777777" w:rsidR="00000000" w:rsidRDefault="0093385D">
      <w:pPr>
        <w:pStyle w:val="guiazul"/>
        <w:ind w:left="360"/>
      </w:pPr>
      <w:r>
        <w:t>Los textos en color azul son indicaciones que deben eliminarse y, en su caso, sustituirse por los contenidos descritos en cada apartado.</w:t>
      </w:r>
    </w:p>
    <w:p w14:paraId="7866AE43" w14:textId="77777777" w:rsidR="00000000" w:rsidRDefault="0093385D">
      <w:pPr>
        <w:pStyle w:val="guiazul"/>
        <w:ind w:left="360"/>
      </w:pPr>
    </w:p>
    <w:p w14:paraId="16382CC4" w14:textId="77777777" w:rsidR="00000000" w:rsidRDefault="0093385D">
      <w:pPr>
        <w:pStyle w:val="guiazul"/>
        <w:ind w:left="360"/>
      </w:pPr>
      <w:r>
        <w:t>Los textos entre corchetes del tipo “</w:t>
      </w:r>
      <w:r>
        <w:fldChar w:fldCharType="begin"/>
      </w:r>
      <w:r>
        <w:instrText xml:space="preserve"> MACROBUTTON NoMacro [Inserte aquí el texto]</w:instrText>
      </w:r>
      <w:r>
        <w:fldChar w:fldCharType="separate"/>
      </w:r>
      <w:r>
        <w:t>[Inserte aquí el texto]</w:t>
      </w:r>
      <w:r>
        <w:fldChar w:fldCharType="end"/>
      </w:r>
      <w:r>
        <w:t>” permiten la inclusión directa de texto con el color y estilo adecuado a la sección, al pulsar sobre ellos con el puntero del ratón.</w:t>
      </w:r>
    </w:p>
    <w:p w14:paraId="041A0864" w14:textId="77777777" w:rsidR="00000000" w:rsidRDefault="0093385D">
      <w:pPr>
        <w:pStyle w:val="guiazul"/>
        <w:ind w:left="360"/>
      </w:pPr>
    </w:p>
    <w:p w14:paraId="75C085BE" w14:textId="77777777" w:rsidR="00000000" w:rsidRDefault="0093385D">
      <w:pPr>
        <w:pStyle w:val="guiazul"/>
        <w:ind w:left="360"/>
      </w:pPr>
      <w:r>
        <w:t>Los títulos y subtítulos de cada apartado están def</w:t>
      </w:r>
      <w:r>
        <w:t>inidos como estilos de MS Word, de forma que su numeración consecutiva se genera automáticamente según se trate de estilos “Titulo1, Titulo2 y Titulo3”.</w:t>
      </w:r>
    </w:p>
    <w:p w14:paraId="75D7CAAC" w14:textId="77777777" w:rsidR="00000000" w:rsidRDefault="0093385D">
      <w:pPr>
        <w:pStyle w:val="guiazul"/>
        <w:ind w:left="360"/>
      </w:pPr>
    </w:p>
    <w:p w14:paraId="7287240A" w14:textId="77777777" w:rsidR="00000000" w:rsidRDefault="0093385D">
      <w:pPr>
        <w:pStyle w:val="guiazul"/>
        <w:ind w:left="360"/>
      </w:pPr>
      <w:r>
        <w:t>La sangría de los textos dentro de cada apartado se genera automáticamente al pulsar Intro al final de</w:t>
      </w:r>
      <w:r>
        <w:t xml:space="preserve"> la línea de título. (Estilos Normal indentado1, Normal indentado 2 y Normal indentado 3).</w:t>
      </w:r>
    </w:p>
    <w:p w14:paraId="457E81B4" w14:textId="77777777" w:rsidR="00000000" w:rsidRDefault="0093385D">
      <w:pPr>
        <w:pStyle w:val="guiazul"/>
        <w:ind w:left="360"/>
      </w:pPr>
    </w:p>
    <w:p w14:paraId="2142A9CA" w14:textId="77777777" w:rsidR="00000000" w:rsidRDefault="0093385D">
      <w:pPr>
        <w:pStyle w:val="guiazul"/>
        <w:ind w:left="360"/>
      </w:pPr>
      <w:r>
        <w:t>El índice del documento es una tabla de contenido que MS Word actualiza tomando como criterio los títulos del documento.</w:t>
      </w:r>
    </w:p>
    <w:p w14:paraId="1578643B" w14:textId="77777777" w:rsidR="00000000" w:rsidRDefault="0093385D">
      <w:pPr>
        <w:pStyle w:val="guiazul"/>
        <w:ind w:left="360"/>
      </w:pPr>
      <w:r>
        <w:t>Una vez terminada su redacción debe indicar</w:t>
      </w:r>
      <w:r>
        <w:t>se a Word que actualice todo su contenido para reflejar el contenido definitivo.</w:t>
      </w:r>
    </w:p>
    <w:p w14:paraId="46A9E79A" w14:textId="77777777" w:rsidR="00000000" w:rsidRDefault="0093385D">
      <w:pPr>
        <w:pStyle w:val="Textoindependiente"/>
      </w:pPr>
    </w:p>
    <w:p w14:paraId="7F26D350" w14:textId="77777777" w:rsidR="00000000" w:rsidRDefault="0093385D">
      <w:pPr>
        <w:pStyle w:val="Textoindependiente"/>
      </w:pPr>
    </w:p>
    <w:p w14:paraId="0F859223" w14:textId="77777777" w:rsidR="00000000" w:rsidRDefault="0093385D">
      <w:pPr>
        <w:pStyle w:val="Textoindependiente"/>
      </w:pPr>
    </w:p>
    <w:p w14:paraId="1243F5C0" w14:textId="77777777" w:rsidR="00000000" w:rsidRDefault="0093385D">
      <w:pPr>
        <w:pStyle w:val="Textoindependiente"/>
      </w:pPr>
    </w:p>
    <w:p w14:paraId="54378098" w14:textId="77777777" w:rsidR="00000000" w:rsidRDefault="0093385D">
      <w:pPr>
        <w:pStyle w:val="Textoindependiente"/>
      </w:pPr>
    </w:p>
    <w:p w14:paraId="704D29BF" w14:textId="77777777" w:rsidR="00000000" w:rsidRDefault="0093385D">
      <w:pPr>
        <w:pStyle w:val="Textoindependiente"/>
      </w:pPr>
    </w:p>
    <w:p w14:paraId="5B477F1E" w14:textId="77777777" w:rsidR="00000000" w:rsidRDefault="0093385D">
      <w:pPr>
        <w:pStyle w:val="Textoindependiente"/>
      </w:pPr>
    </w:p>
    <w:p w14:paraId="60E4901E" w14:textId="77777777" w:rsidR="00000000" w:rsidRDefault="0093385D">
      <w:pPr>
        <w:pStyle w:val="Textoindependiente"/>
      </w:pPr>
    </w:p>
    <w:p w14:paraId="3B79B028" w14:textId="77777777" w:rsidR="00000000" w:rsidRDefault="0093385D">
      <w:pPr>
        <w:pStyle w:val="Textoindependiente"/>
      </w:pPr>
    </w:p>
    <w:p w14:paraId="4667BF87" w14:textId="77777777" w:rsidR="00000000" w:rsidRDefault="0093385D">
      <w:pPr>
        <w:pStyle w:val="Textoindependiente"/>
      </w:pPr>
    </w:p>
    <w:p w14:paraId="152B8572" w14:textId="77777777" w:rsidR="00000000" w:rsidRDefault="0093385D">
      <w:pPr>
        <w:pStyle w:val="Textoindependiente"/>
      </w:pPr>
    </w:p>
    <w:p w14:paraId="41AB335E" w14:textId="77777777" w:rsidR="00000000" w:rsidRDefault="0093385D">
      <w:pPr>
        <w:pStyle w:val="Textoindependiente"/>
      </w:pPr>
    </w:p>
    <w:p w14:paraId="5FDE6587" w14:textId="77777777" w:rsidR="00000000" w:rsidRDefault="0093385D">
      <w:pPr>
        <w:pStyle w:val="Textoindependiente"/>
      </w:pPr>
    </w:p>
    <w:p w14:paraId="71E9D7B6" w14:textId="77777777" w:rsidR="00000000" w:rsidRDefault="0093385D">
      <w:pPr>
        <w:pStyle w:val="Textoindependiente"/>
      </w:pPr>
    </w:p>
    <w:p w14:paraId="330561FF" w14:textId="77777777" w:rsidR="00000000" w:rsidRDefault="0093385D">
      <w:pPr>
        <w:pStyle w:val="Textoindependiente"/>
      </w:pPr>
    </w:p>
    <w:p w14:paraId="708D374B" w14:textId="77777777" w:rsidR="00000000" w:rsidRDefault="0093385D">
      <w:pPr>
        <w:pStyle w:val="Textoindependiente"/>
      </w:pPr>
    </w:p>
    <w:p w14:paraId="748F3945" w14:textId="77777777" w:rsidR="00000000" w:rsidRDefault="0093385D">
      <w:pPr>
        <w:pStyle w:val="Textoindependiente"/>
      </w:pPr>
    </w:p>
    <w:p w14:paraId="3595042D" w14:textId="77777777" w:rsidR="00000000" w:rsidRDefault="0093385D">
      <w:pPr>
        <w:pStyle w:val="Textoindependiente"/>
      </w:pPr>
    </w:p>
    <w:p w14:paraId="30CE12C8" w14:textId="77777777" w:rsidR="00000000" w:rsidRDefault="0093385D">
      <w:pPr>
        <w:pStyle w:val="Textoindependiente"/>
      </w:pPr>
    </w:p>
    <w:p w14:paraId="6CB353BA" w14:textId="77777777" w:rsidR="00000000" w:rsidRDefault="0093385D">
      <w:pPr>
        <w:pStyle w:val="Textoindependiente"/>
      </w:pPr>
    </w:p>
    <w:p w14:paraId="369FF4F1" w14:textId="77777777" w:rsidR="00000000" w:rsidRDefault="0093385D">
      <w:pPr>
        <w:pStyle w:val="Textoindependiente"/>
      </w:pPr>
    </w:p>
    <w:p w14:paraId="31848A75" w14:textId="77777777" w:rsidR="00000000" w:rsidRDefault="0093385D">
      <w:pPr>
        <w:pStyle w:val="Textoindependiente"/>
      </w:pPr>
    </w:p>
    <w:p w14:paraId="44C07A3A" w14:textId="77777777" w:rsidR="00000000" w:rsidRDefault="0093385D">
      <w:pPr>
        <w:pStyle w:val="Textoindependiente"/>
      </w:pPr>
    </w:p>
    <w:p w14:paraId="271DE71A" w14:textId="77777777" w:rsidR="00000000" w:rsidRDefault="0093385D">
      <w:pPr>
        <w:pStyle w:val="Textoindependiente"/>
      </w:pPr>
    </w:p>
    <w:p w14:paraId="413796BA" w14:textId="77777777" w:rsidR="00000000" w:rsidRDefault="0093385D">
      <w:pPr>
        <w:pStyle w:val="Textoindependiente"/>
      </w:pPr>
    </w:p>
    <w:p w14:paraId="0C9E45F3" w14:textId="77777777" w:rsidR="00000000" w:rsidRDefault="0093385D">
      <w:pPr>
        <w:pStyle w:val="Textoindependiente"/>
      </w:pPr>
    </w:p>
    <w:p w14:paraId="2EEE2FBB" w14:textId="77777777" w:rsidR="00000000" w:rsidRDefault="0093385D">
      <w:pPr>
        <w:pStyle w:val="Textoindependiente"/>
      </w:pPr>
    </w:p>
    <w:p w14:paraId="02A9D21C" w14:textId="77777777" w:rsidR="00000000" w:rsidRDefault="0093385D">
      <w:pPr>
        <w:pStyle w:val="Textoindependiente"/>
      </w:pPr>
    </w:p>
    <w:p w14:paraId="47EE1FFD" w14:textId="77777777" w:rsidR="00000000" w:rsidRDefault="0093385D">
      <w:pPr>
        <w:pStyle w:val="Textoindependiente"/>
      </w:pPr>
    </w:p>
    <w:p w14:paraId="154E0003" w14:textId="77777777" w:rsidR="00000000" w:rsidRDefault="0093385D">
      <w:pPr>
        <w:pStyle w:val="Textoindependiente"/>
      </w:pPr>
    </w:p>
    <w:p w14:paraId="6C632810" w14:textId="77777777" w:rsidR="00000000" w:rsidRDefault="0093385D">
      <w:pPr>
        <w:pStyle w:val="Textoindependiente"/>
      </w:pPr>
    </w:p>
    <w:p w14:paraId="3304D7C3" w14:textId="77777777" w:rsidR="00000000" w:rsidRDefault="0093385D">
      <w:pPr>
        <w:pStyle w:val="Textoindependiente"/>
      </w:pPr>
    </w:p>
    <w:p w14:paraId="5BD627AF" w14:textId="77777777" w:rsidR="00000000" w:rsidRDefault="0093385D">
      <w:pPr>
        <w:pStyle w:val="Textoindependiente"/>
      </w:pPr>
    </w:p>
    <w:p w14:paraId="41BD483B" w14:textId="77777777" w:rsidR="00000000" w:rsidRDefault="0093385D">
      <w:pPr>
        <w:pStyle w:val="Textoindependiente"/>
      </w:pPr>
    </w:p>
    <w:p w14:paraId="1588C93E" w14:textId="77777777" w:rsidR="00000000" w:rsidRDefault="0093385D">
      <w:pPr>
        <w:pStyle w:val="Textoindependiente"/>
      </w:pPr>
    </w:p>
    <w:p w14:paraId="3B9CFFC7" w14:textId="77777777" w:rsidR="00000000" w:rsidRDefault="0093385D">
      <w:pPr>
        <w:pStyle w:val="Textoindependiente"/>
      </w:pPr>
      <w:r>
        <w:t>De la plantilla de formato del documento © &amp; Coloriuris http://www.qualitatis.org</w:t>
      </w:r>
    </w:p>
    <w:p w14:paraId="110D4E3C" w14:textId="77777777" w:rsidR="00000000" w:rsidRDefault="0093385D">
      <w:pPr>
        <w:pStyle w:val="Textoindependiente"/>
        <w:sectPr w:rsidR="00000000">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8" w:footer="708" w:gutter="0"/>
          <w:cols w:space="720"/>
          <w:titlePg/>
          <w:docGrid w:linePitch="360"/>
        </w:sectPr>
      </w:pPr>
      <w:r>
        <w:t>.</w:t>
      </w:r>
    </w:p>
    <w:p w14:paraId="467F1E93" w14:textId="77777777" w:rsidR="00000000" w:rsidRDefault="0093385D">
      <w:pPr>
        <w:pStyle w:val="Titulo1sinnumeracion"/>
      </w:pPr>
      <w:bookmarkStart w:id="0" w:name="__RefHeading___Toc33411057"/>
      <w:bookmarkEnd w:id="0"/>
      <w:r>
        <w:lastRenderedPageBreak/>
        <w:t>Ficha del documento</w:t>
      </w:r>
    </w:p>
    <w:p w14:paraId="15C4D1E2" w14:textId="77777777" w:rsidR="00000000" w:rsidRDefault="0093385D"/>
    <w:p w14:paraId="3AB494D5" w14:textId="77777777" w:rsidR="00000000" w:rsidRDefault="0093385D"/>
    <w:tbl>
      <w:tblPr>
        <w:tblW w:w="0" w:type="auto"/>
        <w:tblInd w:w="-5" w:type="dxa"/>
        <w:tblLayout w:type="fixed"/>
        <w:tblLook w:val="0000" w:firstRow="0" w:lastRow="0" w:firstColumn="0" w:lastColumn="0" w:noHBand="0" w:noVBand="0"/>
      </w:tblPr>
      <w:tblGrid>
        <w:gridCol w:w="1188"/>
        <w:gridCol w:w="1080"/>
        <w:gridCol w:w="3060"/>
        <w:gridCol w:w="3326"/>
      </w:tblGrid>
      <w:tr w:rsidR="00000000" w14:paraId="5EA8531A" w14:textId="77777777">
        <w:tc>
          <w:tcPr>
            <w:tcW w:w="1188" w:type="dxa"/>
            <w:tcBorders>
              <w:top w:val="single" w:sz="4" w:space="0" w:color="808080"/>
              <w:left w:val="single" w:sz="4" w:space="0" w:color="808080"/>
              <w:bottom w:val="single" w:sz="4" w:space="0" w:color="808080"/>
            </w:tcBorders>
            <w:shd w:val="clear" w:color="auto" w:fill="E6E6E6"/>
          </w:tcPr>
          <w:p w14:paraId="3CBE7F07" w14:textId="77777777" w:rsidR="00000000" w:rsidRDefault="0093385D">
            <w:pPr>
              <w:jc w:val="center"/>
            </w:pPr>
            <w:r>
              <w:rPr>
                <w:b/>
              </w:rPr>
              <w:t>Fecha</w:t>
            </w:r>
          </w:p>
        </w:tc>
        <w:tc>
          <w:tcPr>
            <w:tcW w:w="1080" w:type="dxa"/>
            <w:tcBorders>
              <w:top w:val="single" w:sz="4" w:space="0" w:color="808080"/>
              <w:left w:val="single" w:sz="4" w:space="0" w:color="808080"/>
              <w:bottom w:val="single" w:sz="4" w:space="0" w:color="808080"/>
            </w:tcBorders>
            <w:shd w:val="clear" w:color="auto" w:fill="E6E6E6"/>
          </w:tcPr>
          <w:p w14:paraId="731C0C9A" w14:textId="77777777" w:rsidR="00000000" w:rsidRDefault="0093385D">
            <w:pPr>
              <w:jc w:val="center"/>
            </w:pPr>
            <w:r>
              <w:rPr>
                <w:b/>
              </w:rPr>
              <w:t>Revisión</w:t>
            </w:r>
          </w:p>
        </w:tc>
        <w:tc>
          <w:tcPr>
            <w:tcW w:w="3060" w:type="dxa"/>
            <w:tcBorders>
              <w:top w:val="single" w:sz="4" w:space="0" w:color="808080"/>
              <w:left w:val="single" w:sz="4" w:space="0" w:color="808080"/>
              <w:bottom w:val="single" w:sz="4" w:space="0" w:color="808080"/>
            </w:tcBorders>
            <w:shd w:val="clear" w:color="auto" w:fill="E6E6E6"/>
          </w:tcPr>
          <w:p w14:paraId="161C60B7" w14:textId="77777777" w:rsidR="00000000" w:rsidRDefault="0093385D">
            <w:pPr>
              <w:jc w:val="center"/>
            </w:pPr>
            <w:r>
              <w:rPr>
                <w:b/>
              </w:rPr>
              <w:t>Autor</w:t>
            </w:r>
          </w:p>
        </w:tc>
        <w:tc>
          <w:tcPr>
            <w:tcW w:w="3326" w:type="dxa"/>
            <w:tcBorders>
              <w:top w:val="single" w:sz="4" w:space="0" w:color="808080"/>
              <w:left w:val="single" w:sz="4" w:space="0" w:color="808080"/>
              <w:bottom w:val="single" w:sz="4" w:space="0" w:color="808080"/>
              <w:right w:val="single" w:sz="4" w:space="0" w:color="808080"/>
            </w:tcBorders>
            <w:shd w:val="clear" w:color="auto" w:fill="E6E6E6"/>
          </w:tcPr>
          <w:p w14:paraId="59B70E31" w14:textId="77777777" w:rsidR="00000000" w:rsidRDefault="0093385D">
            <w:pPr>
              <w:jc w:val="center"/>
            </w:pPr>
            <w:r>
              <w:rPr>
                <w:b/>
              </w:rPr>
              <w:t>Verificado de</w:t>
            </w:r>
            <w:r>
              <w:rPr>
                <w:b/>
              </w:rPr>
              <w:t>p. calidad.</w:t>
            </w:r>
          </w:p>
        </w:tc>
      </w:tr>
      <w:tr w:rsidR="00000000" w14:paraId="0AE8682C" w14:textId="77777777">
        <w:trPr>
          <w:trHeight w:val="1134"/>
        </w:trPr>
        <w:tc>
          <w:tcPr>
            <w:tcW w:w="1188" w:type="dxa"/>
            <w:tcBorders>
              <w:top w:val="single" w:sz="4" w:space="0" w:color="808080"/>
              <w:left w:val="single" w:sz="4" w:space="0" w:color="808080"/>
              <w:bottom w:val="single" w:sz="4" w:space="0" w:color="808080"/>
            </w:tcBorders>
            <w:shd w:val="clear" w:color="auto" w:fill="auto"/>
            <w:vAlign w:val="center"/>
          </w:tcPr>
          <w:p w14:paraId="7A88FC76" w14:textId="77777777" w:rsidR="00000000" w:rsidRDefault="0093385D">
            <w:r>
              <w:fldChar w:fldCharType="begin"/>
            </w:r>
            <w:r>
              <w:instrText xml:space="preserve"> MACROBUTTON NoMacro [Fecha]</w:instrText>
            </w:r>
            <w:r>
              <w:fldChar w:fldCharType="separate"/>
            </w:r>
            <w:r>
              <w:t>[Fecha]</w:t>
            </w:r>
            <w:r>
              <w:fldChar w:fldCharType="end"/>
            </w:r>
          </w:p>
        </w:tc>
        <w:tc>
          <w:tcPr>
            <w:tcW w:w="1080" w:type="dxa"/>
            <w:tcBorders>
              <w:top w:val="single" w:sz="4" w:space="0" w:color="808080"/>
              <w:left w:val="single" w:sz="4" w:space="0" w:color="808080"/>
              <w:bottom w:val="single" w:sz="4" w:space="0" w:color="808080"/>
            </w:tcBorders>
            <w:shd w:val="clear" w:color="auto" w:fill="auto"/>
            <w:vAlign w:val="center"/>
          </w:tcPr>
          <w:p w14:paraId="744A29E8" w14:textId="77777777" w:rsidR="00000000" w:rsidRDefault="0093385D">
            <w:r>
              <w:fldChar w:fldCharType="begin"/>
            </w:r>
            <w:r>
              <w:instrText xml:space="preserve"> MACROBUTTON NoMacro [Rev]</w:instrText>
            </w:r>
            <w:r>
              <w:fldChar w:fldCharType="separate"/>
            </w:r>
            <w:r>
              <w:t>[Rev]</w:t>
            </w:r>
            <w:r>
              <w:fldChar w:fldCharType="end"/>
            </w:r>
          </w:p>
        </w:tc>
        <w:tc>
          <w:tcPr>
            <w:tcW w:w="3060" w:type="dxa"/>
            <w:tcBorders>
              <w:top w:val="single" w:sz="4" w:space="0" w:color="808080"/>
              <w:left w:val="single" w:sz="4" w:space="0" w:color="808080"/>
              <w:bottom w:val="single" w:sz="4" w:space="0" w:color="808080"/>
            </w:tcBorders>
            <w:shd w:val="clear" w:color="auto" w:fill="auto"/>
            <w:vAlign w:val="center"/>
          </w:tcPr>
          <w:p w14:paraId="5C36B0FA" w14:textId="77777777" w:rsidR="00000000" w:rsidRDefault="0093385D">
            <w:r>
              <w:fldChar w:fldCharType="begin"/>
            </w:r>
            <w:r>
              <w:instrText xml:space="preserve"> MACROBUTTON NoMacro [Descripcion]</w:instrText>
            </w:r>
            <w:r>
              <w:fldChar w:fldCharType="separate"/>
            </w:r>
            <w:r>
              <w:t>[Descripcion]</w:t>
            </w:r>
            <w:r>
              <w:fldChar w:fldCharType="end"/>
            </w:r>
          </w:p>
        </w:tc>
        <w:tc>
          <w:tcPr>
            <w:tcW w:w="3326" w:type="dxa"/>
            <w:tcBorders>
              <w:top w:val="single" w:sz="4" w:space="0" w:color="808080"/>
              <w:left w:val="single" w:sz="4" w:space="0" w:color="808080"/>
              <w:bottom w:val="single" w:sz="4" w:space="0" w:color="808080"/>
              <w:right w:val="single" w:sz="4" w:space="0" w:color="808080"/>
            </w:tcBorders>
            <w:shd w:val="clear" w:color="auto" w:fill="auto"/>
            <w:vAlign w:val="center"/>
          </w:tcPr>
          <w:p w14:paraId="39303EDD" w14:textId="77777777" w:rsidR="00000000" w:rsidRDefault="0093385D">
            <w:pPr>
              <w:jc w:val="center"/>
            </w:pPr>
            <w:r>
              <w:fldChar w:fldCharType="begin"/>
            </w:r>
            <w:r>
              <w:instrText xml:space="preserve"> MACROBUTTON NoMacro [Firma o sello]</w:instrText>
            </w:r>
            <w:r>
              <w:fldChar w:fldCharType="separate"/>
            </w:r>
            <w:r>
              <w:t>[Firma o sello]</w:t>
            </w:r>
            <w:r>
              <w:fldChar w:fldCharType="end"/>
            </w:r>
          </w:p>
        </w:tc>
      </w:tr>
    </w:tbl>
    <w:p w14:paraId="10F12931" w14:textId="77777777" w:rsidR="00000000" w:rsidRDefault="0093385D"/>
    <w:p w14:paraId="0EC6020A" w14:textId="77777777" w:rsidR="00000000" w:rsidRDefault="0093385D">
      <w:pPr>
        <w:pStyle w:val="Encabezado"/>
        <w:tabs>
          <w:tab w:val="clear" w:pos="4252"/>
          <w:tab w:val="clear" w:pos="8504"/>
        </w:tabs>
        <w:rPr>
          <w:lang w:val="fr-FR"/>
        </w:rPr>
      </w:pPr>
    </w:p>
    <w:p w14:paraId="5D48E6D0" w14:textId="77777777" w:rsidR="00000000" w:rsidRDefault="0093385D">
      <w:pPr>
        <w:pStyle w:val="Encabezado"/>
        <w:tabs>
          <w:tab w:val="clear" w:pos="4252"/>
          <w:tab w:val="clear" w:pos="8504"/>
        </w:tabs>
        <w:rPr>
          <w:lang w:val="fr-FR"/>
        </w:rPr>
      </w:pPr>
    </w:p>
    <w:p w14:paraId="50CBA7B5" w14:textId="77777777" w:rsidR="00000000" w:rsidRDefault="0093385D">
      <w:pPr>
        <w:pStyle w:val="Encabezado"/>
        <w:tabs>
          <w:tab w:val="clear" w:pos="4252"/>
          <w:tab w:val="clear" w:pos="8504"/>
        </w:tabs>
        <w:rPr>
          <w:lang w:val="fr-FR"/>
        </w:rPr>
      </w:pPr>
    </w:p>
    <w:p w14:paraId="2FEDA50B" w14:textId="77777777" w:rsidR="00000000" w:rsidRDefault="0093385D">
      <w:pPr>
        <w:pStyle w:val="Encabezado"/>
        <w:tabs>
          <w:tab w:val="clear" w:pos="4252"/>
          <w:tab w:val="clear" w:pos="8504"/>
        </w:tabs>
        <w:rPr>
          <w:lang w:val="fr-FR"/>
        </w:rPr>
      </w:pPr>
    </w:p>
    <w:p w14:paraId="4AE16C1D" w14:textId="77777777" w:rsidR="00000000" w:rsidRDefault="0093385D">
      <w:pPr>
        <w:pStyle w:val="Encabezado"/>
        <w:tabs>
          <w:tab w:val="clear" w:pos="4252"/>
          <w:tab w:val="clear" w:pos="8504"/>
        </w:tabs>
        <w:rPr>
          <w:lang w:val="fr-FR"/>
        </w:rPr>
      </w:pPr>
    </w:p>
    <w:p w14:paraId="44FD7B90" w14:textId="77777777" w:rsidR="00000000" w:rsidRDefault="0093385D">
      <w:pPr>
        <w:pStyle w:val="Encabezado"/>
        <w:tabs>
          <w:tab w:val="clear" w:pos="4252"/>
          <w:tab w:val="clear" w:pos="8504"/>
        </w:tabs>
        <w:rPr>
          <w:lang w:val="fr-FR"/>
        </w:rPr>
      </w:pPr>
    </w:p>
    <w:p w14:paraId="4B7A13C9" w14:textId="77777777" w:rsidR="00000000" w:rsidRDefault="0093385D">
      <w:pPr>
        <w:pStyle w:val="Encabezado"/>
        <w:tabs>
          <w:tab w:val="clear" w:pos="4252"/>
          <w:tab w:val="clear" w:pos="8504"/>
        </w:tabs>
        <w:rPr>
          <w:lang w:val="fr-FR"/>
        </w:rPr>
      </w:pPr>
    </w:p>
    <w:p w14:paraId="2555E302" w14:textId="77777777" w:rsidR="00000000" w:rsidRDefault="0093385D">
      <w:pPr>
        <w:pStyle w:val="Encabezado"/>
        <w:tabs>
          <w:tab w:val="clear" w:pos="4252"/>
          <w:tab w:val="clear" w:pos="8504"/>
        </w:tabs>
        <w:rPr>
          <w:lang w:val="fr-FR"/>
        </w:rPr>
      </w:pPr>
    </w:p>
    <w:p w14:paraId="6AF28729" w14:textId="77777777" w:rsidR="00000000" w:rsidRDefault="0093385D">
      <w:pPr>
        <w:pStyle w:val="Encabezado"/>
        <w:tabs>
          <w:tab w:val="clear" w:pos="4252"/>
          <w:tab w:val="clear" w:pos="8504"/>
        </w:tabs>
        <w:rPr>
          <w:lang w:val="fr-FR"/>
        </w:rPr>
      </w:pPr>
    </w:p>
    <w:p w14:paraId="75381C03" w14:textId="77777777" w:rsidR="00000000" w:rsidRDefault="0093385D">
      <w:pPr>
        <w:pStyle w:val="Encabezado"/>
        <w:tabs>
          <w:tab w:val="clear" w:pos="4252"/>
          <w:tab w:val="clear" w:pos="8504"/>
        </w:tabs>
        <w:rPr>
          <w:lang w:val="fr-FR"/>
        </w:rPr>
      </w:pPr>
    </w:p>
    <w:p w14:paraId="0497A37E" w14:textId="77777777" w:rsidR="00000000" w:rsidRDefault="0093385D">
      <w:pPr>
        <w:pStyle w:val="Encabezado"/>
        <w:tabs>
          <w:tab w:val="clear" w:pos="4252"/>
          <w:tab w:val="clear" w:pos="8504"/>
        </w:tabs>
        <w:rPr>
          <w:lang w:val="fr-FR"/>
        </w:rPr>
      </w:pPr>
    </w:p>
    <w:p w14:paraId="4867CAC0" w14:textId="77777777" w:rsidR="00000000" w:rsidRDefault="0093385D">
      <w:pPr>
        <w:pStyle w:val="Encabezado"/>
        <w:tabs>
          <w:tab w:val="clear" w:pos="4252"/>
          <w:tab w:val="clear" w:pos="8504"/>
        </w:tabs>
        <w:rPr>
          <w:lang w:val="fr-FR"/>
        </w:rPr>
      </w:pPr>
    </w:p>
    <w:p w14:paraId="50DA0782" w14:textId="77777777" w:rsidR="00000000" w:rsidRDefault="0093385D">
      <w:pPr>
        <w:pStyle w:val="Encabezado"/>
        <w:tabs>
          <w:tab w:val="clear" w:pos="4252"/>
          <w:tab w:val="clear" w:pos="8504"/>
        </w:tabs>
        <w:rPr>
          <w:lang w:val="fr-FR"/>
        </w:rPr>
      </w:pPr>
    </w:p>
    <w:p w14:paraId="575EE54F" w14:textId="77777777" w:rsidR="00000000" w:rsidRDefault="0093385D">
      <w:pPr>
        <w:pStyle w:val="Encabezado"/>
        <w:tabs>
          <w:tab w:val="clear" w:pos="4252"/>
          <w:tab w:val="clear" w:pos="8504"/>
        </w:tabs>
      </w:pPr>
      <w:r>
        <w:t>Documento validado por las partes en fecha:</w:t>
      </w:r>
      <w:r>
        <w:t xml:space="preserve"> </w:t>
      </w:r>
      <w:r>
        <w:fldChar w:fldCharType="begin"/>
      </w:r>
      <w:r>
        <w:instrText xml:space="preserve"> MA</w:instrText>
      </w:r>
      <w:r>
        <w:instrText>CROBUTTON NoMacro [Fecha]</w:instrText>
      </w:r>
      <w:r>
        <w:fldChar w:fldCharType="separate"/>
      </w:r>
      <w:r>
        <w:t>[Fecha]</w:t>
      </w:r>
      <w:r>
        <w:fldChar w:fldCharType="end"/>
      </w:r>
    </w:p>
    <w:p w14:paraId="6E8FF4CB" w14:textId="77777777" w:rsidR="00000000" w:rsidRDefault="0093385D">
      <w:pPr>
        <w:pStyle w:val="Encabezado"/>
        <w:tabs>
          <w:tab w:val="clear" w:pos="4252"/>
          <w:tab w:val="clear" w:pos="8504"/>
        </w:tabs>
      </w:pPr>
    </w:p>
    <w:tbl>
      <w:tblPr>
        <w:tblW w:w="0" w:type="auto"/>
        <w:tblInd w:w="108" w:type="dxa"/>
        <w:tblLayout w:type="fixed"/>
        <w:tblLook w:val="0000" w:firstRow="0" w:lastRow="0" w:firstColumn="0" w:lastColumn="0" w:noHBand="0" w:noVBand="0"/>
      </w:tblPr>
      <w:tblGrid>
        <w:gridCol w:w="4322"/>
        <w:gridCol w:w="4332"/>
      </w:tblGrid>
      <w:tr w:rsidR="00000000" w14:paraId="138DD748" w14:textId="77777777">
        <w:tc>
          <w:tcPr>
            <w:tcW w:w="4322" w:type="dxa"/>
            <w:tcBorders>
              <w:top w:val="single" w:sz="4" w:space="0" w:color="000000"/>
              <w:left w:val="single" w:sz="4" w:space="0" w:color="000000"/>
              <w:bottom w:val="single" w:sz="4" w:space="0" w:color="000000"/>
            </w:tcBorders>
            <w:shd w:val="clear" w:color="auto" w:fill="auto"/>
          </w:tcPr>
          <w:p w14:paraId="23AEFB92" w14:textId="77777777" w:rsidR="00000000" w:rsidRDefault="0093385D">
            <w:pPr>
              <w:pStyle w:val="Encabezado"/>
              <w:tabs>
                <w:tab w:val="clear" w:pos="4252"/>
                <w:tab w:val="clear" w:pos="8504"/>
              </w:tabs>
              <w:jc w:val="center"/>
            </w:pPr>
            <w:r>
              <w:rPr>
                <w:lang w:val="fr-FR"/>
              </w:rPr>
              <w:t>Por el cliente</w:t>
            </w:r>
          </w:p>
        </w:tc>
        <w:tc>
          <w:tcPr>
            <w:tcW w:w="4332" w:type="dxa"/>
            <w:tcBorders>
              <w:top w:val="single" w:sz="4" w:space="0" w:color="000000"/>
              <w:left w:val="single" w:sz="4" w:space="0" w:color="000000"/>
              <w:bottom w:val="single" w:sz="4" w:space="0" w:color="000000"/>
              <w:right w:val="single" w:sz="4" w:space="0" w:color="000000"/>
            </w:tcBorders>
            <w:shd w:val="clear" w:color="auto" w:fill="auto"/>
          </w:tcPr>
          <w:p w14:paraId="0AF5D234" w14:textId="77777777" w:rsidR="00000000" w:rsidRDefault="0093385D">
            <w:pPr>
              <w:pStyle w:val="Encabezado"/>
              <w:tabs>
                <w:tab w:val="clear" w:pos="4252"/>
                <w:tab w:val="clear" w:pos="8504"/>
              </w:tabs>
              <w:jc w:val="center"/>
            </w:pPr>
            <w:r>
              <w:rPr>
                <w:lang w:val="fr-FR"/>
              </w:rPr>
              <w:t>Por la empresa suministradora</w:t>
            </w:r>
          </w:p>
        </w:tc>
      </w:tr>
      <w:tr w:rsidR="00000000" w14:paraId="19B9CD0E" w14:textId="77777777">
        <w:tc>
          <w:tcPr>
            <w:tcW w:w="4322" w:type="dxa"/>
            <w:tcBorders>
              <w:top w:val="single" w:sz="4" w:space="0" w:color="000000"/>
              <w:left w:val="single" w:sz="4" w:space="0" w:color="000000"/>
              <w:bottom w:val="single" w:sz="4" w:space="0" w:color="000000"/>
            </w:tcBorders>
            <w:shd w:val="clear" w:color="auto" w:fill="auto"/>
          </w:tcPr>
          <w:p w14:paraId="43889616" w14:textId="77777777" w:rsidR="00000000" w:rsidRDefault="0093385D">
            <w:pPr>
              <w:pStyle w:val="Encabezado"/>
              <w:tabs>
                <w:tab w:val="clear" w:pos="4252"/>
                <w:tab w:val="clear" w:pos="8504"/>
              </w:tabs>
              <w:snapToGrid w:val="0"/>
              <w:rPr>
                <w:lang w:val="fr-FR"/>
              </w:rPr>
            </w:pPr>
          </w:p>
        </w:tc>
        <w:tc>
          <w:tcPr>
            <w:tcW w:w="4332" w:type="dxa"/>
            <w:tcBorders>
              <w:top w:val="single" w:sz="4" w:space="0" w:color="000000"/>
              <w:left w:val="single" w:sz="4" w:space="0" w:color="000000"/>
              <w:bottom w:val="single" w:sz="4" w:space="0" w:color="000000"/>
              <w:right w:val="single" w:sz="4" w:space="0" w:color="000000"/>
            </w:tcBorders>
            <w:shd w:val="clear" w:color="auto" w:fill="auto"/>
          </w:tcPr>
          <w:p w14:paraId="69F294EB" w14:textId="77777777" w:rsidR="00000000" w:rsidRDefault="0093385D">
            <w:pPr>
              <w:pStyle w:val="Encabezado"/>
              <w:tabs>
                <w:tab w:val="clear" w:pos="4252"/>
                <w:tab w:val="clear" w:pos="8504"/>
              </w:tabs>
              <w:snapToGrid w:val="0"/>
              <w:rPr>
                <w:lang w:val="fr-FR"/>
              </w:rPr>
            </w:pPr>
          </w:p>
          <w:p w14:paraId="1A47EDCA" w14:textId="77777777" w:rsidR="00000000" w:rsidRDefault="0093385D">
            <w:pPr>
              <w:pStyle w:val="Encabezado"/>
              <w:tabs>
                <w:tab w:val="clear" w:pos="4252"/>
                <w:tab w:val="clear" w:pos="8504"/>
              </w:tabs>
              <w:rPr>
                <w:lang w:val="fr-FR"/>
              </w:rPr>
            </w:pPr>
          </w:p>
          <w:p w14:paraId="547A1FDF" w14:textId="77777777" w:rsidR="00000000" w:rsidRDefault="0093385D">
            <w:pPr>
              <w:pStyle w:val="Encabezado"/>
              <w:tabs>
                <w:tab w:val="clear" w:pos="4252"/>
                <w:tab w:val="clear" w:pos="8504"/>
              </w:tabs>
              <w:rPr>
                <w:lang w:val="fr-FR"/>
              </w:rPr>
            </w:pPr>
          </w:p>
          <w:p w14:paraId="6C257E68" w14:textId="77777777" w:rsidR="00000000" w:rsidRDefault="0093385D">
            <w:pPr>
              <w:pStyle w:val="Encabezado"/>
              <w:tabs>
                <w:tab w:val="clear" w:pos="4252"/>
                <w:tab w:val="clear" w:pos="8504"/>
              </w:tabs>
              <w:rPr>
                <w:lang w:val="fr-FR"/>
              </w:rPr>
            </w:pPr>
          </w:p>
          <w:p w14:paraId="756F5829" w14:textId="77777777" w:rsidR="00000000" w:rsidRDefault="0093385D">
            <w:pPr>
              <w:pStyle w:val="Encabezado"/>
              <w:tabs>
                <w:tab w:val="clear" w:pos="4252"/>
                <w:tab w:val="clear" w:pos="8504"/>
              </w:tabs>
              <w:rPr>
                <w:lang w:val="fr-FR"/>
              </w:rPr>
            </w:pPr>
          </w:p>
          <w:p w14:paraId="4B960AD0" w14:textId="77777777" w:rsidR="00000000" w:rsidRDefault="0093385D">
            <w:pPr>
              <w:pStyle w:val="Encabezado"/>
              <w:tabs>
                <w:tab w:val="clear" w:pos="4252"/>
                <w:tab w:val="clear" w:pos="8504"/>
              </w:tabs>
              <w:rPr>
                <w:lang w:val="fr-FR"/>
              </w:rPr>
            </w:pPr>
          </w:p>
          <w:p w14:paraId="5629B962" w14:textId="77777777" w:rsidR="00000000" w:rsidRDefault="0093385D">
            <w:pPr>
              <w:pStyle w:val="Encabezado"/>
              <w:tabs>
                <w:tab w:val="clear" w:pos="4252"/>
                <w:tab w:val="clear" w:pos="8504"/>
              </w:tabs>
              <w:rPr>
                <w:lang w:val="fr-FR"/>
              </w:rPr>
            </w:pPr>
          </w:p>
        </w:tc>
      </w:tr>
      <w:tr w:rsidR="00000000" w14:paraId="39DA5359" w14:textId="77777777">
        <w:tc>
          <w:tcPr>
            <w:tcW w:w="4322" w:type="dxa"/>
            <w:tcBorders>
              <w:top w:val="single" w:sz="4" w:space="0" w:color="000000"/>
              <w:left w:val="single" w:sz="4" w:space="0" w:color="000000"/>
              <w:bottom w:val="single" w:sz="4" w:space="0" w:color="000000"/>
            </w:tcBorders>
            <w:shd w:val="clear" w:color="auto" w:fill="auto"/>
          </w:tcPr>
          <w:p w14:paraId="07FC4D82" w14:textId="77777777" w:rsidR="00000000" w:rsidRDefault="0093385D">
            <w:pPr>
              <w:pStyle w:val="Encabezado"/>
              <w:tabs>
                <w:tab w:val="clear" w:pos="4252"/>
                <w:tab w:val="clear" w:pos="8504"/>
              </w:tabs>
            </w:pPr>
            <w:r>
              <w:t xml:space="preserve">Fdo. D./ Dña </w:t>
            </w:r>
            <w:r>
              <w:fldChar w:fldCharType="begin"/>
            </w:r>
            <w:r>
              <w:instrText xml:space="preserve"> MACROBUTTON NoMacro [Nombre]</w:instrText>
            </w:r>
            <w:r>
              <w:fldChar w:fldCharType="separate"/>
            </w:r>
            <w:r>
              <w:t>[Nombre]</w:t>
            </w:r>
            <w:r>
              <w:fldChar w:fldCharType="end"/>
            </w:r>
          </w:p>
        </w:tc>
        <w:tc>
          <w:tcPr>
            <w:tcW w:w="4332" w:type="dxa"/>
            <w:tcBorders>
              <w:top w:val="single" w:sz="4" w:space="0" w:color="000000"/>
              <w:left w:val="single" w:sz="4" w:space="0" w:color="000000"/>
              <w:bottom w:val="single" w:sz="4" w:space="0" w:color="000000"/>
              <w:right w:val="single" w:sz="4" w:space="0" w:color="000000"/>
            </w:tcBorders>
            <w:shd w:val="clear" w:color="auto" w:fill="auto"/>
          </w:tcPr>
          <w:p w14:paraId="75362946" w14:textId="77777777" w:rsidR="00000000" w:rsidRDefault="0093385D">
            <w:pPr>
              <w:pStyle w:val="Encabezado"/>
              <w:tabs>
                <w:tab w:val="clear" w:pos="4252"/>
                <w:tab w:val="clear" w:pos="8504"/>
              </w:tabs>
            </w:pPr>
            <w:r>
              <w:t xml:space="preserve">Fdo. D./Dña </w:t>
            </w:r>
            <w:r>
              <w:fldChar w:fldCharType="begin"/>
            </w:r>
            <w:r>
              <w:instrText xml:space="preserve"> MACROBUTTON NoMacro [Nombre]</w:instrText>
            </w:r>
            <w:r>
              <w:fldChar w:fldCharType="separate"/>
            </w:r>
            <w:r>
              <w:t>[Nombre]</w:t>
            </w:r>
            <w:r>
              <w:fldChar w:fldCharType="end"/>
            </w:r>
          </w:p>
        </w:tc>
      </w:tr>
    </w:tbl>
    <w:p w14:paraId="07BC4CFC" w14:textId="77777777" w:rsidR="00000000" w:rsidRDefault="0093385D">
      <w:pPr>
        <w:pStyle w:val="Encabezado"/>
        <w:tabs>
          <w:tab w:val="clear" w:pos="4252"/>
          <w:tab w:val="clear" w:pos="8504"/>
        </w:tabs>
      </w:pPr>
    </w:p>
    <w:p w14:paraId="5DE2163E" w14:textId="77777777" w:rsidR="00000000" w:rsidRDefault="0093385D">
      <w:pPr>
        <w:pStyle w:val="Encabezado"/>
        <w:tabs>
          <w:tab w:val="clear" w:pos="4252"/>
          <w:tab w:val="clear" w:pos="8504"/>
        </w:tabs>
      </w:pPr>
    </w:p>
    <w:p w14:paraId="457C394A" w14:textId="77777777" w:rsidR="00000000" w:rsidRDefault="0093385D">
      <w:pPr>
        <w:pStyle w:val="Encabezado"/>
        <w:tabs>
          <w:tab w:val="clear" w:pos="4252"/>
          <w:tab w:val="clear" w:pos="8504"/>
        </w:tabs>
      </w:pPr>
    </w:p>
    <w:p w14:paraId="49AEB3E2" w14:textId="77777777" w:rsidR="00000000" w:rsidRDefault="0093385D">
      <w:pPr>
        <w:pStyle w:val="Encabezado"/>
        <w:tabs>
          <w:tab w:val="clear" w:pos="4252"/>
          <w:tab w:val="clear" w:pos="8504"/>
        </w:tabs>
      </w:pPr>
    </w:p>
    <w:p w14:paraId="4E37C370" w14:textId="77777777" w:rsidR="00000000" w:rsidRDefault="0093385D"/>
    <w:p w14:paraId="4C516D76" w14:textId="77777777" w:rsidR="00000000" w:rsidRDefault="0093385D"/>
    <w:p w14:paraId="6AE13689" w14:textId="77777777" w:rsidR="00000000" w:rsidRDefault="0093385D"/>
    <w:p w14:paraId="5CF60A79" w14:textId="77777777" w:rsidR="00000000" w:rsidRDefault="0093385D">
      <w:pPr>
        <w:sectPr w:rsidR="00000000">
          <w:headerReference w:type="even" r:id="rId18"/>
          <w:headerReference w:type="default" r:id="rId19"/>
          <w:footerReference w:type="even" r:id="rId20"/>
          <w:footerReference w:type="default" r:id="rId21"/>
          <w:headerReference w:type="first" r:id="rId22"/>
          <w:footerReference w:type="first" r:id="rId23"/>
          <w:pgSz w:w="11906" w:h="16838"/>
          <w:pgMar w:top="1417" w:right="1701" w:bottom="1417" w:left="1701" w:header="708" w:footer="708" w:gutter="0"/>
          <w:cols w:space="720"/>
          <w:titlePg/>
          <w:docGrid w:linePitch="360"/>
        </w:sectPr>
      </w:pPr>
    </w:p>
    <w:p w14:paraId="65FCA297" w14:textId="77777777" w:rsidR="00000000" w:rsidRDefault="0093385D">
      <w:pPr>
        <w:pStyle w:val="Titulo1sinnumeracion"/>
      </w:pPr>
      <w:bookmarkStart w:id="1" w:name="__RefHeading___Toc33411058"/>
      <w:bookmarkEnd w:id="1"/>
      <w:r>
        <w:lastRenderedPageBreak/>
        <w:t>Contenido</w:t>
      </w:r>
    </w:p>
    <w:p w14:paraId="27F66482" w14:textId="1FDE92D7" w:rsidR="00000000" w:rsidRDefault="0093385D">
      <w:pPr>
        <w:pStyle w:val="TDC1"/>
        <w:tabs>
          <w:tab w:val="right" w:pos="8494"/>
        </w:tabs>
      </w:pPr>
      <w:r>
        <w:fldChar w:fldCharType="begin"/>
      </w:r>
      <w:r>
        <w:instrText xml:space="preserve"> TOC \o "1-3" \h \z </w:instrText>
      </w:r>
      <w:r>
        <w:fldChar w:fldCharType="separate"/>
      </w:r>
      <w:hyperlink r:id="rId24" w:history="1">
        <w:r>
          <w:rPr>
            <w:lang w:val="es-SV" w:eastAsia="es-SV"/>
          </w:rPr>
          <w:t>Ficha del documento</w:t>
        </w:r>
        <w:r>
          <w:rPr>
            <w:lang w:val="es-SV" w:eastAsia="es-SV"/>
          </w:rPr>
          <w:tab/>
        </w:r>
      </w:hyperlink>
      <w:hyperlink w:anchor="__RefHeading___Toc33411057" w:history="1">
        <w:r>
          <w:rPr>
            <w:lang w:val="es-SV" w:eastAsia="es-SV"/>
          </w:rPr>
          <w:t>3</w:t>
        </w:r>
      </w:hyperlink>
    </w:p>
    <w:p w14:paraId="327A870D" w14:textId="7E5F2FDC" w:rsidR="00000000" w:rsidRDefault="0093385D">
      <w:pPr>
        <w:pStyle w:val="TDC1"/>
        <w:tabs>
          <w:tab w:val="right" w:pos="8494"/>
        </w:tabs>
      </w:pPr>
      <w:hyperlink r:id="rId25" w:history="1">
        <w:r>
          <w:rPr>
            <w:lang w:val="es-SV" w:eastAsia="es-SV"/>
          </w:rPr>
          <w:t>Contenido</w:t>
        </w:r>
        <w:r>
          <w:rPr>
            <w:lang w:val="es-SV" w:eastAsia="es-SV"/>
          </w:rPr>
          <w:tab/>
        </w:r>
      </w:hyperlink>
      <w:hyperlink w:anchor="__RefHeading___Toc33411058" w:history="1">
        <w:r>
          <w:rPr>
            <w:lang w:val="es-SV" w:eastAsia="es-SV"/>
          </w:rPr>
          <w:t>4</w:t>
        </w:r>
      </w:hyperlink>
    </w:p>
    <w:p w14:paraId="219BBD90" w14:textId="4A561596" w:rsidR="00000000" w:rsidRDefault="0093385D">
      <w:pPr>
        <w:pStyle w:val="TDC1"/>
        <w:tabs>
          <w:tab w:val="left" w:pos="480"/>
          <w:tab w:val="right" w:pos="8494"/>
        </w:tabs>
      </w:pPr>
      <w:hyperlink r:id="rId26" w:history="1">
        <w:r>
          <w:rPr>
            <w:lang w:val="es-SV" w:eastAsia="es-SV"/>
          </w:rPr>
          <w:t>1</w:t>
        </w:r>
        <w:r>
          <w:rPr>
            <w:rFonts w:ascii="Times New Roman" w:hAnsi="Times New Roman" w:cs="Times New Roman"/>
            <w:b w:val="0"/>
            <w:bCs w:val="0"/>
            <w:caps w:val="0"/>
            <w:sz w:val="24"/>
            <w:szCs w:val="24"/>
            <w:lang w:val="es-SV" w:eastAsia="es-SV"/>
          </w:rPr>
          <w:tab/>
        </w:r>
        <w:r>
          <w:rPr>
            <w:lang w:val="es-SV" w:eastAsia="es-SV"/>
          </w:rPr>
          <w:t>Introducción</w:t>
        </w:r>
        <w:r>
          <w:rPr>
            <w:lang w:val="es-SV" w:eastAsia="es-SV"/>
          </w:rPr>
          <w:tab/>
        </w:r>
      </w:hyperlink>
      <w:hyperlink w:anchor="__RefHeading___Toc33411059" w:history="1">
        <w:r>
          <w:rPr>
            <w:lang w:val="es-SV" w:eastAsia="es-SV"/>
          </w:rPr>
          <w:t>6</w:t>
        </w:r>
      </w:hyperlink>
    </w:p>
    <w:p w14:paraId="6EC40DDC" w14:textId="2327A187" w:rsidR="00000000" w:rsidRDefault="0093385D">
      <w:pPr>
        <w:pStyle w:val="TDC2"/>
        <w:tabs>
          <w:tab w:val="left" w:pos="720"/>
          <w:tab w:val="right" w:pos="8494"/>
        </w:tabs>
      </w:pPr>
      <w:hyperlink r:id="rId27" w:history="1">
        <w:r>
          <w:rPr>
            <w:lang w:val="es-SV" w:eastAsia="es-SV"/>
          </w:rPr>
          <w:t>1.1</w:t>
        </w:r>
        <w:r>
          <w:rPr>
            <w:rFonts w:ascii="Times New Roman" w:hAnsi="Times New Roman" w:cs="Times New Roman"/>
            <w:b w:val="0"/>
            <w:bCs w:val="0"/>
            <w:sz w:val="24"/>
            <w:lang w:val="es-SV" w:eastAsia="es-SV"/>
          </w:rPr>
          <w:tab/>
        </w:r>
        <w:r>
          <w:rPr>
            <w:lang w:val="es-SV" w:eastAsia="es-SV"/>
          </w:rPr>
          <w:t>Propósito</w:t>
        </w:r>
        <w:r>
          <w:rPr>
            <w:lang w:val="es-SV" w:eastAsia="es-SV"/>
          </w:rPr>
          <w:tab/>
        </w:r>
      </w:hyperlink>
      <w:hyperlink w:anchor="__RefHeading___Toc33411060" w:history="1">
        <w:r>
          <w:rPr>
            <w:lang w:val="es-SV" w:eastAsia="es-SV"/>
          </w:rPr>
          <w:t>6</w:t>
        </w:r>
      </w:hyperlink>
    </w:p>
    <w:p w14:paraId="725494E0" w14:textId="6B332055" w:rsidR="00000000" w:rsidRDefault="0093385D">
      <w:pPr>
        <w:pStyle w:val="TDC2"/>
        <w:tabs>
          <w:tab w:val="left" w:pos="720"/>
          <w:tab w:val="right" w:pos="8494"/>
        </w:tabs>
      </w:pPr>
      <w:hyperlink r:id="rId28" w:history="1">
        <w:r>
          <w:rPr>
            <w:lang w:val="es-SV" w:eastAsia="es-SV"/>
          </w:rPr>
          <w:t>1.2</w:t>
        </w:r>
        <w:r>
          <w:rPr>
            <w:rFonts w:ascii="Times New Roman" w:hAnsi="Times New Roman" w:cs="Times New Roman"/>
            <w:b w:val="0"/>
            <w:bCs w:val="0"/>
            <w:sz w:val="24"/>
            <w:lang w:val="es-SV" w:eastAsia="es-SV"/>
          </w:rPr>
          <w:tab/>
        </w:r>
        <w:r>
          <w:rPr>
            <w:lang w:val="es-SV" w:eastAsia="es-SV"/>
          </w:rPr>
          <w:t>Alcance</w:t>
        </w:r>
        <w:r>
          <w:rPr>
            <w:lang w:val="es-SV" w:eastAsia="es-SV"/>
          </w:rPr>
          <w:tab/>
        </w:r>
      </w:hyperlink>
      <w:hyperlink w:anchor="__RefHeading___Toc33411061" w:history="1">
        <w:r>
          <w:rPr>
            <w:lang w:val="es-SV" w:eastAsia="es-SV"/>
          </w:rPr>
          <w:t>6</w:t>
        </w:r>
      </w:hyperlink>
    </w:p>
    <w:p w14:paraId="31E03B34" w14:textId="2BFAA2E7" w:rsidR="00000000" w:rsidRDefault="0093385D">
      <w:pPr>
        <w:pStyle w:val="TDC2"/>
        <w:tabs>
          <w:tab w:val="left" w:pos="720"/>
          <w:tab w:val="right" w:pos="8494"/>
        </w:tabs>
      </w:pPr>
      <w:hyperlink r:id="rId29" w:history="1">
        <w:r>
          <w:rPr>
            <w:lang w:val="es-SV" w:eastAsia="es-SV"/>
          </w:rPr>
          <w:t>1.3</w:t>
        </w:r>
        <w:r>
          <w:rPr>
            <w:rFonts w:ascii="Times New Roman" w:hAnsi="Times New Roman" w:cs="Times New Roman"/>
            <w:b w:val="0"/>
            <w:bCs w:val="0"/>
            <w:sz w:val="24"/>
            <w:lang w:val="es-SV" w:eastAsia="es-SV"/>
          </w:rPr>
          <w:tab/>
        </w:r>
        <w:r>
          <w:rPr>
            <w:lang w:val="es-SV" w:eastAsia="es-SV"/>
          </w:rPr>
          <w:t>Personal involucrado</w:t>
        </w:r>
        <w:r>
          <w:rPr>
            <w:lang w:val="es-SV" w:eastAsia="es-SV"/>
          </w:rPr>
          <w:tab/>
        </w:r>
      </w:hyperlink>
      <w:hyperlink w:anchor="__RefHeading___Toc33411062" w:history="1">
        <w:r>
          <w:rPr>
            <w:lang w:val="es-SV" w:eastAsia="es-SV"/>
          </w:rPr>
          <w:t>6</w:t>
        </w:r>
      </w:hyperlink>
    </w:p>
    <w:p w14:paraId="024C0E0A" w14:textId="33491431" w:rsidR="00000000" w:rsidRDefault="0093385D">
      <w:pPr>
        <w:pStyle w:val="TDC2"/>
        <w:tabs>
          <w:tab w:val="left" w:pos="720"/>
          <w:tab w:val="right" w:pos="8494"/>
        </w:tabs>
      </w:pPr>
      <w:hyperlink r:id="rId30" w:history="1">
        <w:r>
          <w:rPr>
            <w:lang w:val="es-SV" w:eastAsia="es-SV"/>
          </w:rPr>
          <w:t>1.4</w:t>
        </w:r>
        <w:r>
          <w:rPr>
            <w:rFonts w:ascii="Times New Roman" w:hAnsi="Times New Roman" w:cs="Times New Roman"/>
            <w:b w:val="0"/>
            <w:bCs w:val="0"/>
            <w:sz w:val="24"/>
            <w:lang w:val="es-SV" w:eastAsia="es-SV"/>
          </w:rPr>
          <w:tab/>
        </w:r>
        <w:r>
          <w:rPr>
            <w:lang w:val="es-SV" w:eastAsia="es-SV"/>
          </w:rPr>
          <w:t>Definiciones, acrónimos y abreviaturas</w:t>
        </w:r>
        <w:r>
          <w:rPr>
            <w:lang w:val="es-SV" w:eastAsia="es-SV"/>
          </w:rPr>
          <w:tab/>
        </w:r>
      </w:hyperlink>
      <w:hyperlink w:anchor="__RefHeading___Toc33411063" w:history="1">
        <w:r>
          <w:rPr>
            <w:lang w:val="es-SV" w:eastAsia="es-SV"/>
          </w:rPr>
          <w:t>6</w:t>
        </w:r>
      </w:hyperlink>
    </w:p>
    <w:p w14:paraId="3AC3486F" w14:textId="6BC4B1B2" w:rsidR="00000000" w:rsidRDefault="0093385D">
      <w:pPr>
        <w:pStyle w:val="TDC2"/>
        <w:tabs>
          <w:tab w:val="left" w:pos="720"/>
          <w:tab w:val="right" w:pos="8494"/>
        </w:tabs>
      </w:pPr>
      <w:hyperlink r:id="rId31" w:history="1">
        <w:r>
          <w:rPr>
            <w:lang w:val="es-SV" w:eastAsia="es-SV"/>
          </w:rPr>
          <w:t>1.5</w:t>
        </w:r>
        <w:r>
          <w:rPr>
            <w:rFonts w:ascii="Times New Roman" w:hAnsi="Times New Roman" w:cs="Times New Roman"/>
            <w:b w:val="0"/>
            <w:bCs w:val="0"/>
            <w:sz w:val="24"/>
            <w:lang w:val="es-SV" w:eastAsia="es-SV"/>
          </w:rPr>
          <w:tab/>
        </w:r>
        <w:r>
          <w:rPr>
            <w:lang w:val="es-SV" w:eastAsia="es-SV"/>
          </w:rPr>
          <w:t>Referencias</w:t>
        </w:r>
        <w:r>
          <w:rPr>
            <w:lang w:val="es-SV" w:eastAsia="es-SV"/>
          </w:rPr>
          <w:tab/>
        </w:r>
      </w:hyperlink>
      <w:hyperlink w:anchor="__RefHeading___Toc33411064" w:history="1">
        <w:r>
          <w:rPr>
            <w:lang w:val="es-SV" w:eastAsia="es-SV"/>
          </w:rPr>
          <w:t>6</w:t>
        </w:r>
      </w:hyperlink>
    </w:p>
    <w:p w14:paraId="70BEAA02" w14:textId="0D0D85D3" w:rsidR="00000000" w:rsidRDefault="0093385D">
      <w:pPr>
        <w:pStyle w:val="TDC2"/>
        <w:tabs>
          <w:tab w:val="left" w:pos="720"/>
          <w:tab w:val="right" w:pos="8494"/>
        </w:tabs>
      </w:pPr>
      <w:hyperlink r:id="rId32" w:history="1">
        <w:r>
          <w:rPr>
            <w:lang w:val="es-SV" w:eastAsia="es-SV"/>
          </w:rPr>
          <w:t>1.6</w:t>
        </w:r>
        <w:r>
          <w:rPr>
            <w:rFonts w:ascii="Times New Roman" w:hAnsi="Times New Roman" w:cs="Times New Roman"/>
            <w:b w:val="0"/>
            <w:bCs w:val="0"/>
            <w:sz w:val="24"/>
            <w:lang w:val="es-SV" w:eastAsia="es-SV"/>
          </w:rPr>
          <w:tab/>
        </w:r>
        <w:r>
          <w:rPr>
            <w:lang w:val="es-SV" w:eastAsia="es-SV"/>
          </w:rPr>
          <w:t>Resumen</w:t>
        </w:r>
        <w:r>
          <w:rPr>
            <w:lang w:val="es-SV" w:eastAsia="es-SV"/>
          </w:rPr>
          <w:tab/>
        </w:r>
      </w:hyperlink>
      <w:hyperlink w:anchor="__RefHeading___Toc33411065" w:history="1">
        <w:r>
          <w:rPr>
            <w:lang w:val="es-SV" w:eastAsia="es-SV"/>
          </w:rPr>
          <w:t>6</w:t>
        </w:r>
      </w:hyperlink>
    </w:p>
    <w:p w14:paraId="5D8CFDD8" w14:textId="21BB0D9D" w:rsidR="00000000" w:rsidRDefault="0093385D">
      <w:pPr>
        <w:pStyle w:val="TDC1"/>
        <w:tabs>
          <w:tab w:val="left" w:pos="480"/>
          <w:tab w:val="right" w:pos="8494"/>
        </w:tabs>
      </w:pPr>
      <w:hyperlink r:id="rId33" w:history="1">
        <w:r>
          <w:rPr>
            <w:lang w:val="es-SV" w:eastAsia="es-SV"/>
          </w:rPr>
          <w:t>2</w:t>
        </w:r>
        <w:r>
          <w:rPr>
            <w:rFonts w:ascii="Times New Roman" w:hAnsi="Times New Roman" w:cs="Times New Roman"/>
            <w:b w:val="0"/>
            <w:bCs w:val="0"/>
            <w:caps w:val="0"/>
            <w:sz w:val="24"/>
            <w:szCs w:val="24"/>
            <w:lang w:val="es-SV" w:eastAsia="es-SV"/>
          </w:rPr>
          <w:tab/>
        </w:r>
        <w:r>
          <w:rPr>
            <w:lang w:val="es-SV" w:eastAsia="es-SV"/>
          </w:rPr>
          <w:t>Descripc</w:t>
        </w:r>
        <w:r>
          <w:rPr>
            <w:lang w:val="es-SV" w:eastAsia="es-SV"/>
          </w:rPr>
          <w:t>ión general</w:t>
        </w:r>
        <w:r>
          <w:rPr>
            <w:lang w:val="es-SV" w:eastAsia="es-SV"/>
          </w:rPr>
          <w:tab/>
        </w:r>
      </w:hyperlink>
      <w:hyperlink w:anchor="__RefHeading___Toc33411066" w:history="1">
        <w:r>
          <w:rPr>
            <w:lang w:val="es-SV" w:eastAsia="es-SV"/>
          </w:rPr>
          <w:t>7</w:t>
        </w:r>
      </w:hyperlink>
    </w:p>
    <w:p w14:paraId="04F32FB3" w14:textId="7E7A11E5" w:rsidR="00000000" w:rsidRDefault="0093385D">
      <w:pPr>
        <w:pStyle w:val="TDC2"/>
        <w:tabs>
          <w:tab w:val="left" w:pos="720"/>
          <w:tab w:val="right" w:pos="8494"/>
        </w:tabs>
      </w:pPr>
      <w:hyperlink r:id="rId34" w:history="1">
        <w:r>
          <w:rPr>
            <w:lang w:val="es-SV" w:eastAsia="es-SV"/>
          </w:rPr>
          <w:t>2.1</w:t>
        </w:r>
        <w:r>
          <w:rPr>
            <w:rFonts w:ascii="Times New Roman" w:hAnsi="Times New Roman" w:cs="Times New Roman"/>
            <w:b w:val="0"/>
            <w:bCs w:val="0"/>
            <w:sz w:val="24"/>
            <w:lang w:val="es-SV" w:eastAsia="es-SV"/>
          </w:rPr>
          <w:tab/>
        </w:r>
        <w:r>
          <w:rPr>
            <w:lang w:val="es-SV" w:eastAsia="es-SV"/>
          </w:rPr>
          <w:t>Perspectiva del producto</w:t>
        </w:r>
        <w:r>
          <w:rPr>
            <w:lang w:val="es-SV" w:eastAsia="es-SV"/>
          </w:rPr>
          <w:tab/>
        </w:r>
      </w:hyperlink>
      <w:hyperlink w:anchor="__RefHeading___Toc33411067" w:history="1">
        <w:r>
          <w:rPr>
            <w:lang w:val="es-SV" w:eastAsia="es-SV"/>
          </w:rPr>
          <w:t>7</w:t>
        </w:r>
      </w:hyperlink>
    </w:p>
    <w:p w14:paraId="00798C8B" w14:textId="48D87AFF" w:rsidR="00000000" w:rsidRDefault="0093385D">
      <w:pPr>
        <w:pStyle w:val="TDC2"/>
        <w:tabs>
          <w:tab w:val="left" w:pos="720"/>
          <w:tab w:val="right" w:pos="8494"/>
        </w:tabs>
      </w:pPr>
      <w:hyperlink r:id="rId35" w:history="1">
        <w:r>
          <w:rPr>
            <w:lang w:val="es-SV" w:eastAsia="es-SV"/>
          </w:rPr>
          <w:t>2.2</w:t>
        </w:r>
        <w:r>
          <w:rPr>
            <w:rFonts w:ascii="Times New Roman" w:hAnsi="Times New Roman" w:cs="Times New Roman"/>
            <w:b w:val="0"/>
            <w:bCs w:val="0"/>
            <w:sz w:val="24"/>
            <w:lang w:val="es-SV" w:eastAsia="es-SV"/>
          </w:rPr>
          <w:tab/>
        </w:r>
        <w:r>
          <w:rPr>
            <w:lang w:val="es-SV" w:eastAsia="es-SV"/>
          </w:rPr>
          <w:t>Funcionalidad del producto</w:t>
        </w:r>
        <w:r>
          <w:rPr>
            <w:lang w:val="es-SV" w:eastAsia="es-SV"/>
          </w:rPr>
          <w:tab/>
        </w:r>
      </w:hyperlink>
      <w:hyperlink w:anchor="__RefHeading___Toc33411068" w:history="1">
        <w:r>
          <w:rPr>
            <w:lang w:val="es-SV" w:eastAsia="es-SV"/>
          </w:rPr>
          <w:t>7</w:t>
        </w:r>
      </w:hyperlink>
    </w:p>
    <w:p w14:paraId="521171E8" w14:textId="50B50834" w:rsidR="00000000" w:rsidRDefault="0093385D">
      <w:pPr>
        <w:pStyle w:val="TDC2"/>
        <w:tabs>
          <w:tab w:val="left" w:pos="720"/>
          <w:tab w:val="right" w:pos="8494"/>
        </w:tabs>
      </w:pPr>
      <w:hyperlink r:id="rId36" w:history="1">
        <w:r>
          <w:rPr>
            <w:lang w:val="es-SV" w:eastAsia="es-SV"/>
          </w:rPr>
          <w:t>2.3</w:t>
        </w:r>
        <w:r>
          <w:rPr>
            <w:rFonts w:ascii="Times New Roman" w:hAnsi="Times New Roman" w:cs="Times New Roman"/>
            <w:b w:val="0"/>
            <w:bCs w:val="0"/>
            <w:sz w:val="24"/>
            <w:lang w:val="es-SV" w:eastAsia="es-SV"/>
          </w:rPr>
          <w:tab/>
        </w:r>
        <w:r>
          <w:rPr>
            <w:lang w:val="es-SV" w:eastAsia="es-SV"/>
          </w:rPr>
          <w:t>Características de los usuarios</w:t>
        </w:r>
        <w:r>
          <w:rPr>
            <w:lang w:val="es-SV" w:eastAsia="es-SV"/>
          </w:rPr>
          <w:tab/>
        </w:r>
      </w:hyperlink>
      <w:hyperlink w:anchor="__RefHeading___Toc33411069" w:history="1">
        <w:r>
          <w:rPr>
            <w:lang w:val="es-SV" w:eastAsia="es-SV"/>
          </w:rPr>
          <w:t>7</w:t>
        </w:r>
      </w:hyperlink>
    </w:p>
    <w:p w14:paraId="024BC114" w14:textId="05F94A9D" w:rsidR="00000000" w:rsidRDefault="0093385D">
      <w:pPr>
        <w:pStyle w:val="TDC2"/>
        <w:tabs>
          <w:tab w:val="left" w:pos="720"/>
          <w:tab w:val="right" w:pos="8494"/>
        </w:tabs>
      </w:pPr>
      <w:hyperlink r:id="rId37" w:history="1">
        <w:r>
          <w:rPr>
            <w:lang w:val="es-SV" w:eastAsia="es-SV"/>
          </w:rPr>
          <w:t>2.4</w:t>
        </w:r>
        <w:r>
          <w:rPr>
            <w:rFonts w:ascii="Times New Roman" w:hAnsi="Times New Roman" w:cs="Times New Roman"/>
            <w:b w:val="0"/>
            <w:bCs w:val="0"/>
            <w:sz w:val="24"/>
            <w:lang w:val="es-SV" w:eastAsia="es-SV"/>
          </w:rPr>
          <w:tab/>
        </w:r>
        <w:r>
          <w:rPr>
            <w:lang w:val="es-SV" w:eastAsia="es-SV"/>
          </w:rPr>
          <w:t>Restricciones</w:t>
        </w:r>
        <w:r>
          <w:rPr>
            <w:lang w:val="es-SV" w:eastAsia="es-SV"/>
          </w:rPr>
          <w:tab/>
        </w:r>
      </w:hyperlink>
      <w:hyperlink w:anchor="__RefHeading___Toc33411070" w:history="1">
        <w:r>
          <w:rPr>
            <w:lang w:val="es-SV" w:eastAsia="es-SV"/>
          </w:rPr>
          <w:t>7</w:t>
        </w:r>
      </w:hyperlink>
    </w:p>
    <w:p w14:paraId="2F3ADB82" w14:textId="2DA0CF23" w:rsidR="00000000" w:rsidRDefault="0093385D">
      <w:pPr>
        <w:pStyle w:val="TDC2"/>
        <w:tabs>
          <w:tab w:val="left" w:pos="720"/>
          <w:tab w:val="right" w:pos="8494"/>
        </w:tabs>
      </w:pPr>
      <w:hyperlink r:id="rId38" w:history="1">
        <w:r>
          <w:rPr>
            <w:lang w:val="es-SV" w:eastAsia="es-SV"/>
          </w:rPr>
          <w:t>2.5</w:t>
        </w:r>
        <w:r>
          <w:rPr>
            <w:rFonts w:ascii="Times New Roman" w:hAnsi="Times New Roman" w:cs="Times New Roman"/>
            <w:b w:val="0"/>
            <w:bCs w:val="0"/>
            <w:sz w:val="24"/>
            <w:lang w:val="es-SV" w:eastAsia="es-SV"/>
          </w:rPr>
          <w:tab/>
        </w:r>
        <w:r>
          <w:rPr>
            <w:lang w:val="es-SV" w:eastAsia="es-SV"/>
          </w:rPr>
          <w:t>Suposiciones y dependencias</w:t>
        </w:r>
        <w:r>
          <w:rPr>
            <w:lang w:val="es-SV" w:eastAsia="es-SV"/>
          </w:rPr>
          <w:tab/>
        </w:r>
      </w:hyperlink>
      <w:hyperlink w:anchor="__RefHeading___Toc33411071" w:history="1">
        <w:r>
          <w:rPr>
            <w:lang w:val="es-SV" w:eastAsia="es-SV"/>
          </w:rPr>
          <w:t>7</w:t>
        </w:r>
      </w:hyperlink>
    </w:p>
    <w:p w14:paraId="0003C966" w14:textId="2832DD58" w:rsidR="00000000" w:rsidRDefault="0093385D">
      <w:pPr>
        <w:pStyle w:val="TDC2"/>
        <w:tabs>
          <w:tab w:val="left" w:pos="720"/>
          <w:tab w:val="right" w:pos="8494"/>
        </w:tabs>
      </w:pPr>
      <w:hyperlink r:id="rId39" w:history="1">
        <w:r>
          <w:rPr>
            <w:lang w:val="es-SV" w:eastAsia="es-SV"/>
          </w:rPr>
          <w:t>2.6</w:t>
        </w:r>
        <w:r>
          <w:rPr>
            <w:rFonts w:ascii="Times New Roman" w:hAnsi="Times New Roman" w:cs="Times New Roman"/>
            <w:b w:val="0"/>
            <w:bCs w:val="0"/>
            <w:sz w:val="24"/>
            <w:lang w:val="es-SV" w:eastAsia="es-SV"/>
          </w:rPr>
          <w:tab/>
        </w:r>
        <w:r>
          <w:rPr>
            <w:lang w:val="es-SV" w:eastAsia="es-SV"/>
          </w:rPr>
          <w:t>Evolución previsible del sistema</w:t>
        </w:r>
        <w:r>
          <w:rPr>
            <w:lang w:val="es-SV" w:eastAsia="es-SV"/>
          </w:rPr>
          <w:tab/>
        </w:r>
      </w:hyperlink>
      <w:hyperlink w:anchor="__RefHeading___Toc33411072" w:history="1">
        <w:r>
          <w:rPr>
            <w:lang w:val="es-SV" w:eastAsia="es-SV"/>
          </w:rPr>
          <w:t>7</w:t>
        </w:r>
      </w:hyperlink>
    </w:p>
    <w:p w14:paraId="2C51F6E4" w14:textId="48E11216" w:rsidR="00000000" w:rsidRDefault="0093385D">
      <w:pPr>
        <w:pStyle w:val="TDC1"/>
        <w:tabs>
          <w:tab w:val="left" w:pos="480"/>
          <w:tab w:val="right" w:pos="8494"/>
        </w:tabs>
      </w:pPr>
      <w:hyperlink r:id="rId40" w:history="1">
        <w:r>
          <w:rPr>
            <w:lang w:val="es-SV" w:eastAsia="es-SV"/>
          </w:rPr>
          <w:t>3</w:t>
        </w:r>
        <w:r>
          <w:rPr>
            <w:rFonts w:ascii="Times New Roman" w:hAnsi="Times New Roman" w:cs="Times New Roman"/>
            <w:b w:val="0"/>
            <w:bCs w:val="0"/>
            <w:caps w:val="0"/>
            <w:sz w:val="24"/>
            <w:szCs w:val="24"/>
            <w:lang w:val="es-SV" w:eastAsia="es-SV"/>
          </w:rPr>
          <w:tab/>
        </w:r>
        <w:r>
          <w:rPr>
            <w:lang w:val="es-SV" w:eastAsia="es-SV"/>
          </w:rPr>
          <w:t>Requisit</w:t>
        </w:r>
        <w:r>
          <w:rPr>
            <w:lang w:val="es-SV" w:eastAsia="es-SV"/>
          </w:rPr>
          <w:t>os específicos</w:t>
        </w:r>
        <w:r>
          <w:rPr>
            <w:lang w:val="es-SV" w:eastAsia="es-SV"/>
          </w:rPr>
          <w:tab/>
        </w:r>
      </w:hyperlink>
      <w:hyperlink w:anchor="__RefHeading___Toc33411073" w:history="1">
        <w:r>
          <w:rPr>
            <w:lang w:val="es-SV" w:eastAsia="es-SV"/>
          </w:rPr>
          <w:t>7</w:t>
        </w:r>
      </w:hyperlink>
    </w:p>
    <w:p w14:paraId="5F796271" w14:textId="6434C816" w:rsidR="00000000" w:rsidRDefault="0093385D">
      <w:pPr>
        <w:pStyle w:val="TDC2"/>
        <w:tabs>
          <w:tab w:val="left" w:pos="720"/>
          <w:tab w:val="right" w:pos="8494"/>
        </w:tabs>
      </w:pPr>
      <w:hyperlink r:id="rId41" w:history="1">
        <w:r>
          <w:rPr>
            <w:lang w:val="es-SV" w:eastAsia="es-SV"/>
          </w:rPr>
          <w:t>3.1</w:t>
        </w:r>
        <w:r>
          <w:rPr>
            <w:rFonts w:ascii="Times New Roman" w:hAnsi="Times New Roman" w:cs="Times New Roman"/>
            <w:b w:val="0"/>
            <w:bCs w:val="0"/>
            <w:sz w:val="24"/>
            <w:lang w:val="es-SV" w:eastAsia="es-SV"/>
          </w:rPr>
          <w:tab/>
        </w:r>
        <w:r>
          <w:rPr>
            <w:lang w:val="es-SV" w:eastAsia="es-SV"/>
          </w:rPr>
          <w:t>Requisitos comunes de los interfaces</w:t>
        </w:r>
        <w:r>
          <w:rPr>
            <w:lang w:val="es-SV" w:eastAsia="es-SV"/>
          </w:rPr>
          <w:tab/>
        </w:r>
      </w:hyperlink>
      <w:hyperlink w:anchor="__RefHeading___Toc33411074" w:history="1">
        <w:r>
          <w:rPr>
            <w:lang w:val="es-SV" w:eastAsia="es-SV"/>
          </w:rPr>
          <w:t>8</w:t>
        </w:r>
      </w:hyperlink>
    </w:p>
    <w:p w14:paraId="4EC27A01" w14:textId="3B7D8E15" w:rsidR="00000000" w:rsidRDefault="0093385D">
      <w:pPr>
        <w:pStyle w:val="TDC3"/>
        <w:tabs>
          <w:tab w:val="left" w:pos="960"/>
          <w:tab w:val="right" w:pos="8494"/>
        </w:tabs>
      </w:pPr>
      <w:hyperlink r:id="rId42" w:history="1">
        <w:r>
          <w:rPr>
            <w:lang w:val="es-SV" w:eastAsia="es-SV"/>
          </w:rPr>
          <w:t>3.1.1</w:t>
        </w:r>
        <w:r>
          <w:rPr>
            <w:rFonts w:ascii="Times New Roman" w:hAnsi="Times New Roman" w:cs="Times New Roman"/>
            <w:sz w:val="24"/>
            <w:lang w:val="es-SV" w:eastAsia="es-SV"/>
          </w:rPr>
          <w:tab/>
        </w:r>
        <w:r>
          <w:rPr>
            <w:lang w:val="es-SV" w:eastAsia="es-SV"/>
          </w:rPr>
          <w:t>Interfaces de usuario</w:t>
        </w:r>
        <w:r>
          <w:rPr>
            <w:lang w:val="es-SV" w:eastAsia="es-SV"/>
          </w:rPr>
          <w:tab/>
        </w:r>
      </w:hyperlink>
      <w:hyperlink w:anchor="__RefHeading___Toc33411075" w:history="1">
        <w:r>
          <w:rPr>
            <w:lang w:val="es-SV" w:eastAsia="es-SV"/>
          </w:rPr>
          <w:t>8</w:t>
        </w:r>
      </w:hyperlink>
    </w:p>
    <w:p w14:paraId="15CF5E92" w14:textId="60C864EE" w:rsidR="00000000" w:rsidRDefault="0093385D">
      <w:pPr>
        <w:pStyle w:val="TDC3"/>
        <w:tabs>
          <w:tab w:val="left" w:pos="960"/>
          <w:tab w:val="right" w:pos="8494"/>
        </w:tabs>
      </w:pPr>
      <w:hyperlink r:id="rId43" w:history="1">
        <w:r>
          <w:rPr>
            <w:lang w:val="es-SV" w:eastAsia="es-SV"/>
          </w:rPr>
          <w:t>3.1.2</w:t>
        </w:r>
        <w:r>
          <w:rPr>
            <w:rFonts w:ascii="Times New Roman" w:hAnsi="Times New Roman" w:cs="Times New Roman"/>
            <w:sz w:val="24"/>
            <w:lang w:val="es-SV" w:eastAsia="es-SV"/>
          </w:rPr>
          <w:tab/>
        </w:r>
        <w:r>
          <w:rPr>
            <w:lang w:val="es-SV" w:eastAsia="es-SV"/>
          </w:rPr>
          <w:t>Interfaces de hardware</w:t>
        </w:r>
        <w:r>
          <w:rPr>
            <w:lang w:val="es-SV" w:eastAsia="es-SV"/>
          </w:rPr>
          <w:tab/>
        </w:r>
      </w:hyperlink>
      <w:hyperlink w:anchor="__RefHeading___Toc33411076" w:history="1">
        <w:r>
          <w:rPr>
            <w:lang w:val="es-SV" w:eastAsia="es-SV"/>
          </w:rPr>
          <w:t>8</w:t>
        </w:r>
      </w:hyperlink>
    </w:p>
    <w:p w14:paraId="4F6BB139" w14:textId="33B87675" w:rsidR="00000000" w:rsidRDefault="0093385D">
      <w:pPr>
        <w:pStyle w:val="TDC3"/>
        <w:tabs>
          <w:tab w:val="left" w:pos="960"/>
          <w:tab w:val="right" w:pos="8494"/>
        </w:tabs>
      </w:pPr>
      <w:hyperlink r:id="rId44" w:history="1">
        <w:r>
          <w:rPr>
            <w:lang w:val="fr-FR" w:eastAsia="es-SV"/>
          </w:rPr>
          <w:t>3.1.3</w:t>
        </w:r>
        <w:r>
          <w:rPr>
            <w:rFonts w:ascii="Times New Roman" w:hAnsi="Times New Roman" w:cs="Times New Roman"/>
            <w:sz w:val="24"/>
            <w:lang w:val="es-SV" w:eastAsia="es-SV"/>
          </w:rPr>
          <w:tab/>
        </w:r>
        <w:r>
          <w:rPr>
            <w:lang w:val="fr-FR" w:eastAsia="es-SV"/>
          </w:rPr>
          <w:t>Interfaces de software</w:t>
        </w:r>
        <w:r>
          <w:rPr>
            <w:lang w:val="es-SV" w:eastAsia="es-SV"/>
          </w:rPr>
          <w:tab/>
        </w:r>
      </w:hyperlink>
      <w:hyperlink w:anchor="__RefHeading___Toc33411077" w:history="1">
        <w:r>
          <w:rPr>
            <w:lang w:val="es-SV" w:eastAsia="es-SV"/>
          </w:rPr>
          <w:t>8</w:t>
        </w:r>
      </w:hyperlink>
    </w:p>
    <w:p w14:paraId="717ABBA9" w14:textId="39AEE0DC" w:rsidR="00000000" w:rsidRDefault="0093385D">
      <w:pPr>
        <w:pStyle w:val="TDC3"/>
        <w:tabs>
          <w:tab w:val="left" w:pos="960"/>
          <w:tab w:val="right" w:pos="8494"/>
        </w:tabs>
      </w:pPr>
      <w:hyperlink r:id="rId45" w:history="1">
        <w:r>
          <w:rPr>
            <w:lang w:val="es-SV" w:eastAsia="es-SV"/>
          </w:rPr>
          <w:t>3.1.4</w:t>
        </w:r>
        <w:r>
          <w:rPr>
            <w:rFonts w:ascii="Times New Roman" w:hAnsi="Times New Roman" w:cs="Times New Roman"/>
            <w:sz w:val="24"/>
            <w:lang w:val="es-SV" w:eastAsia="es-SV"/>
          </w:rPr>
          <w:tab/>
        </w:r>
        <w:r>
          <w:rPr>
            <w:lang w:val="es-SV" w:eastAsia="es-SV"/>
          </w:rPr>
          <w:t>Interfaces de comunicación</w:t>
        </w:r>
        <w:r>
          <w:rPr>
            <w:lang w:val="es-SV" w:eastAsia="es-SV"/>
          </w:rPr>
          <w:tab/>
        </w:r>
      </w:hyperlink>
      <w:hyperlink w:anchor="__RefHeading___Toc33411078" w:history="1">
        <w:r>
          <w:rPr>
            <w:lang w:val="es-SV" w:eastAsia="es-SV"/>
          </w:rPr>
          <w:t>8</w:t>
        </w:r>
      </w:hyperlink>
    </w:p>
    <w:p w14:paraId="0C7E2813" w14:textId="6E94F88A" w:rsidR="00000000" w:rsidRDefault="0093385D">
      <w:pPr>
        <w:pStyle w:val="TDC2"/>
        <w:tabs>
          <w:tab w:val="left" w:pos="720"/>
          <w:tab w:val="right" w:pos="8494"/>
        </w:tabs>
      </w:pPr>
      <w:hyperlink r:id="rId46" w:history="1">
        <w:r>
          <w:rPr>
            <w:lang w:val="es-SV" w:eastAsia="es-SV"/>
          </w:rPr>
          <w:t>3.2</w:t>
        </w:r>
        <w:r>
          <w:rPr>
            <w:rFonts w:ascii="Times New Roman" w:hAnsi="Times New Roman" w:cs="Times New Roman"/>
            <w:b w:val="0"/>
            <w:bCs w:val="0"/>
            <w:sz w:val="24"/>
            <w:lang w:val="es-SV" w:eastAsia="es-SV"/>
          </w:rPr>
          <w:tab/>
        </w:r>
        <w:r>
          <w:rPr>
            <w:lang w:val="es-SV" w:eastAsia="es-SV"/>
          </w:rPr>
          <w:t>Requisitos funcionales</w:t>
        </w:r>
        <w:r>
          <w:rPr>
            <w:lang w:val="es-SV" w:eastAsia="es-SV"/>
          </w:rPr>
          <w:tab/>
        </w:r>
      </w:hyperlink>
      <w:hyperlink w:anchor="__RefHeading___Toc33411079" w:history="1">
        <w:r>
          <w:rPr>
            <w:lang w:val="es-SV" w:eastAsia="es-SV"/>
          </w:rPr>
          <w:t>8</w:t>
        </w:r>
      </w:hyperlink>
    </w:p>
    <w:p w14:paraId="5ED4271C" w14:textId="3C9D53CE" w:rsidR="00000000" w:rsidRDefault="0093385D">
      <w:pPr>
        <w:pStyle w:val="TDC3"/>
        <w:tabs>
          <w:tab w:val="left" w:pos="960"/>
          <w:tab w:val="right" w:pos="8494"/>
        </w:tabs>
      </w:pPr>
      <w:hyperlink r:id="rId47" w:history="1">
        <w:r>
          <w:rPr>
            <w:lang w:val="es-SV" w:eastAsia="es-SV"/>
          </w:rPr>
          <w:t>3.2</w:t>
        </w:r>
        <w:r>
          <w:rPr>
            <w:lang w:val="es-SV" w:eastAsia="es-SV"/>
          </w:rPr>
          <w:t>.1</w:t>
        </w:r>
        <w:r>
          <w:rPr>
            <w:rFonts w:ascii="Times New Roman" w:hAnsi="Times New Roman" w:cs="Times New Roman"/>
            <w:sz w:val="24"/>
            <w:lang w:val="es-SV" w:eastAsia="es-SV"/>
          </w:rPr>
          <w:tab/>
        </w:r>
        <w:r>
          <w:rPr>
            <w:lang w:val="es-SV" w:eastAsia="es-SV"/>
          </w:rPr>
          <w:t>Requisito funcional 1</w:t>
        </w:r>
        <w:r>
          <w:rPr>
            <w:lang w:val="es-SV" w:eastAsia="es-SV"/>
          </w:rPr>
          <w:tab/>
        </w:r>
      </w:hyperlink>
      <w:hyperlink w:anchor="__RefHeading___Toc33411080" w:history="1">
        <w:r>
          <w:rPr>
            <w:lang w:val="es-SV" w:eastAsia="es-SV"/>
          </w:rPr>
          <w:t>9</w:t>
        </w:r>
      </w:hyperlink>
    </w:p>
    <w:p w14:paraId="0BED3E95" w14:textId="00D76314" w:rsidR="00000000" w:rsidRDefault="0093385D">
      <w:pPr>
        <w:pStyle w:val="TDC3"/>
        <w:tabs>
          <w:tab w:val="left" w:pos="960"/>
          <w:tab w:val="right" w:pos="8494"/>
        </w:tabs>
      </w:pPr>
      <w:hyperlink r:id="rId48" w:history="1">
        <w:r>
          <w:rPr>
            <w:lang w:val="es-SV" w:eastAsia="es-SV"/>
          </w:rPr>
          <w:t>3.2.2</w:t>
        </w:r>
        <w:r>
          <w:rPr>
            <w:rFonts w:ascii="Times New Roman" w:hAnsi="Times New Roman" w:cs="Times New Roman"/>
            <w:sz w:val="24"/>
            <w:lang w:val="es-SV" w:eastAsia="es-SV"/>
          </w:rPr>
          <w:tab/>
        </w:r>
        <w:r>
          <w:rPr>
            <w:lang w:val="es-SV" w:eastAsia="es-SV"/>
          </w:rPr>
          <w:t>Requisito funcional 2</w:t>
        </w:r>
        <w:r>
          <w:rPr>
            <w:lang w:val="es-SV" w:eastAsia="es-SV"/>
          </w:rPr>
          <w:tab/>
        </w:r>
      </w:hyperlink>
      <w:hyperlink w:anchor="__RefHeading___Toc33411081" w:history="1">
        <w:r>
          <w:rPr>
            <w:lang w:val="es-SV" w:eastAsia="es-SV"/>
          </w:rPr>
          <w:t>9</w:t>
        </w:r>
      </w:hyperlink>
    </w:p>
    <w:p w14:paraId="278692B4" w14:textId="1AB75B65" w:rsidR="00000000" w:rsidRDefault="0093385D">
      <w:pPr>
        <w:pStyle w:val="TDC3"/>
        <w:tabs>
          <w:tab w:val="left" w:pos="960"/>
          <w:tab w:val="right" w:pos="8494"/>
        </w:tabs>
      </w:pPr>
      <w:hyperlink r:id="rId49" w:history="1">
        <w:r>
          <w:rPr>
            <w:lang w:val="es-SV" w:eastAsia="es-SV"/>
          </w:rPr>
          <w:t>3.2.3</w:t>
        </w:r>
        <w:r>
          <w:rPr>
            <w:rFonts w:ascii="Times New Roman" w:hAnsi="Times New Roman" w:cs="Times New Roman"/>
            <w:sz w:val="24"/>
            <w:lang w:val="es-SV" w:eastAsia="es-SV"/>
          </w:rPr>
          <w:tab/>
        </w:r>
        <w:r>
          <w:rPr>
            <w:lang w:val="es-SV" w:eastAsia="es-SV"/>
          </w:rPr>
          <w:t>Requisito funcional 3</w:t>
        </w:r>
        <w:r>
          <w:rPr>
            <w:lang w:val="es-SV" w:eastAsia="es-SV"/>
          </w:rPr>
          <w:tab/>
        </w:r>
      </w:hyperlink>
      <w:hyperlink w:anchor="__RefHeading___Toc33411082" w:history="1">
        <w:r>
          <w:rPr>
            <w:lang w:val="es-SV" w:eastAsia="es-SV"/>
          </w:rPr>
          <w:t>9</w:t>
        </w:r>
      </w:hyperlink>
    </w:p>
    <w:p w14:paraId="70B6BC2F" w14:textId="0520F877" w:rsidR="00000000" w:rsidRDefault="0093385D">
      <w:pPr>
        <w:pStyle w:val="TDC3"/>
        <w:tabs>
          <w:tab w:val="left" w:pos="960"/>
          <w:tab w:val="right" w:pos="8494"/>
        </w:tabs>
      </w:pPr>
      <w:hyperlink r:id="rId50" w:history="1">
        <w:r>
          <w:rPr>
            <w:lang w:val="es-SV" w:eastAsia="es-SV"/>
          </w:rPr>
          <w:t>3.2.4</w:t>
        </w:r>
        <w:r>
          <w:rPr>
            <w:rFonts w:ascii="Times New Roman" w:hAnsi="Times New Roman" w:cs="Times New Roman"/>
            <w:sz w:val="24"/>
            <w:lang w:val="es-SV" w:eastAsia="es-SV"/>
          </w:rPr>
          <w:tab/>
        </w:r>
        <w:r>
          <w:rPr>
            <w:lang w:val="es-SV" w:eastAsia="es-SV"/>
          </w:rPr>
          <w:t>Requisito funcional n</w:t>
        </w:r>
        <w:r>
          <w:rPr>
            <w:lang w:val="es-SV" w:eastAsia="es-SV"/>
          </w:rPr>
          <w:tab/>
        </w:r>
      </w:hyperlink>
      <w:hyperlink w:anchor="__RefHeading___Toc33411083" w:history="1">
        <w:r>
          <w:rPr>
            <w:lang w:val="es-SV" w:eastAsia="es-SV"/>
          </w:rPr>
          <w:t>9</w:t>
        </w:r>
      </w:hyperlink>
    </w:p>
    <w:p w14:paraId="2D5E4B24" w14:textId="1C9486FE" w:rsidR="00000000" w:rsidRDefault="0093385D">
      <w:pPr>
        <w:pStyle w:val="TDC2"/>
        <w:tabs>
          <w:tab w:val="left" w:pos="720"/>
          <w:tab w:val="right" w:pos="8494"/>
        </w:tabs>
      </w:pPr>
      <w:hyperlink r:id="rId51" w:history="1">
        <w:r>
          <w:rPr>
            <w:lang w:val="es-SV" w:eastAsia="es-SV"/>
          </w:rPr>
          <w:t>3.3</w:t>
        </w:r>
        <w:r>
          <w:rPr>
            <w:rFonts w:ascii="Times New Roman" w:hAnsi="Times New Roman" w:cs="Times New Roman"/>
            <w:b w:val="0"/>
            <w:bCs w:val="0"/>
            <w:sz w:val="24"/>
            <w:lang w:val="es-SV" w:eastAsia="es-SV"/>
          </w:rPr>
          <w:tab/>
        </w:r>
        <w:r>
          <w:rPr>
            <w:lang w:val="es-SV" w:eastAsia="es-SV"/>
          </w:rPr>
          <w:t>Requisitos no funcionales</w:t>
        </w:r>
        <w:r>
          <w:rPr>
            <w:lang w:val="es-SV" w:eastAsia="es-SV"/>
          </w:rPr>
          <w:tab/>
        </w:r>
      </w:hyperlink>
      <w:hyperlink w:anchor="__RefHeading___Toc33411084" w:history="1">
        <w:r>
          <w:rPr>
            <w:lang w:val="es-SV" w:eastAsia="es-SV"/>
          </w:rPr>
          <w:t>9</w:t>
        </w:r>
      </w:hyperlink>
    </w:p>
    <w:p w14:paraId="1575657E" w14:textId="62D80D41" w:rsidR="00000000" w:rsidRDefault="0093385D">
      <w:pPr>
        <w:pStyle w:val="TDC3"/>
        <w:tabs>
          <w:tab w:val="left" w:pos="960"/>
          <w:tab w:val="right" w:pos="8494"/>
        </w:tabs>
      </w:pPr>
      <w:hyperlink r:id="rId52" w:history="1">
        <w:r>
          <w:rPr>
            <w:lang w:val="es-SV" w:eastAsia="es-SV"/>
          </w:rPr>
          <w:t>3.3.1</w:t>
        </w:r>
        <w:r>
          <w:rPr>
            <w:rFonts w:ascii="Times New Roman" w:hAnsi="Times New Roman" w:cs="Times New Roman"/>
            <w:sz w:val="24"/>
            <w:lang w:val="es-SV" w:eastAsia="es-SV"/>
          </w:rPr>
          <w:tab/>
        </w:r>
        <w:r>
          <w:rPr>
            <w:lang w:val="es-SV" w:eastAsia="es-SV"/>
          </w:rPr>
          <w:t>Requisitos de rendimiento</w:t>
        </w:r>
        <w:r>
          <w:rPr>
            <w:lang w:val="es-SV" w:eastAsia="es-SV"/>
          </w:rPr>
          <w:tab/>
        </w:r>
      </w:hyperlink>
      <w:hyperlink w:anchor="__RefHeading___Toc33411085" w:history="1">
        <w:r>
          <w:rPr>
            <w:lang w:val="es-SV" w:eastAsia="es-SV"/>
          </w:rPr>
          <w:t>9</w:t>
        </w:r>
      </w:hyperlink>
    </w:p>
    <w:p w14:paraId="53C35C34" w14:textId="2FA0E4A7" w:rsidR="00000000" w:rsidRDefault="0093385D">
      <w:pPr>
        <w:pStyle w:val="TDC3"/>
        <w:tabs>
          <w:tab w:val="left" w:pos="960"/>
          <w:tab w:val="right" w:pos="8494"/>
        </w:tabs>
      </w:pPr>
      <w:hyperlink r:id="rId53" w:history="1">
        <w:r>
          <w:rPr>
            <w:lang w:val="es-SV" w:eastAsia="es-SV"/>
          </w:rPr>
          <w:t>3.3.2</w:t>
        </w:r>
        <w:r>
          <w:rPr>
            <w:rFonts w:ascii="Times New Roman" w:hAnsi="Times New Roman" w:cs="Times New Roman"/>
            <w:sz w:val="24"/>
            <w:lang w:val="es-SV" w:eastAsia="es-SV"/>
          </w:rPr>
          <w:tab/>
        </w:r>
        <w:r>
          <w:rPr>
            <w:lang w:val="es-SV" w:eastAsia="es-SV"/>
          </w:rPr>
          <w:t>Seguridad</w:t>
        </w:r>
        <w:r>
          <w:rPr>
            <w:lang w:val="es-SV" w:eastAsia="es-SV"/>
          </w:rPr>
          <w:tab/>
        </w:r>
      </w:hyperlink>
      <w:hyperlink w:anchor="__RefHeading___Toc33411086" w:history="1">
        <w:r>
          <w:rPr>
            <w:lang w:val="es-SV" w:eastAsia="es-SV"/>
          </w:rPr>
          <w:t>9</w:t>
        </w:r>
      </w:hyperlink>
    </w:p>
    <w:p w14:paraId="08B51108" w14:textId="20206FB5" w:rsidR="00000000" w:rsidRDefault="0093385D">
      <w:pPr>
        <w:pStyle w:val="TDC3"/>
        <w:tabs>
          <w:tab w:val="left" w:pos="960"/>
          <w:tab w:val="right" w:pos="8494"/>
        </w:tabs>
      </w:pPr>
      <w:hyperlink r:id="rId54" w:history="1">
        <w:r>
          <w:rPr>
            <w:lang w:val="es-SV" w:eastAsia="es-SV"/>
          </w:rPr>
          <w:t>3.3.3</w:t>
        </w:r>
        <w:r>
          <w:rPr>
            <w:rFonts w:ascii="Times New Roman" w:hAnsi="Times New Roman" w:cs="Times New Roman"/>
            <w:sz w:val="24"/>
            <w:lang w:val="es-SV" w:eastAsia="es-SV"/>
          </w:rPr>
          <w:tab/>
        </w:r>
        <w:r>
          <w:rPr>
            <w:lang w:val="es-SV" w:eastAsia="es-SV"/>
          </w:rPr>
          <w:t>Fiabilidad</w:t>
        </w:r>
        <w:r>
          <w:rPr>
            <w:lang w:val="es-SV" w:eastAsia="es-SV"/>
          </w:rPr>
          <w:tab/>
        </w:r>
      </w:hyperlink>
      <w:hyperlink w:anchor="__RefHeading___Toc33411087" w:history="1">
        <w:r>
          <w:rPr>
            <w:lang w:val="es-SV" w:eastAsia="es-SV"/>
          </w:rPr>
          <w:t>9</w:t>
        </w:r>
      </w:hyperlink>
    </w:p>
    <w:p w14:paraId="255B2717" w14:textId="1888F011" w:rsidR="00000000" w:rsidRDefault="0093385D">
      <w:pPr>
        <w:pStyle w:val="TDC3"/>
        <w:tabs>
          <w:tab w:val="left" w:pos="960"/>
          <w:tab w:val="right" w:pos="8494"/>
        </w:tabs>
      </w:pPr>
      <w:hyperlink r:id="rId55" w:history="1">
        <w:r>
          <w:rPr>
            <w:lang w:val="es-SV" w:eastAsia="es-SV"/>
          </w:rPr>
          <w:t>3.3.4</w:t>
        </w:r>
        <w:r>
          <w:rPr>
            <w:rFonts w:ascii="Times New Roman" w:hAnsi="Times New Roman" w:cs="Times New Roman"/>
            <w:sz w:val="24"/>
            <w:lang w:val="es-SV" w:eastAsia="es-SV"/>
          </w:rPr>
          <w:tab/>
        </w:r>
        <w:r>
          <w:rPr>
            <w:lang w:val="es-SV" w:eastAsia="es-SV"/>
          </w:rPr>
          <w:t>Disponibilidad</w:t>
        </w:r>
        <w:r>
          <w:rPr>
            <w:lang w:val="es-SV" w:eastAsia="es-SV"/>
          </w:rPr>
          <w:tab/>
        </w:r>
      </w:hyperlink>
      <w:hyperlink w:anchor="__RefHeading___Toc33411088" w:history="1">
        <w:r>
          <w:rPr>
            <w:lang w:val="es-SV" w:eastAsia="es-SV"/>
          </w:rPr>
          <w:t>9</w:t>
        </w:r>
      </w:hyperlink>
    </w:p>
    <w:p w14:paraId="34F76643" w14:textId="75068B91" w:rsidR="00000000" w:rsidRDefault="0093385D">
      <w:pPr>
        <w:pStyle w:val="TDC3"/>
        <w:tabs>
          <w:tab w:val="left" w:pos="960"/>
          <w:tab w:val="right" w:pos="8494"/>
        </w:tabs>
      </w:pPr>
      <w:hyperlink r:id="rId56" w:history="1">
        <w:r>
          <w:rPr>
            <w:lang w:val="es-SV" w:eastAsia="es-SV"/>
          </w:rPr>
          <w:t>3.</w:t>
        </w:r>
        <w:r>
          <w:rPr>
            <w:lang w:val="es-SV" w:eastAsia="es-SV"/>
          </w:rPr>
          <w:t>3.5</w:t>
        </w:r>
        <w:r>
          <w:rPr>
            <w:rFonts w:ascii="Times New Roman" w:hAnsi="Times New Roman" w:cs="Times New Roman"/>
            <w:sz w:val="24"/>
            <w:lang w:val="es-SV" w:eastAsia="es-SV"/>
          </w:rPr>
          <w:tab/>
        </w:r>
        <w:r>
          <w:rPr>
            <w:lang w:val="es-SV" w:eastAsia="es-SV"/>
          </w:rPr>
          <w:t>Mantenibilidad</w:t>
        </w:r>
        <w:r>
          <w:rPr>
            <w:lang w:val="es-SV" w:eastAsia="es-SV"/>
          </w:rPr>
          <w:tab/>
        </w:r>
      </w:hyperlink>
      <w:hyperlink w:anchor="__RefHeading___Toc33411089" w:history="1">
        <w:r>
          <w:rPr>
            <w:lang w:val="es-SV" w:eastAsia="es-SV"/>
          </w:rPr>
          <w:t>10</w:t>
        </w:r>
      </w:hyperlink>
    </w:p>
    <w:p w14:paraId="121AE811" w14:textId="2D8DEC6B" w:rsidR="00000000" w:rsidRDefault="0093385D">
      <w:pPr>
        <w:pStyle w:val="TDC3"/>
        <w:tabs>
          <w:tab w:val="left" w:pos="960"/>
          <w:tab w:val="right" w:pos="8494"/>
        </w:tabs>
      </w:pPr>
      <w:hyperlink r:id="rId57" w:history="1">
        <w:r>
          <w:rPr>
            <w:lang w:val="es-SV" w:eastAsia="es-SV"/>
          </w:rPr>
          <w:t>3.3.6</w:t>
        </w:r>
        <w:r>
          <w:rPr>
            <w:rFonts w:ascii="Times New Roman" w:hAnsi="Times New Roman" w:cs="Times New Roman"/>
            <w:sz w:val="24"/>
            <w:lang w:val="es-SV" w:eastAsia="es-SV"/>
          </w:rPr>
          <w:tab/>
        </w:r>
        <w:r>
          <w:rPr>
            <w:lang w:val="es-SV" w:eastAsia="es-SV"/>
          </w:rPr>
          <w:t>Portabilidad</w:t>
        </w:r>
        <w:r>
          <w:rPr>
            <w:lang w:val="es-SV" w:eastAsia="es-SV"/>
          </w:rPr>
          <w:tab/>
        </w:r>
      </w:hyperlink>
      <w:hyperlink w:anchor="__RefHeading___Toc33411090" w:history="1">
        <w:r>
          <w:rPr>
            <w:lang w:val="es-SV" w:eastAsia="es-SV"/>
          </w:rPr>
          <w:t>10</w:t>
        </w:r>
      </w:hyperlink>
    </w:p>
    <w:p w14:paraId="2D4591D8" w14:textId="5E644404" w:rsidR="00000000" w:rsidRDefault="0093385D">
      <w:pPr>
        <w:pStyle w:val="TDC2"/>
        <w:tabs>
          <w:tab w:val="left" w:pos="720"/>
          <w:tab w:val="right" w:pos="8494"/>
        </w:tabs>
      </w:pPr>
      <w:hyperlink r:id="rId58" w:history="1">
        <w:r>
          <w:rPr>
            <w:lang w:val="es-SV" w:eastAsia="es-SV"/>
          </w:rPr>
          <w:t>3.4</w:t>
        </w:r>
        <w:r>
          <w:rPr>
            <w:rFonts w:ascii="Times New Roman" w:hAnsi="Times New Roman" w:cs="Times New Roman"/>
            <w:b w:val="0"/>
            <w:bCs w:val="0"/>
            <w:sz w:val="24"/>
            <w:lang w:val="es-SV" w:eastAsia="es-SV"/>
          </w:rPr>
          <w:tab/>
        </w:r>
        <w:r>
          <w:rPr>
            <w:lang w:val="es-SV" w:eastAsia="es-SV"/>
          </w:rPr>
          <w:t>Otros requisitos</w:t>
        </w:r>
        <w:r>
          <w:rPr>
            <w:lang w:val="es-SV" w:eastAsia="es-SV"/>
          </w:rPr>
          <w:tab/>
        </w:r>
      </w:hyperlink>
      <w:hyperlink w:anchor="__RefHeading___Toc33411091" w:history="1">
        <w:r>
          <w:rPr>
            <w:lang w:val="es-SV" w:eastAsia="es-SV"/>
          </w:rPr>
          <w:t>10</w:t>
        </w:r>
      </w:hyperlink>
    </w:p>
    <w:p w14:paraId="60F8D1C0" w14:textId="584FFA4F" w:rsidR="00000000" w:rsidRDefault="0093385D">
      <w:pPr>
        <w:pStyle w:val="TDC1"/>
        <w:tabs>
          <w:tab w:val="left" w:pos="480"/>
          <w:tab w:val="right" w:pos="8494"/>
        </w:tabs>
      </w:pPr>
      <w:hyperlink r:id="rId59" w:history="1">
        <w:r>
          <w:rPr>
            <w:b w:val="0"/>
            <w:bCs w:val="0"/>
            <w:caps w:val="0"/>
            <w:lang w:val="es-SV" w:eastAsia="es-SV"/>
          </w:rPr>
          <w:t>4</w:t>
        </w:r>
        <w:r>
          <w:rPr>
            <w:rFonts w:ascii="Times New Roman" w:hAnsi="Times New Roman" w:cs="Times New Roman"/>
            <w:b w:val="0"/>
            <w:bCs w:val="0"/>
            <w:caps w:val="0"/>
            <w:sz w:val="24"/>
            <w:szCs w:val="24"/>
            <w:lang w:val="es-SV" w:eastAsia="es-SV"/>
          </w:rPr>
          <w:tab/>
        </w:r>
        <w:r>
          <w:rPr>
            <w:b w:val="0"/>
            <w:bCs w:val="0"/>
            <w:caps w:val="0"/>
            <w:lang w:val="es-SV" w:eastAsia="es-SV"/>
          </w:rPr>
          <w:t>Apéndices</w:t>
        </w:r>
        <w:r>
          <w:rPr>
            <w:b w:val="0"/>
            <w:bCs w:val="0"/>
            <w:caps w:val="0"/>
            <w:lang w:val="es-SV" w:eastAsia="es-SV"/>
          </w:rPr>
          <w:tab/>
        </w:r>
      </w:hyperlink>
      <w:hyperlink w:anchor="__RefHeading___Toc33411092" w:history="1">
        <w:r>
          <w:rPr>
            <w:b w:val="0"/>
            <w:bCs w:val="0"/>
            <w:caps w:val="0"/>
            <w:lang w:val="es-SV" w:eastAsia="es-SV"/>
          </w:rPr>
          <w:t>10</w:t>
        </w:r>
      </w:hyperlink>
    </w:p>
    <w:p w14:paraId="44939B20" w14:textId="77777777" w:rsidR="00000000" w:rsidRDefault="0093385D">
      <w:pPr>
        <w:rPr>
          <w:rFonts w:ascii="Times New Roman" w:hAnsi="Times New Roman" w:cs="Times New Roman"/>
          <w:b/>
          <w:bCs/>
          <w:caps/>
          <w:sz w:val="24"/>
          <w:lang w:val="es-SV" w:eastAsia="es-SV"/>
        </w:rPr>
      </w:pPr>
      <w:r>
        <w:fldChar w:fldCharType="end"/>
      </w:r>
    </w:p>
    <w:p w14:paraId="6DB2F570" w14:textId="77777777" w:rsidR="00000000" w:rsidRDefault="0093385D">
      <w:pPr>
        <w:pStyle w:val="Ttulo1"/>
        <w:pageBreakBefore/>
      </w:pPr>
      <w:bookmarkStart w:id="2" w:name="__RefHeading___Toc33411059"/>
      <w:bookmarkEnd w:id="2"/>
      <w:r>
        <w:lastRenderedPageBreak/>
        <w:t>Introducción</w:t>
      </w:r>
    </w:p>
    <w:p w14:paraId="057EA93A" w14:textId="77777777" w:rsidR="00000000" w:rsidRDefault="0093385D">
      <w:pPr>
        <w:pStyle w:val="Normalindentado1"/>
      </w:pPr>
      <w:r>
        <w:fldChar w:fldCharType="begin"/>
      </w:r>
      <w:r>
        <w:instrText xml:space="preserve"> MACROBUTTON NoMacro</w:instrText>
      </w:r>
      <w:r>
        <w:instrText xml:space="preserve"> [Inserte aquí el texto]</w:instrText>
      </w:r>
      <w:r>
        <w:fldChar w:fldCharType="separate"/>
      </w:r>
      <w:r>
        <w:t>[Inserte aquí el texto]</w:t>
      </w:r>
      <w:r>
        <w:fldChar w:fldCharType="end"/>
      </w:r>
    </w:p>
    <w:p w14:paraId="672EB9F5" w14:textId="77777777" w:rsidR="00000000" w:rsidRDefault="0093385D">
      <w:pPr>
        <w:pStyle w:val="guiazul"/>
        <w:ind w:left="300"/>
      </w:pPr>
      <w:r>
        <w:t xml:space="preserve">La introducción de la Especificación de requisitos de software (SRS) debe proporcionar una vista general de la SRS. Debe incluir el objetivo, el alcance, las definiciones y acrónimos, las referencias, y la </w:t>
      </w:r>
      <w:r>
        <w:t>vista general del SRS.</w:t>
      </w:r>
    </w:p>
    <w:p w14:paraId="06A0EC6F" w14:textId="77777777" w:rsidR="00000000" w:rsidRDefault="0093385D">
      <w:pPr>
        <w:pStyle w:val="Ttulo2"/>
      </w:pPr>
      <w:bookmarkStart w:id="3" w:name="__RefHeading___Toc33411060"/>
      <w:bookmarkEnd w:id="3"/>
      <w:r>
        <w:t>Propósito</w:t>
      </w:r>
    </w:p>
    <w:p w14:paraId="669B1E89" w14:textId="77777777" w:rsidR="00000000" w:rsidRDefault="0093385D">
      <w:pPr>
        <w:pStyle w:val="Normalindentado2"/>
      </w:pPr>
      <w:r>
        <w:fldChar w:fldCharType="begin"/>
      </w:r>
      <w:r>
        <w:instrText xml:space="preserve"> MACROBUTTON NoMacro [Inserte aquí el texto]</w:instrText>
      </w:r>
      <w:r>
        <w:fldChar w:fldCharType="separate"/>
      </w:r>
      <w:r>
        <w:t>[Inserte aquí el texto]</w:t>
      </w:r>
      <w:r>
        <w:fldChar w:fldCharType="end"/>
      </w:r>
    </w:p>
    <w:p w14:paraId="67EF6128" w14:textId="77777777" w:rsidR="00000000" w:rsidRDefault="0093385D">
      <w:pPr>
        <w:pStyle w:val="guiazul"/>
        <w:numPr>
          <w:ilvl w:val="0"/>
          <w:numId w:val="6"/>
        </w:numPr>
      </w:pPr>
      <w:r>
        <w:t>Propósito del documento</w:t>
      </w:r>
    </w:p>
    <w:p w14:paraId="656F313E" w14:textId="77777777" w:rsidR="00000000" w:rsidRDefault="0093385D">
      <w:pPr>
        <w:pStyle w:val="guiazul"/>
        <w:numPr>
          <w:ilvl w:val="0"/>
          <w:numId w:val="6"/>
        </w:numPr>
      </w:pPr>
      <w:r>
        <w:t>Audiencia a la que va dirigido</w:t>
      </w:r>
    </w:p>
    <w:p w14:paraId="75C0FF12" w14:textId="77777777" w:rsidR="00000000" w:rsidRDefault="0093385D">
      <w:pPr>
        <w:pStyle w:val="Ttulo2"/>
      </w:pPr>
      <w:bookmarkStart w:id="4" w:name="__RefHeading___Toc33411061"/>
      <w:bookmarkEnd w:id="4"/>
      <w:r>
        <w:t>Alcance</w:t>
      </w:r>
    </w:p>
    <w:p w14:paraId="080656CB" w14:textId="77777777" w:rsidR="00000000" w:rsidRDefault="0093385D">
      <w:pPr>
        <w:pStyle w:val="Normalindentado2"/>
      </w:pPr>
      <w:r>
        <w:fldChar w:fldCharType="begin"/>
      </w:r>
      <w:r>
        <w:instrText xml:space="preserve"> MACROBUTTON NoMacro [Inserte aquí el texto]</w:instrText>
      </w:r>
      <w:r>
        <w:fldChar w:fldCharType="separate"/>
      </w:r>
      <w:r>
        <w:t>[Inserte aquí el texto]</w:t>
      </w:r>
      <w:r>
        <w:fldChar w:fldCharType="end"/>
      </w:r>
    </w:p>
    <w:p w14:paraId="763C69F5" w14:textId="77777777" w:rsidR="00000000" w:rsidRDefault="0093385D">
      <w:pPr>
        <w:pStyle w:val="guiazul"/>
        <w:numPr>
          <w:ilvl w:val="0"/>
          <w:numId w:val="8"/>
        </w:numPr>
      </w:pPr>
      <w:r>
        <w:t>Identificación del</w:t>
      </w:r>
      <w:r>
        <w:t xml:space="preserve"> producto(s) a desarrollar mediante un nombre</w:t>
      </w:r>
    </w:p>
    <w:p w14:paraId="06B9CF66" w14:textId="77777777" w:rsidR="00000000" w:rsidRDefault="0093385D">
      <w:pPr>
        <w:pStyle w:val="guiazul"/>
        <w:numPr>
          <w:ilvl w:val="0"/>
          <w:numId w:val="8"/>
        </w:numPr>
      </w:pPr>
      <w:r>
        <w:t>Consistencia con definiciones similares de documentos de mayor nivel (ej. Descripción del sistema) que puedan existir</w:t>
      </w:r>
    </w:p>
    <w:p w14:paraId="2156250B" w14:textId="77777777" w:rsidR="00000000" w:rsidRDefault="0093385D">
      <w:pPr>
        <w:pStyle w:val="Ttulo2"/>
      </w:pPr>
      <w:bookmarkStart w:id="5" w:name="__RefHeading___Toc33411062"/>
      <w:bookmarkEnd w:id="5"/>
      <w:r>
        <w:t>Personal involucrado</w:t>
      </w: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000000" w14:paraId="115A8CE0" w14:textId="77777777">
        <w:tc>
          <w:tcPr>
            <w:tcW w:w="2357" w:type="dxa"/>
            <w:tcBorders>
              <w:top w:val="single" w:sz="4" w:space="0" w:color="292929"/>
              <w:left w:val="single" w:sz="4" w:space="0" w:color="292929"/>
              <w:bottom w:val="single" w:sz="4" w:space="0" w:color="292929"/>
            </w:tcBorders>
            <w:shd w:val="clear" w:color="auto" w:fill="EAEAEA"/>
            <w:vAlign w:val="bottom"/>
          </w:tcPr>
          <w:p w14:paraId="00D7D830" w14:textId="77777777" w:rsidR="00000000" w:rsidRDefault="0093385D">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shd w:val="clear" w:color="auto" w:fill="auto"/>
            <w:vAlign w:val="bottom"/>
          </w:tcPr>
          <w:p w14:paraId="738D5DF6" w14:textId="77777777" w:rsidR="00000000" w:rsidRDefault="0093385D">
            <w:pPr>
              <w:pStyle w:val="Normalindentado2"/>
              <w:ind w:left="0"/>
            </w:pPr>
            <w:r>
              <w:fldChar w:fldCharType="begin"/>
            </w:r>
            <w:r>
              <w:instrText xml:space="preserve"> MACROBUTTON NoMacro [Inserte aquí el texto]</w:instrText>
            </w:r>
            <w:r>
              <w:fldChar w:fldCharType="separate"/>
            </w:r>
            <w:r>
              <w:t>[Inserte aquí el t</w:t>
            </w:r>
            <w:r>
              <w:t>exto]</w:t>
            </w:r>
            <w:r>
              <w:fldChar w:fldCharType="end"/>
            </w:r>
          </w:p>
        </w:tc>
      </w:tr>
      <w:tr w:rsidR="00000000" w14:paraId="0C86CA12" w14:textId="77777777">
        <w:tc>
          <w:tcPr>
            <w:tcW w:w="2357" w:type="dxa"/>
            <w:tcBorders>
              <w:top w:val="single" w:sz="4" w:space="0" w:color="292929"/>
              <w:left w:val="single" w:sz="4" w:space="0" w:color="292929"/>
              <w:bottom w:val="single" w:sz="4" w:space="0" w:color="292929"/>
            </w:tcBorders>
            <w:shd w:val="clear" w:color="auto" w:fill="EAEAEA"/>
          </w:tcPr>
          <w:p w14:paraId="59DB189B" w14:textId="77777777" w:rsidR="00000000" w:rsidRDefault="0093385D">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shd w:val="clear" w:color="auto" w:fill="auto"/>
          </w:tcPr>
          <w:p w14:paraId="454BEB18" w14:textId="77777777" w:rsidR="00000000" w:rsidRDefault="0093385D">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r w:rsidR="00000000" w14:paraId="0B94B71F" w14:textId="77777777">
        <w:tc>
          <w:tcPr>
            <w:tcW w:w="2357" w:type="dxa"/>
            <w:tcBorders>
              <w:top w:val="single" w:sz="4" w:space="0" w:color="292929"/>
              <w:left w:val="single" w:sz="4" w:space="0" w:color="292929"/>
              <w:bottom w:val="single" w:sz="4" w:space="0" w:color="292929"/>
            </w:tcBorders>
            <w:shd w:val="clear" w:color="auto" w:fill="EAEAEA"/>
          </w:tcPr>
          <w:p w14:paraId="2A02B98E" w14:textId="77777777" w:rsidR="00000000" w:rsidRDefault="0093385D">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shd w:val="clear" w:color="auto" w:fill="auto"/>
          </w:tcPr>
          <w:p w14:paraId="45954C16" w14:textId="77777777" w:rsidR="00000000" w:rsidRDefault="0093385D">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r w:rsidR="00000000" w14:paraId="2E719FC4" w14:textId="77777777">
        <w:tc>
          <w:tcPr>
            <w:tcW w:w="2357" w:type="dxa"/>
            <w:tcBorders>
              <w:top w:val="single" w:sz="4" w:space="0" w:color="292929"/>
              <w:left w:val="single" w:sz="4" w:space="0" w:color="292929"/>
              <w:bottom w:val="single" w:sz="4" w:space="0" w:color="292929"/>
            </w:tcBorders>
            <w:shd w:val="clear" w:color="auto" w:fill="EAEAEA"/>
          </w:tcPr>
          <w:p w14:paraId="6341CC8B" w14:textId="77777777" w:rsidR="00000000" w:rsidRDefault="0093385D">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shd w:val="clear" w:color="auto" w:fill="auto"/>
          </w:tcPr>
          <w:p w14:paraId="6E50D7BF" w14:textId="77777777" w:rsidR="00000000" w:rsidRDefault="0093385D">
            <w:pPr>
              <w:pStyle w:val="Normalindentado2"/>
              <w:ind w:left="0"/>
            </w:pPr>
            <w:r>
              <w:fldChar w:fldCharType="begin"/>
            </w:r>
            <w:r>
              <w:instrText xml:space="preserve"> MACROBUTTON NoMacro [Inserte aquí el texto]</w:instrText>
            </w:r>
            <w:r>
              <w:fldChar w:fldCharType="separate"/>
            </w:r>
            <w:r>
              <w:t xml:space="preserve">[Inserte aquí </w:t>
            </w:r>
            <w:r>
              <w:t>el texto]</w:t>
            </w:r>
            <w:r>
              <w:fldChar w:fldCharType="end"/>
            </w:r>
          </w:p>
        </w:tc>
      </w:tr>
      <w:tr w:rsidR="00000000" w14:paraId="482F19D9" w14:textId="77777777">
        <w:tc>
          <w:tcPr>
            <w:tcW w:w="2357" w:type="dxa"/>
            <w:tcBorders>
              <w:top w:val="single" w:sz="4" w:space="0" w:color="292929"/>
              <w:left w:val="single" w:sz="4" w:space="0" w:color="292929"/>
              <w:bottom w:val="single" w:sz="4" w:space="0" w:color="292929"/>
            </w:tcBorders>
            <w:shd w:val="clear" w:color="auto" w:fill="EAEAEA"/>
          </w:tcPr>
          <w:p w14:paraId="580AF2E6" w14:textId="77777777" w:rsidR="00000000" w:rsidRDefault="0093385D">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shd w:val="clear" w:color="auto" w:fill="auto"/>
          </w:tcPr>
          <w:p w14:paraId="37155372" w14:textId="77777777" w:rsidR="00000000" w:rsidRDefault="0093385D">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r w:rsidR="00000000" w14:paraId="0A5D7C9B" w14:textId="77777777">
        <w:tc>
          <w:tcPr>
            <w:tcW w:w="2357" w:type="dxa"/>
            <w:tcBorders>
              <w:top w:val="single" w:sz="4" w:space="0" w:color="292929"/>
              <w:left w:val="single" w:sz="4" w:space="0" w:color="292929"/>
              <w:bottom w:val="single" w:sz="4" w:space="0" w:color="292929"/>
            </w:tcBorders>
            <w:shd w:val="clear" w:color="auto" w:fill="EAEAEA"/>
          </w:tcPr>
          <w:p w14:paraId="51FF8714" w14:textId="77777777" w:rsidR="00000000" w:rsidRDefault="0093385D">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shd w:val="clear" w:color="auto" w:fill="auto"/>
          </w:tcPr>
          <w:p w14:paraId="52EDDDA9" w14:textId="77777777" w:rsidR="00000000" w:rsidRDefault="0093385D">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bl>
    <w:p w14:paraId="3F82027A" w14:textId="77777777" w:rsidR="00000000" w:rsidRDefault="0093385D">
      <w:pPr>
        <w:pStyle w:val="guiazul"/>
        <w:ind w:left="708"/>
      </w:pPr>
    </w:p>
    <w:p w14:paraId="79A5D6B0" w14:textId="77777777" w:rsidR="00000000" w:rsidRDefault="0093385D">
      <w:pPr>
        <w:pStyle w:val="guiazul"/>
        <w:ind w:left="708"/>
      </w:pPr>
      <w:r>
        <w:t xml:space="preserve">Relación de personas involucradas en el desarrollo del sistema, </w:t>
      </w:r>
      <w:r>
        <w:t>con información de contacto.</w:t>
      </w:r>
    </w:p>
    <w:p w14:paraId="6A2A0C01" w14:textId="77777777" w:rsidR="00000000" w:rsidRDefault="0093385D">
      <w:pPr>
        <w:pStyle w:val="guiazul"/>
        <w:ind w:left="708"/>
      </w:pPr>
      <w:r>
        <w:t>Esta información es útil para que el gestor del proyecto pueda localizar a todos los participantes y recabar la información necesaria para la obtención de requisitos, validaciones de seguimiento, etc.</w:t>
      </w:r>
    </w:p>
    <w:p w14:paraId="6A1B7C1F" w14:textId="77777777" w:rsidR="00000000" w:rsidRDefault="0093385D">
      <w:pPr>
        <w:pStyle w:val="Ttulo2"/>
      </w:pPr>
      <w:bookmarkStart w:id="6" w:name="__RefHeading___Toc33411063"/>
      <w:bookmarkEnd w:id="6"/>
      <w:r>
        <w:t xml:space="preserve">Definiciones, acrónimos y </w:t>
      </w:r>
      <w:r>
        <w:t>abreviaturas</w:t>
      </w:r>
    </w:p>
    <w:p w14:paraId="3B759178" w14:textId="77777777" w:rsidR="00000000" w:rsidRDefault="0093385D">
      <w:pPr>
        <w:pStyle w:val="Normalindentado2"/>
      </w:pPr>
      <w:r>
        <w:fldChar w:fldCharType="begin"/>
      </w:r>
      <w:r>
        <w:instrText xml:space="preserve"> MACROBUTTON NoMacro [Inserte aquí el texto]</w:instrText>
      </w:r>
      <w:r>
        <w:fldChar w:fldCharType="separate"/>
      </w:r>
      <w:r>
        <w:t>[Inserte aquí el texto]</w:t>
      </w:r>
      <w:r>
        <w:fldChar w:fldCharType="end"/>
      </w:r>
    </w:p>
    <w:p w14:paraId="285A8B20" w14:textId="77777777" w:rsidR="00000000" w:rsidRDefault="0093385D">
      <w:pPr>
        <w:pStyle w:val="guiazul"/>
        <w:ind w:left="600"/>
      </w:pPr>
      <w:r>
        <w:t>Definición de todos los términos, abreviaturas y acrónimos necesarios para interpretar apropiadamente este documento. En ella se pueden indicar referencias a uno o más apén</w:t>
      </w:r>
      <w:r>
        <w:t>dices, o a otros documentos.</w:t>
      </w:r>
    </w:p>
    <w:p w14:paraId="34981EFF" w14:textId="77777777" w:rsidR="00000000" w:rsidRDefault="0093385D">
      <w:pPr>
        <w:pStyle w:val="Ttulo2"/>
      </w:pPr>
      <w:bookmarkStart w:id="7" w:name="__RefHeading___Toc33411064"/>
      <w:bookmarkEnd w:id="7"/>
      <w:r>
        <w:t>Referencias</w:t>
      </w:r>
    </w:p>
    <w:tbl>
      <w:tblPr>
        <w:tblW w:w="0" w:type="auto"/>
        <w:tblInd w:w="791" w:type="dxa"/>
        <w:tblLayout w:type="fixed"/>
        <w:tblCellMar>
          <w:left w:w="70" w:type="dxa"/>
          <w:right w:w="70" w:type="dxa"/>
        </w:tblCellMar>
        <w:tblLook w:val="0000" w:firstRow="0" w:lastRow="0" w:firstColumn="0" w:lastColumn="0" w:noHBand="0" w:noVBand="0"/>
      </w:tblPr>
      <w:tblGrid>
        <w:gridCol w:w="1254"/>
        <w:gridCol w:w="1980"/>
        <w:gridCol w:w="2160"/>
        <w:gridCol w:w="863"/>
        <w:gridCol w:w="1548"/>
      </w:tblGrid>
      <w:tr w:rsidR="00000000" w14:paraId="193D3C56" w14:textId="77777777">
        <w:trPr>
          <w:cantSplit/>
          <w:trHeight w:val="284"/>
        </w:trPr>
        <w:tc>
          <w:tcPr>
            <w:tcW w:w="1254" w:type="dxa"/>
            <w:tcBorders>
              <w:top w:val="single" w:sz="4" w:space="0" w:color="292929"/>
              <w:left w:val="single" w:sz="4" w:space="0" w:color="292929"/>
              <w:bottom w:val="double" w:sz="6" w:space="0" w:color="292929"/>
            </w:tcBorders>
            <w:shd w:val="clear" w:color="auto" w:fill="EAEAEA"/>
            <w:vAlign w:val="bottom"/>
          </w:tcPr>
          <w:p w14:paraId="4AE9E458" w14:textId="77777777" w:rsidR="00000000" w:rsidRDefault="0093385D">
            <w:pPr>
              <w:jc w:val="center"/>
            </w:pPr>
            <w:r>
              <w:rPr>
                <w:b/>
                <w:bCs/>
              </w:rPr>
              <w:t>Referencia</w:t>
            </w:r>
          </w:p>
        </w:tc>
        <w:tc>
          <w:tcPr>
            <w:tcW w:w="1980" w:type="dxa"/>
            <w:tcBorders>
              <w:top w:val="single" w:sz="4" w:space="0" w:color="292929"/>
              <w:left w:val="double" w:sz="6" w:space="0" w:color="292929"/>
              <w:bottom w:val="double" w:sz="6" w:space="0" w:color="292929"/>
            </w:tcBorders>
            <w:shd w:val="clear" w:color="auto" w:fill="EAEAEA"/>
            <w:vAlign w:val="bottom"/>
          </w:tcPr>
          <w:p w14:paraId="09E9D74B" w14:textId="77777777" w:rsidR="00000000" w:rsidRDefault="0093385D">
            <w:pPr>
              <w:jc w:val="center"/>
            </w:pPr>
            <w:r>
              <w:rPr>
                <w:b/>
                <w:bCs/>
              </w:rPr>
              <w:t>Titulo</w:t>
            </w:r>
          </w:p>
        </w:tc>
        <w:tc>
          <w:tcPr>
            <w:tcW w:w="2160" w:type="dxa"/>
            <w:tcBorders>
              <w:top w:val="single" w:sz="4" w:space="0" w:color="292929"/>
              <w:left w:val="single" w:sz="4" w:space="0" w:color="292929"/>
              <w:bottom w:val="double" w:sz="6" w:space="0" w:color="292929"/>
            </w:tcBorders>
            <w:shd w:val="clear" w:color="auto" w:fill="EAEAEA"/>
            <w:vAlign w:val="bottom"/>
          </w:tcPr>
          <w:p w14:paraId="6AF50B1F" w14:textId="77777777" w:rsidR="00000000" w:rsidRDefault="0093385D">
            <w:pPr>
              <w:jc w:val="center"/>
            </w:pPr>
            <w:r>
              <w:rPr>
                <w:b/>
                <w:bCs/>
              </w:rPr>
              <w:t>Ruta</w:t>
            </w:r>
          </w:p>
        </w:tc>
        <w:tc>
          <w:tcPr>
            <w:tcW w:w="863" w:type="dxa"/>
            <w:tcBorders>
              <w:top w:val="single" w:sz="4" w:space="0" w:color="292929"/>
              <w:left w:val="single" w:sz="4" w:space="0" w:color="292929"/>
              <w:bottom w:val="double" w:sz="6" w:space="0" w:color="292929"/>
            </w:tcBorders>
            <w:shd w:val="clear" w:color="auto" w:fill="EAEAEA"/>
            <w:vAlign w:val="bottom"/>
          </w:tcPr>
          <w:p w14:paraId="55B88AEA" w14:textId="77777777" w:rsidR="00000000" w:rsidRDefault="0093385D">
            <w:pPr>
              <w:jc w:val="center"/>
            </w:pPr>
            <w:r>
              <w:rPr>
                <w:b/>
                <w:bCs/>
              </w:rPr>
              <w:t>Fecha</w:t>
            </w:r>
          </w:p>
        </w:tc>
        <w:tc>
          <w:tcPr>
            <w:tcW w:w="1548"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23B60728" w14:textId="77777777" w:rsidR="00000000" w:rsidRDefault="0093385D">
            <w:pPr>
              <w:jc w:val="center"/>
            </w:pPr>
            <w:r>
              <w:rPr>
                <w:b/>
                <w:bCs/>
              </w:rPr>
              <w:t>Autor</w:t>
            </w:r>
          </w:p>
        </w:tc>
      </w:tr>
      <w:tr w:rsidR="00000000" w14:paraId="5AB49BDE" w14:textId="77777777">
        <w:trPr>
          <w:cantSplit/>
        </w:trPr>
        <w:tc>
          <w:tcPr>
            <w:tcW w:w="1254" w:type="dxa"/>
            <w:tcBorders>
              <w:top w:val="double" w:sz="6" w:space="0" w:color="292929"/>
              <w:left w:val="single" w:sz="4" w:space="0" w:color="292929"/>
              <w:bottom w:val="single" w:sz="4" w:space="0" w:color="292929"/>
            </w:tcBorders>
            <w:shd w:val="clear" w:color="auto" w:fill="auto"/>
          </w:tcPr>
          <w:p w14:paraId="5D406890" w14:textId="77777777" w:rsidR="00000000" w:rsidRDefault="0093385D">
            <w:pPr>
              <w:pStyle w:val="Normalindentado2"/>
              <w:ind w:left="0"/>
            </w:pPr>
            <w:r>
              <w:fldChar w:fldCharType="begin"/>
            </w:r>
            <w:r>
              <w:instrText xml:space="preserve"> MACROBUTTON NoMacro [Ref.]</w:instrText>
            </w:r>
            <w:r>
              <w:fldChar w:fldCharType="separate"/>
            </w:r>
            <w:r>
              <w:t>[Ref.]</w:t>
            </w:r>
            <w:r>
              <w:fldChar w:fldCharType="end"/>
            </w:r>
          </w:p>
        </w:tc>
        <w:tc>
          <w:tcPr>
            <w:tcW w:w="1980" w:type="dxa"/>
            <w:tcBorders>
              <w:top w:val="double" w:sz="6" w:space="0" w:color="292929"/>
              <w:left w:val="double" w:sz="6" w:space="0" w:color="292929"/>
              <w:bottom w:val="single" w:sz="4" w:space="0" w:color="292929"/>
            </w:tcBorders>
            <w:shd w:val="clear" w:color="auto" w:fill="auto"/>
          </w:tcPr>
          <w:p w14:paraId="0AF8346F" w14:textId="77777777" w:rsidR="00000000" w:rsidRDefault="0093385D">
            <w:pPr>
              <w:pStyle w:val="Normalindentado2"/>
              <w:ind w:left="0"/>
            </w:pPr>
            <w:r>
              <w:fldChar w:fldCharType="begin"/>
            </w:r>
            <w:r>
              <w:instrText xml:space="preserve"> MACROBUTTON NoMacro [Título]</w:instrText>
            </w:r>
            <w:r>
              <w:fldChar w:fldCharType="separate"/>
            </w:r>
            <w:r>
              <w:t>[Título]</w:t>
            </w:r>
            <w:r>
              <w:fldChar w:fldCharType="end"/>
            </w:r>
          </w:p>
        </w:tc>
        <w:tc>
          <w:tcPr>
            <w:tcW w:w="2160" w:type="dxa"/>
            <w:tcBorders>
              <w:top w:val="double" w:sz="6" w:space="0" w:color="292929"/>
              <w:left w:val="single" w:sz="4" w:space="0" w:color="292929"/>
              <w:bottom w:val="single" w:sz="4" w:space="0" w:color="292929"/>
            </w:tcBorders>
            <w:shd w:val="clear" w:color="auto" w:fill="auto"/>
          </w:tcPr>
          <w:p w14:paraId="6F002AD0" w14:textId="77777777" w:rsidR="00000000" w:rsidRDefault="0093385D">
            <w:pPr>
              <w:pStyle w:val="Normalindentado2"/>
              <w:ind w:left="0"/>
            </w:pPr>
            <w:r>
              <w:fldChar w:fldCharType="begin"/>
            </w:r>
            <w:r>
              <w:instrText xml:space="preserve"> MACROBUTTON NoMacro [Ruta]</w:instrText>
            </w:r>
            <w:r>
              <w:fldChar w:fldCharType="separate"/>
            </w:r>
            <w:r>
              <w:t>[Ruta]</w:t>
            </w:r>
            <w:r>
              <w:fldChar w:fldCharType="end"/>
            </w:r>
          </w:p>
        </w:tc>
        <w:tc>
          <w:tcPr>
            <w:tcW w:w="863" w:type="dxa"/>
            <w:tcBorders>
              <w:top w:val="double" w:sz="6" w:space="0" w:color="292929"/>
              <w:left w:val="single" w:sz="4" w:space="0" w:color="292929"/>
              <w:bottom w:val="single" w:sz="4" w:space="0" w:color="292929"/>
            </w:tcBorders>
            <w:shd w:val="clear" w:color="auto" w:fill="auto"/>
          </w:tcPr>
          <w:p w14:paraId="74775902" w14:textId="77777777" w:rsidR="00000000" w:rsidRDefault="0093385D">
            <w:pPr>
              <w:pStyle w:val="Normalindentado2"/>
              <w:ind w:left="0"/>
            </w:pPr>
            <w:r>
              <w:fldChar w:fldCharType="begin"/>
            </w:r>
            <w:r>
              <w:instrText xml:space="preserve"> MACROBUTTON NoMacro [Fecha]</w:instrText>
            </w:r>
            <w:r>
              <w:fldChar w:fldCharType="separate"/>
            </w:r>
            <w:r>
              <w:t>[Fecha]</w:t>
            </w:r>
            <w:r>
              <w:fldChar w:fldCharType="end"/>
            </w:r>
          </w:p>
        </w:tc>
        <w:tc>
          <w:tcPr>
            <w:tcW w:w="1548" w:type="dxa"/>
            <w:tcBorders>
              <w:top w:val="double" w:sz="6" w:space="0" w:color="292929"/>
              <w:left w:val="single" w:sz="4" w:space="0" w:color="292929"/>
              <w:bottom w:val="single" w:sz="4" w:space="0" w:color="292929"/>
              <w:right w:val="single" w:sz="4" w:space="0" w:color="292929"/>
            </w:tcBorders>
            <w:shd w:val="clear" w:color="auto" w:fill="auto"/>
          </w:tcPr>
          <w:p w14:paraId="219E8DDA" w14:textId="77777777" w:rsidR="00000000" w:rsidRDefault="0093385D">
            <w:pPr>
              <w:pStyle w:val="Normalindentado2"/>
              <w:ind w:left="0"/>
            </w:pPr>
            <w:r>
              <w:fldChar w:fldCharType="begin"/>
            </w:r>
            <w:r>
              <w:instrText xml:space="preserve"> MACROBUTTON NoMacro [Au</w:instrText>
            </w:r>
            <w:r>
              <w:instrText>tor]</w:instrText>
            </w:r>
            <w:r>
              <w:fldChar w:fldCharType="separate"/>
            </w:r>
            <w:r>
              <w:t>[Autor]</w:t>
            </w:r>
            <w:r>
              <w:fldChar w:fldCharType="end"/>
            </w:r>
          </w:p>
        </w:tc>
      </w:tr>
      <w:tr w:rsidR="00000000" w14:paraId="0B9A8091" w14:textId="77777777">
        <w:trPr>
          <w:cantSplit/>
        </w:trPr>
        <w:tc>
          <w:tcPr>
            <w:tcW w:w="1254" w:type="dxa"/>
            <w:tcBorders>
              <w:top w:val="single" w:sz="4" w:space="0" w:color="292929"/>
              <w:left w:val="single" w:sz="4" w:space="0" w:color="292929"/>
              <w:bottom w:val="single" w:sz="4" w:space="0" w:color="292929"/>
            </w:tcBorders>
            <w:shd w:val="clear" w:color="auto" w:fill="auto"/>
          </w:tcPr>
          <w:p w14:paraId="5DCC6BEA" w14:textId="77777777" w:rsidR="00000000" w:rsidRDefault="0093385D">
            <w:pPr>
              <w:pStyle w:val="Normalindentado2"/>
              <w:snapToGrid w:val="0"/>
              <w:ind w:left="0"/>
            </w:pPr>
          </w:p>
        </w:tc>
        <w:tc>
          <w:tcPr>
            <w:tcW w:w="1980" w:type="dxa"/>
            <w:tcBorders>
              <w:top w:val="single" w:sz="4" w:space="0" w:color="292929"/>
              <w:left w:val="double" w:sz="6" w:space="0" w:color="292929"/>
              <w:bottom w:val="single" w:sz="4" w:space="0" w:color="292929"/>
            </w:tcBorders>
            <w:shd w:val="clear" w:color="auto" w:fill="auto"/>
          </w:tcPr>
          <w:p w14:paraId="0654C8CD" w14:textId="77777777" w:rsidR="00000000" w:rsidRDefault="0093385D">
            <w:pPr>
              <w:pStyle w:val="Normalindentado2"/>
              <w:snapToGrid w:val="0"/>
              <w:ind w:left="0"/>
            </w:pPr>
          </w:p>
        </w:tc>
        <w:tc>
          <w:tcPr>
            <w:tcW w:w="2160" w:type="dxa"/>
            <w:tcBorders>
              <w:top w:val="single" w:sz="4" w:space="0" w:color="292929"/>
              <w:left w:val="single" w:sz="4" w:space="0" w:color="292929"/>
              <w:bottom w:val="single" w:sz="4" w:space="0" w:color="292929"/>
            </w:tcBorders>
            <w:shd w:val="clear" w:color="auto" w:fill="auto"/>
          </w:tcPr>
          <w:p w14:paraId="7DA81D50" w14:textId="77777777" w:rsidR="00000000" w:rsidRDefault="0093385D">
            <w:pPr>
              <w:pStyle w:val="Normalindentado2"/>
              <w:snapToGrid w:val="0"/>
              <w:ind w:left="0"/>
            </w:pPr>
          </w:p>
        </w:tc>
        <w:tc>
          <w:tcPr>
            <w:tcW w:w="863" w:type="dxa"/>
            <w:tcBorders>
              <w:top w:val="single" w:sz="4" w:space="0" w:color="292929"/>
              <w:left w:val="single" w:sz="4" w:space="0" w:color="292929"/>
              <w:bottom w:val="single" w:sz="4" w:space="0" w:color="292929"/>
            </w:tcBorders>
            <w:shd w:val="clear" w:color="auto" w:fill="auto"/>
          </w:tcPr>
          <w:p w14:paraId="357972C9" w14:textId="77777777" w:rsidR="00000000" w:rsidRDefault="0093385D">
            <w:pPr>
              <w:pStyle w:val="Normalindentado2"/>
              <w:snapToGrid w:val="0"/>
              <w:ind w:left="0"/>
            </w:pPr>
          </w:p>
        </w:tc>
        <w:tc>
          <w:tcPr>
            <w:tcW w:w="1548" w:type="dxa"/>
            <w:tcBorders>
              <w:top w:val="single" w:sz="4" w:space="0" w:color="292929"/>
              <w:left w:val="single" w:sz="4" w:space="0" w:color="292929"/>
              <w:bottom w:val="single" w:sz="4" w:space="0" w:color="292929"/>
              <w:right w:val="single" w:sz="4" w:space="0" w:color="292929"/>
            </w:tcBorders>
            <w:shd w:val="clear" w:color="auto" w:fill="auto"/>
          </w:tcPr>
          <w:p w14:paraId="0F355214" w14:textId="77777777" w:rsidR="00000000" w:rsidRDefault="0093385D">
            <w:pPr>
              <w:pStyle w:val="Normalindentado2"/>
              <w:snapToGrid w:val="0"/>
              <w:ind w:left="0"/>
            </w:pPr>
          </w:p>
        </w:tc>
      </w:tr>
    </w:tbl>
    <w:p w14:paraId="4142F01A" w14:textId="77777777" w:rsidR="00000000" w:rsidRDefault="0093385D">
      <w:pPr>
        <w:pStyle w:val="guiazul"/>
        <w:ind w:left="708"/>
      </w:pPr>
    </w:p>
    <w:p w14:paraId="4001DC7A" w14:textId="77777777" w:rsidR="00000000" w:rsidRDefault="0093385D">
      <w:pPr>
        <w:pStyle w:val="guiazul"/>
        <w:ind w:left="708"/>
      </w:pPr>
      <w:r>
        <w:t>Relación completa de todos los documentos relacionados en la especificación de requisitos de software, identificando de cada documento el titulo, referencia (si procede), fecha y organización que lo proporciona.</w:t>
      </w:r>
    </w:p>
    <w:p w14:paraId="227415A7" w14:textId="77777777" w:rsidR="00000000" w:rsidRDefault="0093385D">
      <w:pPr>
        <w:pStyle w:val="Ttulo2"/>
      </w:pPr>
      <w:bookmarkStart w:id="8" w:name="__RefHeading___Toc33411065"/>
      <w:bookmarkEnd w:id="8"/>
      <w:r>
        <w:t>Resumen</w:t>
      </w:r>
    </w:p>
    <w:p w14:paraId="5A6F7FA2" w14:textId="77777777" w:rsidR="00000000" w:rsidRDefault="0093385D">
      <w:pPr>
        <w:pStyle w:val="Normalindentado2"/>
      </w:pPr>
      <w:r>
        <w:fldChar w:fldCharType="begin"/>
      </w:r>
      <w:r>
        <w:instrText xml:space="preserve"> MACROBUTTON </w:instrText>
      </w:r>
      <w:r>
        <w:instrText>NoMacro [Inserte aquí el texto]</w:instrText>
      </w:r>
      <w:r>
        <w:fldChar w:fldCharType="separate"/>
      </w:r>
      <w:r>
        <w:t>[Inserte aquí el texto]</w:t>
      </w:r>
      <w:r>
        <w:fldChar w:fldCharType="end"/>
      </w:r>
    </w:p>
    <w:p w14:paraId="02804D23" w14:textId="77777777" w:rsidR="00000000" w:rsidRDefault="0093385D">
      <w:pPr>
        <w:pStyle w:val="guiazul"/>
        <w:numPr>
          <w:ilvl w:val="0"/>
          <w:numId w:val="5"/>
        </w:numPr>
      </w:pPr>
      <w:r>
        <w:t>Descripción del contenido del resto del documento</w:t>
      </w:r>
    </w:p>
    <w:p w14:paraId="0F1BDEAE" w14:textId="77777777" w:rsidR="00000000" w:rsidRDefault="0093385D">
      <w:pPr>
        <w:pStyle w:val="guiazul"/>
        <w:numPr>
          <w:ilvl w:val="0"/>
          <w:numId w:val="5"/>
        </w:numPr>
      </w:pPr>
      <w:r>
        <w:t>Explicación de la organización del documento</w:t>
      </w:r>
    </w:p>
    <w:p w14:paraId="3B3A7E13" w14:textId="77777777" w:rsidR="00000000" w:rsidRDefault="0093385D">
      <w:pPr>
        <w:pStyle w:val="Ttulo1"/>
      </w:pPr>
      <w:bookmarkStart w:id="9" w:name="__RefHeading___Toc33411066"/>
      <w:bookmarkEnd w:id="9"/>
      <w:r>
        <w:lastRenderedPageBreak/>
        <w:t>Descripción general</w:t>
      </w:r>
    </w:p>
    <w:p w14:paraId="4E03669C" w14:textId="77777777" w:rsidR="00000000" w:rsidRDefault="0093385D">
      <w:pPr>
        <w:pStyle w:val="Ttulo2"/>
      </w:pPr>
      <w:bookmarkStart w:id="10" w:name="__RefHeading___Toc33411067"/>
      <w:bookmarkEnd w:id="10"/>
      <w:r>
        <w:t>Perspectiva del producto</w:t>
      </w:r>
    </w:p>
    <w:p w14:paraId="738441FD" w14:textId="77777777" w:rsidR="00000000" w:rsidRDefault="0093385D">
      <w:pPr>
        <w:pStyle w:val="Normalindentado2"/>
      </w:pPr>
      <w:r>
        <w:fldChar w:fldCharType="begin"/>
      </w:r>
      <w:r>
        <w:instrText xml:space="preserve"> MACROBUTTON NoMacro [Inserte aquí el texto]</w:instrText>
      </w:r>
      <w:r>
        <w:fldChar w:fldCharType="separate"/>
      </w:r>
      <w:r>
        <w:t>[Inserte aquí</w:t>
      </w:r>
      <w:r>
        <w:t xml:space="preserve"> el texto]</w:t>
      </w:r>
      <w:r>
        <w:fldChar w:fldCharType="end"/>
      </w:r>
    </w:p>
    <w:p w14:paraId="33E48684" w14:textId="77777777" w:rsidR="00000000" w:rsidRDefault="0093385D">
      <w:pPr>
        <w:pStyle w:val="guiazul"/>
        <w:ind w:left="600"/>
      </w:pPr>
      <w:r>
        <w:t>Indicar si es un producto independiente o parte de un sistema mayor. En el caso de tratarse de un producto que forma parte de un sistema mayor, un diagrama que sitúe el producto dentro del sistema e identifique sus conexiones  facilita la compr</w:t>
      </w:r>
      <w:r>
        <w:t>ensión.</w:t>
      </w:r>
    </w:p>
    <w:p w14:paraId="61093651" w14:textId="77777777" w:rsidR="00000000" w:rsidRDefault="0093385D">
      <w:pPr>
        <w:pStyle w:val="Ttulo2"/>
      </w:pPr>
      <w:bookmarkStart w:id="11" w:name="__RefHeading___Toc33411068"/>
      <w:bookmarkEnd w:id="11"/>
      <w:r>
        <w:t>Funcionalidad del producto</w:t>
      </w:r>
    </w:p>
    <w:p w14:paraId="39759C64" w14:textId="77777777" w:rsidR="00000000" w:rsidRDefault="0093385D">
      <w:pPr>
        <w:pStyle w:val="Normalindentado2"/>
      </w:pPr>
      <w:r>
        <w:fldChar w:fldCharType="begin"/>
      </w:r>
      <w:r>
        <w:instrText xml:space="preserve"> MACROBUTTON NoMacro [Inserte aquí el texto]</w:instrText>
      </w:r>
      <w:r>
        <w:fldChar w:fldCharType="separate"/>
      </w:r>
      <w:r>
        <w:t>[Inserte aquí el texto]</w:t>
      </w:r>
      <w:r>
        <w:fldChar w:fldCharType="end"/>
      </w:r>
    </w:p>
    <w:p w14:paraId="6FFD6F6F" w14:textId="77777777" w:rsidR="00000000" w:rsidRDefault="0093385D">
      <w:pPr>
        <w:pStyle w:val="guiazul"/>
        <w:ind w:left="600"/>
      </w:pPr>
      <w:r>
        <w:t>Resumen de las funcionalidades principales que el producto debe realizar, sin entrar en información de detalle.</w:t>
      </w:r>
    </w:p>
    <w:p w14:paraId="68A8DD9F" w14:textId="77777777" w:rsidR="00000000" w:rsidRDefault="0093385D">
      <w:pPr>
        <w:pStyle w:val="guiazul"/>
        <w:ind w:left="600"/>
      </w:pPr>
      <w:r>
        <w:t>En ocasiones la información de esta se</w:t>
      </w:r>
      <w:r>
        <w:t>cción puede tomarse de un documento de especificación del sistema de mayor nivel (ej. Requisitos del sistema).</w:t>
      </w:r>
    </w:p>
    <w:p w14:paraId="314B16F9" w14:textId="77777777" w:rsidR="00000000" w:rsidRDefault="0093385D">
      <w:pPr>
        <w:pStyle w:val="guiazul"/>
        <w:ind w:left="600"/>
      </w:pPr>
      <w:r>
        <w:t>Las funcionalidades deben estar organizadas de manera que el cliente o cualquier interlocutor pueda entenderlo perfectamente. Para ello se pueden</w:t>
      </w:r>
      <w:r>
        <w:t xml:space="preserve"> utilizar métodos textuales o gráficos.</w:t>
      </w:r>
    </w:p>
    <w:p w14:paraId="28BD0BC0" w14:textId="77777777" w:rsidR="00000000" w:rsidRDefault="0093385D">
      <w:pPr>
        <w:pStyle w:val="Ttulo2"/>
      </w:pPr>
      <w:bookmarkStart w:id="12" w:name="__RefHeading___Toc33411069"/>
      <w:bookmarkEnd w:id="12"/>
      <w:r>
        <w:t>Características de los usuarios</w:t>
      </w:r>
    </w:p>
    <w:tbl>
      <w:tblPr>
        <w:tblW w:w="0" w:type="auto"/>
        <w:tblInd w:w="768" w:type="dxa"/>
        <w:tblLayout w:type="fixed"/>
        <w:tblCellMar>
          <w:left w:w="70" w:type="dxa"/>
          <w:right w:w="70" w:type="dxa"/>
        </w:tblCellMar>
        <w:tblLook w:val="0000" w:firstRow="0" w:lastRow="0" w:firstColumn="0" w:lastColumn="0" w:noHBand="0" w:noVBand="0"/>
      </w:tblPr>
      <w:tblGrid>
        <w:gridCol w:w="2517"/>
        <w:gridCol w:w="5454"/>
      </w:tblGrid>
      <w:tr w:rsidR="00000000" w14:paraId="476B07D5" w14:textId="77777777">
        <w:tc>
          <w:tcPr>
            <w:tcW w:w="2517" w:type="dxa"/>
            <w:tcBorders>
              <w:top w:val="single" w:sz="4" w:space="0" w:color="292929"/>
              <w:left w:val="single" w:sz="4" w:space="0" w:color="292929"/>
              <w:bottom w:val="single" w:sz="4" w:space="0" w:color="292929"/>
            </w:tcBorders>
            <w:shd w:val="clear" w:color="auto" w:fill="EAEAEA"/>
            <w:vAlign w:val="bottom"/>
          </w:tcPr>
          <w:p w14:paraId="77788E8D" w14:textId="77777777" w:rsidR="00000000" w:rsidRDefault="0093385D">
            <w:pPr>
              <w:pStyle w:val="Normalindentado2"/>
              <w:ind w:left="0"/>
            </w:pPr>
            <w:r>
              <w:t>Tipo de usuario</w:t>
            </w:r>
          </w:p>
        </w:tc>
        <w:tc>
          <w:tcPr>
            <w:tcW w:w="5454" w:type="dxa"/>
            <w:tcBorders>
              <w:top w:val="single" w:sz="4" w:space="0" w:color="292929"/>
              <w:left w:val="double" w:sz="6" w:space="0" w:color="292929"/>
              <w:bottom w:val="single" w:sz="4" w:space="0" w:color="292929"/>
              <w:right w:val="single" w:sz="4" w:space="0" w:color="292929"/>
            </w:tcBorders>
            <w:shd w:val="clear" w:color="auto" w:fill="auto"/>
            <w:vAlign w:val="bottom"/>
          </w:tcPr>
          <w:p w14:paraId="6701B433" w14:textId="77777777" w:rsidR="00000000" w:rsidRDefault="0093385D">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r w:rsidR="00000000" w14:paraId="28A3BCE5" w14:textId="77777777">
        <w:tc>
          <w:tcPr>
            <w:tcW w:w="2517" w:type="dxa"/>
            <w:tcBorders>
              <w:top w:val="single" w:sz="4" w:space="0" w:color="292929"/>
              <w:left w:val="single" w:sz="4" w:space="0" w:color="292929"/>
              <w:bottom w:val="single" w:sz="4" w:space="0" w:color="292929"/>
            </w:tcBorders>
            <w:shd w:val="clear" w:color="auto" w:fill="EAEAEA"/>
          </w:tcPr>
          <w:p w14:paraId="70184128" w14:textId="77777777" w:rsidR="00000000" w:rsidRDefault="0093385D">
            <w:pPr>
              <w:pStyle w:val="Normalindentado2"/>
              <w:ind w:left="0"/>
            </w:pPr>
            <w:r>
              <w:t>Formación</w:t>
            </w:r>
          </w:p>
        </w:tc>
        <w:tc>
          <w:tcPr>
            <w:tcW w:w="5454" w:type="dxa"/>
            <w:tcBorders>
              <w:top w:val="single" w:sz="4" w:space="0" w:color="292929"/>
              <w:left w:val="double" w:sz="6" w:space="0" w:color="292929"/>
              <w:bottom w:val="single" w:sz="4" w:space="0" w:color="292929"/>
              <w:right w:val="single" w:sz="4" w:space="0" w:color="292929"/>
            </w:tcBorders>
            <w:shd w:val="clear" w:color="auto" w:fill="auto"/>
          </w:tcPr>
          <w:p w14:paraId="6D888002" w14:textId="77777777" w:rsidR="00000000" w:rsidRDefault="0093385D">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r w:rsidR="00000000" w14:paraId="561F8ABF" w14:textId="77777777">
        <w:tc>
          <w:tcPr>
            <w:tcW w:w="2517" w:type="dxa"/>
            <w:tcBorders>
              <w:top w:val="single" w:sz="4" w:space="0" w:color="292929"/>
              <w:left w:val="single" w:sz="4" w:space="0" w:color="292929"/>
              <w:bottom w:val="single" w:sz="4" w:space="0" w:color="292929"/>
            </w:tcBorders>
            <w:shd w:val="clear" w:color="auto" w:fill="EAEAEA"/>
          </w:tcPr>
          <w:p w14:paraId="2C9273E3" w14:textId="77777777" w:rsidR="00000000" w:rsidRDefault="0093385D">
            <w:pPr>
              <w:pStyle w:val="Normalindentado2"/>
              <w:ind w:left="0"/>
            </w:pPr>
            <w:r>
              <w:t>Habilidades</w:t>
            </w:r>
          </w:p>
        </w:tc>
        <w:tc>
          <w:tcPr>
            <w:tcW w:w="5454" w:type="dxa"/>
            <w:tcBorders>
              <w:top w:val="single" w:sz="4" w:space="0" w:color="292929"/>
              <w:left w:val="double" w:sz="6" w:space="0" w:color="292929"/>
              <w:bottom w:val="single" w:sz="4" w:space="0" w:color="292929"/>
              <w:right w:val="single" w:sz="4" w:space="0" w:color="292929"/>
            </w:tcBorders>
            <w:shd w:val="clear" w:color="auto" w:fill="auto"/>
          </w:tcPr>
          <w:p w14:paraId="09748503" w14:textId="77777777" w:rsidR="00000000" w:rsidRDefault="0093385D">
            <w:pPr>
              <w:pStyle w:val="Normalindentado2"/>
              <w:ind w:left="0"/>
            </w:pPr>
            <w:r>
              <w:fldChar w:fldCharType="begin"/>
            </w:r>
            <w:r>
              <w:instrText xml:space="preserve"> </w:instrText>
            </w:r>
            <w:r>
              <w:instrText>MACROBUTTON NoMacro [Inserte aquí el texto]</w:instrText>
            </w:r>
            <w:r>
              <w:fldChar w:fldCharType="separate"/>
            </w:r>
            <w:r>
              <w:t>[Inserte aquí el texto]</w:t>
            </w:r>
            <w:r>
              <w:fldChar w:fldCharType="end"/>
            </w:r>
          </w:p>
        </w:tc>
      </w:tr>
      <w:tr w:rsidR="00000000" w14:paraId="3F070D57" w14:textId="77777777">
        <w:tc>
          <w:tcPr>
            <w:tcW w:w="2517" w:type="dxa"/>
            <w:tcBorders>
              <w:top w:val="single" w:sz="4" w:space="0" w:color="292929"/>
              <w:left w:val="single" w:sz="4" w:space="0" w:color="292929"/>
              <w:bottom w:val="single" w:sz="4" w:space="0" w:color="292929"/>
            </w:tcBorders>
            <w:shd w:val="clear" w:color="auto" w:fill="EAEAEA"/>
          </w:tcPr>
          <w:p w14:paraId="131AA63E" w14:textId="77777777" w:rsidR="00000000" w:rsidRDefault="0093385D">
            <w:pPr>
              <w:pStyle w:val="Normalindentado2"/>
              <w:ind w:left="0"/>
            </w:pPr>
            <w:r>
              <w:t>Actividades</w:t>
            </w:r>
          </w:p>
        </w:tc>
        <w:tc>
          <w:tcPr>
            <w:tcW w:w="5454" w:type="dxa"/>
            <w:tcBorders>
              <w:top w:val="single" w:sz="4" w:space="0" w:color="292929"/>
              <w:left w:val="double" w:sz="6" w:space="0" w:color="292929"/>
              <w:bottom w:val="single" w:sz="4" w:space="0" w:color="292929"/>
              <w:right w:val="single" w:sz="4" w:space="0" w:color="292929"/>
            </w:tcBorders>
            <w:shd w:val="clear" w:color="auto" w:fill="auto"/>
          </w:tcPr>
          <w:p w14:paraId="00685EBC" w14:textId="77777777" w:rsidR="00000000" w:rsidRDefault="0093385D">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bl>
    <w:p w14:paraId="0C97A18B" w14:textId="77777777" w:rsidR="00000000" w:rsidRDefault="0093385D">
      <w:pPr>
        <w:pStyle w:val="guiazul"/>
        <w:ind w:left="708"/>
      </w:pPr>
    </w:p>
    <w:p w14:paraId="301D18AE" w14:textId="77777777" w:rsidR="00000000" w:rsidRDefault="0093385D">
      <w:pPr>
        <w:pStyle w:val="guiazul"/>
        <w:ind w:left="708"/>
      </w:pPr>
      <w:r>
        <w:t>Descripción de  los usuarios del producto, incluyendo nivel educacional, experiencia y experiencia té</w:t>
      </w:r>
      <w:r>
        <w:t>cnica.</w:t>
      </w:r>
    </w:p>
    <w:p w14:paraId="6748941D" w14:textId="77777777" w:rsidR="00000000" w:rsidRDefault="0093385D">
      <w:pPr>
        <w:pStyle w:val="Ttulo2"/>
      </w:pPr>
      <w:bookmarkStart w:id="13" w:name="__RefHeading___Toc33411070"/>
      <w:bookmarkEnd w:id="13"/>
      <w:r>
        <w:t>Restricciones</w:t>
      </w:r>
    </w:p>
    <w:p w14:paraId="6667129F" w14:textId="77777777" w:rsidR="00000000" w:rsidRDefault="0093385D">
      <w:pPr>
        <w:pStyle w:val="Normalindentado2"/>
      </w:pPr>
      <w:r>
        <w:fldChar w:fldCharType="begin"/>
      </w:r>
      <w:r>
        <w:instrText xml:space="preserve"> MACROBUTTON NoMacro [Inserte aquí el texto]</w:instrText>
      </w:r>
      <w:r>
        <w:fldChar w:fldCharType="separate"/>
      </w:r>
      <w:r>
        <w:t>[Inserte aquí el texto]</w:t>
      </w:r>
      <w:r>
        <w:fldChar w:fldCharType="end"/>
      </w:r>
    </w:p>
    <w:p w14:paraId="1B4241CB" w14:textId="77777777" w:rsidR="00000000" w:rsidRDefault="0093385D">
      <w:pPr>
        <w:pStyle w:val="guiazul"/>
        <w:ind w:left="600"/>
      </w:pPr>
      <w:r>
        <w:t>Descripción de aquellas limitaciones a tener en cuenta a la hora de diseñar y desarrollar el sistema, tales como el empleo de determinadas metodologías de desarroll</w:t>
      </w:r>
      <w:r>
        <w:t>o, lenguajes de programación, normas particulares, restricciones de hardware, de sistema operativo etc.</w:t>
      </w:r>
    </w:p>
    <w:p w14:paraId="57E2CF07" w14:textId="77777777" w:rsidR="00000000" w:rsidRDefault="0093385D">
      <w:pPr>
        <w:pStyle w:val="Ttulo2"/>
      </w:pPr>
      <w:bookmarkStart w:id="14" w:name="__RefHeading___Toc33411071"/>
      <w:bookmarkEnd w:id="14"/>
      <w:r>
        <w:t>Suposiciones y dependencias</w:t>
      </w:r>
    </w:p>
    <w:p w14:paraId="332D27EB" w14:textId="77777777" w:rsidR="00000000" w:rsidRDefault="0093385D">
      <w:pPr>
        <w:pStyle w:val="Normalindentado2"/>
      </w:pPr>
      <w:r>
        <w:fldChar w:fldCharType="begin"/>
      </w:r>
      <w:r>
        <w:instrText xml:space="preserve"> MACROBUTTON NoMacro [Inserte aquí el texto]</w:instrText>
      </w:r>
      <w:r>
        <w:fldChar w:fldCharType="separate"/>
      </w:r>
      <w:r>
        <w:t>[Inserte aquí el texto]</w:t>
      </w:r>
      <w:r>
        <w:fldChar w:fldCharType="end"/>
      </w:r>
    </w:p>
    <w:p w14:paraId="66613D2F" w14:textId="77777777" w:rsidR="00000000" w:rsidRDefault="0093385D">
      <w:pPr>
        <w:pStyle w:val="guiazul"/>
        <w:ind w:left="600"/>
      </w:pPr>
      <w:r>
        <w:t>Descripción de aquellos factores que, si cambian, pue</w:t>
      </w:r>
      <w:r>
        <w:t>den afectar a los requisitos. Por ejemplo una asunción puede ser que determinado sistema operativo está disponible para el hardware requerido. De hecho, si el sistema operativo no estuviera disponible, la SRS debería modificarse</w:t>
      </w:r>
      <w:r>
        <w:rPr>
          <w:i w:val="0"/>
          <w:iCs/>
        </w:rPr>
        <w:t>.</w:t>
      </w:r>
    </w:p>
    <w:p w14:paraId="3B75139C" w14:textId="77777777" w:rsidR="00000000" w:rsidRDefault="0093385D">
      <w:pPr>
        <w:pStyle w:val="Ttulo2"/>
      </w:pPr>
      <w:bookmarkStart w:id="15" w:name="__RefHeading___Toc33411072"/>
      <w:bookmarkEnd w:id="15"/>
      <w:r>
        <w:t>Evolución previsible del s</w:t>
      </w:r>
      <w:r>
        <w:t>istema</w:t>
      </w:r>
    </w:p>
    <w:p w14:paraId="157E11DB" w14:textId="77777777" w:rsidR="00000000" w:rsidRDefault="0093385D">
      <w:pPr>
        <w:pStyle w:val="Normalindentado2"/>
      </w:pPr>
      <w:r>
        <w:fldChar w:fldCharType="begin"/>
      </w:r>
      <w:r>
        <w:instrText xml:space="preserve"> MACROBUTTON NoMacro [Inserte aquí el texto]</w:instrText>
      </w:r>
      <w:r>
        <w:fldChar w:fldCharType="separate"/>
      </w:r>
      <w:r>
        <w:t>[Inserte aquí el texto]</w:t>
      </w:r>
      <w:r>
        <w:fldChar w:fldCharType="end"/>
      </w:r>
    </w:p>
    <w:p w14:paraId="207FAB4B" w14:textId="77777777" w:rsidR="00000000" w:rsidRDefault="0093385D">
      <w:pPr>
        <w:pStyle w:val="guiazul"/>
        <w:ind w:left="600"/>
      </w:pPr>
      <w:r>
        <w:t>Identificación de futuras mejoras al sistema, que podrán analizarse e implementarse en un futuro.</w:t>
      </w:r>
    </w:p>
    <w:p w14:paraId="5CDB2094" w14:textId="77777777" w:rsidR="00000000" w:rsidRDefault="0093385D">
      <w:pPr>
        <w:pStyle w:val="Ttulo1"/>
      </w:pPr>
      <w:bookmarkStart w:id="16" w:name="__RefHeading___Toc33411073"/>
      <w:bookmarkEnd w:id="16"/>
      <w:r>
        <w:t>Requisitos específicos</w:t>
      </w:r>
    </w:p>
    <w:p w14:paraId="5D7DC0C7" w14:textId="77777777" w:rsidR="00000000" w:rsidRDefault="0093385D">
      <w:pPr>
        <w:pStyle w:val="guiazul"/>
        <w:ind w:left="360"/>
      </w:pPr>
      <w:r>
        <w:t>Esta es la sección más extensa y más importante del docum</w:t>
      </w:r>
      <w:r>
        <w:t xml:space="preserve">ento. </w:t>
      </w:r>
    </w:p>
    <w:p w14:paraId="3C598B87" w14:textId="77777777" w:rsidR="00000000" w:rsidRDefault="0093385D">
      <w:pPr>
        <w:pStyle w:val="guiazul"/>
        <w:ind w:left="360"/>
      </w:pPr>
      <w:r>
        <w:t>Debe contener una lista detallada y completa de los requisitos que debe cumplir el sistema a desarrollar. El nivel de detalle de los requisitos debe ser el suficiente para que el equipo de desarrollo pueda diseñar un sistema que satisfaga los requis</w:t>
      </w:r>
      <w:r>
        <w:t>itos y los encargados de las pruebas puedan determinar si éstos se satisfacen.</w:t>
      </w:r>
    </w:p>
    <w:p w14:paraId="524A8FD6" w14:textId="77777777" w:rsidR="00000000" w:rsidRDefault="0093385D">
      <w:pPr>
        <w:pStyle w:val="guiazul"/>
        <w:ind w:left="360"/>
      </w:pPr>
    </w:p>
    <w:p w14:paraId="117CDDC3" w14:textId="77777777" w:rsidR="00000000" w:rsidRDefault="0093385D">
      <w:pPr>
        <w:pStyle w:val="guiazul"/>
        <w:ind w:left="360"/>
        <w:rPr>
          <w:lang w:val="en-GB"/>
        </w:rPr>
      </w:pPr>
      <w:r>
        <w:lastRenderedPageBreak/>
        <w:t xml:space="preserve">Los requisitos se dispondrán en forma de listas numeradas para su identificación, seguimiento, trazabilidad y validación (ej. </w:t>
      </w:r>
      <w:r>
        <w:rPr>
          <w:lang w:val="en-GB"/>
        </w:rPr>
        <w:t>RF 10, RF 10.1, RF 10.2,...).</w:t>
      </w:r>
    </w:p>
    <w:p w14:paraId="7E542D38" w14:textId="77777777" w:rsidR="00000000" w:rsidRDefault="0093385D">
      <w:pPr>
        <w:pStyle w:val="guiazul"/>
        <w:ind w:left="360"/>
        <w:rPr>
          <w:lang w:val="en-GB"/>
        </w:rPr>
      </w:pPr>
    </w:p>
    <w:p w14:paraId="7E57C410" w14:textId="77777777" w:rsidR="00000000" w:rsidRDefault="0093385D">
      <w:pPr>
        <w:pStyle w:val="guiazul"/>
        <w:ind w:left="360"/>
      </w:pPr>
      <w:r>
        <w:t>Para cada requisito</w:t>
      </w:r>
      <w:r>
        <w:t xml:space="preserve"> debe completarse la siguiente tabla:</w:t>
      </w:r>
    </w:p>
    <w:p w14:paraId="08098A6F" w14:textId="77777777" w:rsidR="00000000" w:rsidRDefault="0093385D">
      <w:pPr>
        <w:pStyle w:val="guiazul"/>
        <w:ind w:left="360"/>
      </w:pPr>
    </w:p>
    <w:tbl>
      <w:tblPr>
        <w:tblW w:w="0" w:type="auto"/>
        <w:tblInd w:w="425" w:type="dxa"/>
        <w:tblLayout w:type="fixed"/>
        <w:tblCellMar>
          <w:left w:w="40" w:type="dxa"/>
          <w:bottom w:w="17" w:type="dxa"/>
          <w:right w:w="40" w:type="dxa"/>
        </w:tblCellMar>
        <w:tblLook w:val="0000" w:firstRow="0" w:lastRow="0" w:firstColumn="0" w:lastColumn="0" w:noHBand="0" w:noVBand="0"/>
      </w:tblPr>
      <w:tblGrid>
        <w:gridCol w:w="2490"/>
        <w:gridCol w:w="1800"/>
        <w:gridCol w:w="1980"/>
        <w:gridCol w:w="1894"/>
      </w:tblGrid>
      <w:tr w:rsidR="00000000" w14:paraId="60419D8B" w14:textId="77777777">
        <w:tc>
          <w:tcPr>
            <w:tcW w:w="2490" w:type="dxa"/>
            <w:tcBorders>
              <w:top w:val="single" w:sz="4" w:space="0" w:color="000000"/>
              <w:left w:val="single" w:sz="4" w:space="0" w:color="000000"/>
              <w:bottom w:val="single" w:sz="4" w:space="0" w:color="000000"/>
            </w:tcBorders>
            <w:shd w:val="clear" w:color="auto" w:fill="EAEAEA"/>
          </w:tcPr>
          <w:p w14:paraId="71107819" w14:textId="77777777" w:rsidR="00000000" w:rsidRDefault="0093385D">
            <w:pPr>
              <w:pStyle w:val="guiazul"/>
            </w:pPr>
            <w:r>
              <w:rPr>
                <w:i w:val="0"/>
                <w:iCs/>
                <w:color w:val="auto"/>
              </w:rPr>
              <w:t>Número de requisito</w:t>
            </w:r>
          </w:p>
        </w:tc>
        <w:tc>
          <w:tcPr>
            <w:tcW w:w="5674" w:type="dxa"/>
            <w:gridSpan w:val="3"/>
            <w:tcBorders>
              <w:top w:val="single" w:sz="4" w:space="0" w:color="000000"/>
              <w:left w:val="double" w:sz="4" w:space="0" w:color="000000"/>
              <w:bottom w:val="single" w:sz="4" w:space="0" w:color="000000"/>
              <w:right w:val="single" w:sz="4" w:space="0" w:color="000000"/>
            </w:tcBorders>
            <w:shd w:val="clear" w:color="auto" w:fill="auto"/>
          </w:tcPr>
          <w:p w14:paraId="1FDC44A1" w14:textId="77777777" w:rsidR="00000000" w:rsidRDefault="0093385D">
            <w:pPr>
              <w:pStyle w:val="Normalindentado1"/>
              <w:ind w:left="0"/>
            </w:pPr>
            <w:r>
              <w:fldChar w:fldCharType="begin"/>
            </w:r>
            <w:r>
              <w:instrText xml:space="preserve"> MACROBUTTON NoMacro [Inserte aquí el texto]</w:instrText>
            </w:r>
            <w:r>
              <w:fldChar w:fldCharType="separate"/>
            </w:r>
            <w:r>
              <w:t>[Inserte aquí el texto]</w:t>
            </w:r>
            <w:r>
              <w:fldChar w:fldCharType="end"/>
            </w:r>
          </w:p>
        </w:tc>
      </w:tr>
      <w:tr w:rsidR="00000000" w14:paraId="441D15D2" w14:textId="77777777">
        <w:tc>
          <w:tcPr>
            <w:tcW w:w="2490" w:type="dxa"/>
            <w:tcBorders>
              <w:top w:val="single" w:sz="4" w:space="0" w:color="000000"/>
              <w:left w:val="single" w:sz="4" w:space="0" w:color="000000"/>
              <w:bottom w:val="single" w:sz="4" w:space="0" w:color="000000"/>
            </w:tcBorders>
            <w:shd w:val="clear" w:color="auto" w:fill="EAEAEA"/>
          </w:tcPr>
          <w:p w14:paraId="5045BB28" w14:textId="77777777" w:rsidR="00000000" w:rsidRDefault="0093385D">
            <w:pPr>
              <w:pStyle w:val="guiazul"/>
            </w:pPr>
            <w:r>
              <w:rPr>
                <w:i w:val="0"/>
                <w:iCs/>
                <w:color w:val="auto"/>
              </w:rPr>
              <w:t>Nombre de requisito</w:t>
            </w:r>
          </w:p>
        </w:tc>
        <w:tc>
          <w:tcPr>
            <w:tcW w:w="5674" w:type="dxa"/>
            <w:gridSpan w:val="3"/>
            <w:tcBorders>
              <w:top w:val="single" w:sz="4" w:space="0" w:color="000000"/>
              <w:left w:val="double" w:sz="4" w:space="0" w:color="000000"/>
              <w:bottom w:val="single" w:sz="4" w:space="0" w:color="000000"/>
              <w:right w:val="single" w:sz="4" w:space="0" w:color="000000"/>
            </w:tcBorders>
            <w:shd w:val="clear" w:color="auto" w:fill="auto"/>
          </w:tcPr>
          <w:p w14:paraId="1E29C952" w14:textId="77777777" w:rsidR="00000000" w:rsidRDefault="0093385D">
            <w:pPr>
              <w:pStyle w:val="Normalindentado1"/>
              <w:ind w:left="0"/>
            </w:pPr>
            <w:r>
              <w:fldChar w:fldCharType="begin"/>
            </w:r>
            <w:r>
              <w:instrText xml:space="preserve"> MACROBUTTON NoMacro [Inserte aquí el texto]</w:instrText>
            </w:r>
            <w:r>
              <w:fldChar w:fldCharType="separate"/>
            </w:r>
            <w:r>
              <w:t>[Inserte aquí el texto]</w:t>
            </w:r>
            <w:r>
              <w:fldChar w:fldCharType="end"/>
            </w:r>
          </w:p>
        </w:tc>
      </w:tr>
      <w:tr w:rsidR="00000000" w14:paraId="74681785" w14:textId="77777777">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2ADAFA9F" w14:textId="77777777" w:rsidR="00000000" w:rsidRDefault="0093385D">
            <w:pPr>
              <w:pStyle w:val="guiazul"/>
            </w:pPr>
            <w:r>
              <w:rPr>
                <w:i w:val="0"/>
                <w:iCs/>
                <w:color w:val="auto"/>
              </w:rPr>
              <w:t>Tipo</w:t>
            </w:r>
          </w:p>
        </w:tc>
        <w:bookmarkStart w:id="17" w:name="__Fieldmark__0_899025772"/>
        <w:tc>
          <w:tcPr>
            <w:tcW w:w="1800" w:type="dxa"/>
            <w:tcBorders>
              <w:top w:val="single" w:sz="4" w:space="0" w:color="000000"/>
              <w:left w:val="double" w:sz="4" w:space="0" w:color="000000"/>
              <w:bottom w:val="single" w:sz="4" w:space="0" w:color="000000"/>
            </w:tcBorders>
            <w:shd w:val="clear" w:color="auto" w:fill="auto"/>
          </w:tcPr>
          <w:p w14:paraId="2DCD7DBB" w14:textId="77777777" w:rsidR="00000000" w:rsidRDefault="0093385D">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end"/>
            </w:r>
            <w:bookmarkEnd w:id="17"/>
            <w:r>
              <w:t xml:space="preserve"> Requisito</w:t>
            </w:r>
          </w:p>
        </w:tc>
        <w:bookmarkStart w:id="18" w:name="__Fieldmark__1_899025772"/>
        <w:tc>
          <w:tcPr>
            <w:tcW w:w="3874" w:type="dxa"/>
            <w:gridSpan w:val="2"/>
            <w:tcBorders>
              <w:top w:val="single" w:sz="4" w:space="0" w:color="000000"/>
              <w:bottom w:val="single" w:sz="4" w:space="0" w:color="000000"/>
              <w:right w:val="single" w:sz="4" w:space="0" w:color="000000"/>
            </w:tcBorders>
            <w:shd w:val="clear" w:color="auto" w:fill="auto"/>
          </w:tcPr>
          <w:p w14:paraId="3F5D2BDA" w14:textId="77777777" w:rsidR="00000000" w:rsidRDefault="0093385D">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end"/>
            </w:r>
            <w:bookmarkEnd w:id="18"/>
            <w:r>
              <w:t xml:space="preserve"> Restricción</w:t>
            </w:r>
          </w:p>
        </w:tc>
      </w:tr>
      <w:tr w:rsidR="00000000" w14:paraId="710285C8" w14:textId="77777777">
        <w:tc>
          <w:tcPr>
            <w:tcW w:w="2490" w:type="dxa"/>
            <w:tcBorders>
              <w:top w:val="single" w:sz="4" w:space="0" w:color="000000"/>
              <w:left w:val="single" w:sz="4" w:space="0" w:color="000000"/>
              <w:bottom w:val="single" w:sz="4" w:space="0" w:color="000000"/>
            </w:tcBorders>
            <w:shd w:val="clear" w:color="auto" w:fill="EAEAEA"/>
          </w:tcPr>
          <w:p w14:paraId="585B348A" w14:textId="77777777" w:rsidR="00000000" w:rsidRDefault="0093385D">
            <w:pPr>
              <w:pStyle w:val="guiazul"/>
            </w:pPr>
            <w:r>
              <w:rPr>
                <w:i w:val="0"/>
                <w:iCs/>
                <w:color w:val="auto"/>
              </w:rPr>
              <w:t>Fuente del requisito</w:t>
            </w:r>
          </w:p>
        </w:tc>
        <w:tc>
          <w:tcPr>
            <w:tcW w:w="5674" w:type="dxa"/>
            <w:gridSpan w:val="3"/>
            <w:tcBorders>
              <w:top w:val="single" w:sz="4" w:space="0" w:color="000000"/>
              <w:left w:val="double" w:sz="4" w:space="0" w:color="000000"/>
              <w:bottom w:val="single" w:sz="4" w:space="0" w:color="000000"/>
              <w:right w:val="single" w:sz="4" w:space="0" w:color="000000"/>
            </w:tcBorders>
            <w:shd w:val="clear" w:color="auto" w:fill="auto"/>
          </w:tcPr>
          <w:p w14:paraId="3DFB6946" w14:textId="77777777" w:rsidR="00000000" w:rsidRDefault="0093385D">
            <w:pPr>
              <w:pStyle w:val="Normalindentado1"/>
              <w:ind w:left="0"/>
            </w:pPr>
            <w:r>
              <w:fldChar w:fldCharType="begin"/>
            </w:r>
            <w:r>
              <w:instrText xml:space="preserve"> MACROBUTTON NoMacro [Inserte aquí el texto]</w:instrText>
            </w:r>
            <w:r>
              <w:fldChar w:fldCharType="separate"/>
            </w:r>
            <w:r>
              <w:t>[Inserte aquí el texto]</w:t>
            </w:r>
            <w:r>
              <w:fldChar w:fldCharType="end"/>
            </w:r>
          </w:p>
        </w:tc>
      </w:tr>
      <w:tr w:rsidR="00000000" w14:paraId="39D92E34" w14:textId="77777777">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08D34451" w14:textId="77777777" w:rsidR="00000000" w:rsidRDefault="0093385D">
            <w:pPr>
              <w:pStyle w:val="guiazul"/>
            </w:pPr>
            <w:r>
              <w:rPr>
                <w:i w:val="0"/>
                <w:iCs/>
                <w:color w:val="auto"/>
              </w:rPr>
              <w:t>Prioridad del requisito</w:t>
            </w:r>
          </w:p>
        </w:tc>
        <w:bookmarkStart w:id="19" w:name="__Fieldmark__2_899025772"/>
        <w:tc>
          <w:tcPr>
            <w:tcW w:w="1800" w:type="dxa"/>
            <w:tcBorders>
              <w:top w:val="single" w:sz="4" w:space="0" w:color="000000"/>
              <w:left w:val="double" w:sz="4" w:space="0" w:color="000000"/>
              <w:bottom w:val="single" w:sz="4" w:space="0" w:color="000000"/>
            </w:tcBorders>
            <w:shd w:val="clear" w:color="auto" w:fill="auto"/>
          </w:tcPr>
          <w:p w14:paraId="2BF0983E" w14:textId="77777777" w:rsidR="00000000" w:rsidRDefault="0093385D">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end"/>
            </w:r>
            <w:bookmarkEnd w:id="19"/>
            <w:r>
              <w:t xml:space="preserve"> Alta/Esencial</w:t>
            </w:r>
          </w:p>
        </w:tc>
        <w:bookmarkStart w:id="20" w:name="__Fieldmark__3_899025772"/>
        <w:tc>
          <w:tcPr>
            <w:tcW w:w="1980" w:type="dxa"/>
            <w:tcBorders>
              <w:top w:val="single" w:sz="4" w:space="0" w:color="000000"/>
              <w:bottom w:val="single" w:sz="4" w:space="0" w:color="000000"/>
            </w:tcBorders>
            <w:shd w:val="clear" w:color="auto" w:fill="auto"/>
          </w:tcPr>
          <w:p w14:paraId="480D3A92" w14:textId="77777777" w:rsidR="00000000" w:rsidRDefault="0093385D">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end"/>
            </w:r>
            <w:bookmarkEnd w:id="20"/>
            <w:r>
              <w:t xml:space="preserve"> Media/Deseado</w:t>
            </w:r>
          </w:p>
        </w:tc>
        <w:bookmarkStart w:id="21" w:name="__Fieldmark__4_899025772"/>
        <w:tc>
          <w:tcPr>
            <w:tcW w:w="1894" w:type="dxa"/>
            <w:tcBorders>
              <w:top w:val="single" w:sz="4" w:space="0" w:color="000000"/>
              <w:bottom w:val="single" w:sz="4" w:space="0" w:color="000000"/>
              <w:right w:val="single" w:sz="4" w:space="0" w:color="000000"/>
            </w:tcBorders>
            <w:shd w:val="clear" w:color="auto" w:fill="auto"/>
          </w:tcPr>
          <w:p w14:paraId="3E8CC7C9" w14:textId="77777777" w:rsidR="00000000" w:rsidRDefault="0093385D">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end"/>
            </w:r>
            <w:bookmarkEnd w:id="21"/>
            <w:r>
              <w:t xml:space="preserve"> Baja/ Opcional</w:t>
            </w:r>
          </w:p>
        </w:tc>
      </w:tr>
    </w:tbl>
    <w:p w14:paraId="5BCE65F8" w14:textId="77777777" w:rsidR="00000000" w:rsidRDefault="0093385D">
      <w:pPr>
        <w:pStyle w:val="guiazul"/>
        <w:ind w:left="360"/>
      </w:pPr>
    </w:p>
    <w:p w14:paraId="182AB636" w14:textId="77777777" w:rsidR="00000000" w:rsidRDefault="0093385D">
      <w:pPr>
        <w:pStyle w:val="guiazul"/>
        <w:ind w:left="360"/>
      </w:pPr>
      <w:r>
        <w:t>y realiza</w:t>
      </w:r>
      <w:r>
        <w:t>r a continuación la descripción del requisito</w:t>
      </w:r>
    </w:p>
    <w:p w14:paraId="399CE44C" w14:textId="77777777" w:rsidR="00000000" w:rsidRDefault="0093385D">
      <w:pPr>
        <w:pStyle w:val="guiazul"/>
        <w:ind w:left="360"/>
      </w:pPr>
    </w:p>
    <w:p w14:paraId="52EF17AB" w14:textId="77777777" w:rsidR="00000000" w:rsidRDefault="0093385D">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396BCFB7" w14:textId="77777777" w:rsidR="00000000" w:rsidRDefault="0093385D">
      <w:pPr>
        <w:pStyle w:val="Ttulo2"/>
      </w:pPr>
      <w:bookmarkStart w:id="22" w:name="__RefHeading___Toc33411074"/>
      <w:bookmarkEnd w:id="22"/>
      <w:r>
        <w:t>Requisitos comunes de los interfaces</w:t>
      </w:r>
    </w:p>
    <w:p w14:paraId="780C7C17" w14:textId="77777777" w:rsidR="00000000" w:rsidRDefault="0093385D">
      <w:pPr>
        <w:pStyle w:val="Normalindentado2"/>
      </w:pPr>
      <w:r>
        <w:fldChar w:fldCharType="begin"/>
      </w:r>
      <w:r>
        <w:instrText xml:space="preserve"> MACROBUTTON NoMacro [Inserte aquí el texto]</w:instrText>
      </w:r>
      <w:r>
        <w:fldChar w:fldCharType="separate"/>
      </w:r>
      <w:r>
        <w:t>[Inserte aquí el texto]</w:t>
      </w:r>
      <w:r>
        <w:fldChar w:fldCharType="end"/>
      </w:r>
    </w:p>
    <w:p w14:paraId="12016BAE" w14:textId="77777777" w:rsidR="00000000" w:rsidRDefault="0093385D">
      <w:pPr>
        <w:pStyle w:val="guiazul"/>
        <w:ind w:firstLine="600"/>
      </w:pPr>
      <w:r>
        <w:t>Descripción detallada de todas las entradas y salidas del sistema de software.</w:t>
      </w:r>
    </w:p>
    <w:p w14:paraId="5B8CA649" w14:textId="77777777" w:rsidR="00000000" w:rsidRDefault="0093385D">
      <w:pPr>
        <w:pStyle w:val="Ttulo3"/>
      </w:pPr>
      <w:bookmarkStart w:id="23" w:name="__RefHeading___Toc33411075"/>
      <w:bookmarkEnd w:id="23"/>
      <w:r>
        <w:t>Interfaces de usuario</w:t>
      </w:r>
    </w:p>
    <w:p w14:paraId="3DD42193" w14:textId="77777777" w:rsidR="00000000" w:rsidRDefault="0093385D">
      <w:pPr>
        <w:pStyle w:val="Normalindentado3"/>
      </w:pPr>
      <w:r>
        <w:fldChar w:fldCharType="begin"/>
      </w:r>
      <w:r>
        <w:instrText xml:space="preserve"> MACROBUTTON NoMacro [Inserte aquí el texto]</w:instrText>
      </w:r>
      <w:r>
        <w:fldChar w:fldCharType="separate"/>
      </w:r>
      <w:r>
        <w:t>[Inserte aquí el texto]</w:t>
      </w:r>
      <w:r>
        <w:fldChar w:fldCharType="end"/>
      </w:r>
    </w:p>
    <w:p w14:paraId="0E18E331" w14:textId="77777777" w:rsidR="00000000" w:rsidRDefault="0093385D">
      <w:pPr>
        <w:pStyle w:val="guiazul"/>
        <w:ind w:left="1200"/>
      </w:pPr>
      <w:r>
        <w:t>Describir  los requisitos del interfaz de usuario para el producto. Esto puede estar en la forma de descripciones del texto o pantallas del interfaz. Por ejemplo posiblemente el cliente ha especificado el estilo y los colores del p</w:t>
      </w:r>
      <w:r>
        <w:t>roducto. Describa exacto cómo el producto aparecerá a su usuario previsto.</w:t>
      </w:r>
    </w:p>
    <w:p w14:paraId="6BD079A8" w14:textId="77777777" w:rsidR="00000000" w:rsidRDefault="0093385D">
      <w:pPr>
        <w:pStyle w:val="Ttulo3"/>
      </w:pPr>
      <w:bookmarkStart w:id="24" w:name="__RefHeading___Toc33411076"/>
      <w:bookmarkEnd w:id="24"/>
      <w:r>
        <w:t>Interfaces de hardware</w:t>
      </w:r>
    </w:p>
    <w:p w14:paraId="37D81E57" w14:textId="77777777" w:rsidR="00000000" w:rsidRDefault="0093385D">
      <w:pPr>
        <w:pStyle w:val="Normalindentado3"/>
      </w:pPr>
      <w:r>
        <w:fldChar w:fldCharType="begin"/>
      </w:r>
      <w:r>
        <w:instrText xml:space="preserve"> MACROBUTTON NoMacro [Inserte aquí el texto]</w:instrText>
      </w:r>
      <w:r>
        <w:fldChar w:fldCharType="separate"/>
      </w:r>
      <w:r>
        <w:t>[Inserte aquí el texto]</w:t>
      </w:r>
      <w:r>
        <w:fldChar w:fldCharType="end"/>
      </w:r>
    </w:p>
    <w:p w14:paraId="7910B044" w14:textId="77777777" w:rsidR="00000000" w:rsidRDefault="0093385D">
      <w:pPr>
        <w:pStyle w:val="guiazul"/>
        <w:ind w:left="1200"/>
        <w:rPr>
          <w:lang w:val="fr-FR"/>
        </w:rPr>
      </w:pPr>
      <w:r>
        <w:t>Especificar las características lógicas para cada interfaz entre el producto y los comp</w:t>
      </w:r>
      <w:r>
        <w:t>onentes de hardware del sistema. Se incluirán características de configuración.</w:t>
      </w:r>
    </w:p>
    <w:p w14:paraId="1047178B" w14:textId="77777777" w:rsidR="00000000" w:rsidRDefault="0093385D">
      <w:pPr>
        <w:pStyle w:val="Ttulo3"/>
      </w:pPr>
      <w:bookmarkStart w:id="25" w:name="__RefHeading___Toc33411077"/>
      <w:bookmarkEnd w:id="25"/>
      <w:r>
        <w:rPr>
          <w:lang w:val="fr-FR"/>
        </w:rPr>
        <w:t>Interfaces de software</w:t>
      </w:r>
    </w:p>
    <w:p w14:paraId="125EE646" w14:textId="77777777" w:rsidR="00000000" w:rsidRDefault="0093385D">
      <w:pPr>
        <w:pStyle w:val="Normalindentado3"/>
      </w:pPr>
      <w:r>
        <w:fldChar w:fldCharType="begin"/>
      </w:r>
      <w:r>
        <w:instrText xml:space="preserve"> MACROBUTTON NoMacro [Inserte aquí el texto]</w:instrText>
      </w:r>
      <w:r>
        <w:fldChar w:fldCharType="separate"/>
      </w:r>
      <w:r>
        <w:t>[Inserte aquí el texto]</w:t>
      </w:r>
      <w:r>
        <w:fldChar w:fldCharType="end"/>
      </w:r>
    </w:p>
    <w:p w14:paraId="5DB4B670" w14:textId="77777777" w:rsidR="00000000" w:rsidRDefault="0093385D">
      <w:pPr>
        <w:pStyle w:val="guiazul"/>
        <w:ind w:left="1200"/>
      </w:pPr>
      <w:r>
        <w:t>Indicar si hay que integrar el producto con otros productos de software.</w:t>
      </w:r>
    </w:p>
    <w:p w14:paraId="78C7CA90" w14:textId="77777777" w:rsidR="00000000" w:rsidRDefault="0093385D">
      <w:pPr>
        <w:pStyle w:val="guiazul"/>
        <w:ind w:left="1200"/>
      </w:pPr>
      <w:r>
        <w:t>Para cada</w:t>
      </w:r>
      <w:r>
        <w:t xml:space="preserve"> producto de software debe especificarse lo siguiente:</w:t>
      </w:r>
    </w:p>
    <w:p w14:paraId="23B2FB63" w14:textId="77777777" w:rsidR="00000000" w:rsidRDefault="0093385D">
      <w:pPr>
        <w:pStyle w:val="guiazul"/>
        <w:numPr>
          <w:ilvl w:val="0"/>
          <w:numId w:val="3"/>
        </w:numPr>
      </w:pPr>
      <w:r>
        <w:t>Descripción del producto software utilizado</w:t>
      </w:r>
    </w:p>
    <w:p w14:paraId="2462CF39" w14:textId="77777777" w:rsidR="00000000" w:rsidRDefault="0093385D">
      <w:pPr>
        <w:pStyle w:val="guiazul"/>
        <w:numPr>
          <w:ilvl w:val="0"/>
          <w:numId w:val="3"/>
        </w:numPr>
      </w:pPr>
      <w:r>
        <w:t>Propósito del interfaz</w:t>
      </w:r>
    </w:p>
    <w:p w14:paraId="7DB47167" w14:textId="77777777" w:rsidR="00000000" w:rsidRDefault="0093385D">
      <w:pPr>
        <w:pStyle w:val="guiazul"/>
        <w:numPr>
          <w:ilvl w:val="0"/>
          <w:numId w:val="3"/>
        </w:numPr>
      </w:pPr>
      <w:r>
        <w:t>Definición del interfaz: contiendo y formato</w:t>
      </w:r>
    </w:p>
    <w:p w14:paraId="0E6F895D" w14:textId="77777777" w:rsidR="00000000" w:rsidRDefault="0093385D">
      <w:pPr>
        <w:pStyle w:val="Ttulo3"/>
      </w:pPr>
      <w:bookmarkStart w:id="26" w:name="__RefHeading___Toc33411078"/>
      <w:bookmarkEnd w:id="26"/>
      <w:r>
        <w:t>Interfaces de comunicación</w:t>
      </w:r>
    </w:p>
    <w:p w14:paraId="67F55B85" w14:textId="77777777" w:rsidR="00000000" w:rsidRDefault="0093385D">
      <w:pPr>
        <w:pStyle w:val="Normalindentado3"/>
      </w:pPr>
      <w:r>
        <w:fldChar w:fldCharType="begin"/>
      </w:r>
      <w:r>
        <w:instrText xml:space="preserve"> MACROBUTTON NoMacro [Inserte aquí el texto]</w:instrText>
      </w:r>
      <w:r>
        <w:fldChar w:fldCharType="separate"/>
      </w:r>
      <w:r>
        <w:t>[Inserte aquí el</w:t>
      </w:r>
      <w:r>
        <w:t xml:space="preserve"> texto]</w:t>
      </w:r>
      <w:r>
        <w:fldChar w:fldCharType="end"/>
      </w:r>
    </w:p>
    <w:p w14:paraId="4AC4F9FF" w14:textId="77777777" w:rsidR="00000000" w:rsidRDefault="0093385D">
      <w:pPr>
        <w:pStyle w:val="guiazul"/>
        <w:ind w:left="1200"/>
      </w:pPr>
      <w:r>
        <w:t>Describir los requisitos del interfaces de comunicación si hay comunicaciones con otros sistemas y cuales son las protocolos de comunicación.</w:t>
      </w:r>
    </w:p>
    <w:p w14:paraId="01B78F12" w14:textId="77777777" w:rsidR="00000000" w:rsidRDefault="0093385D">
      <w:pPr>
        <w:pStyle w:val="Ttulo2"/>
      </w:pPr>
      <w:bookmarkStart w:id="27" w:name="__RefHeading___Toc33411079"/>
      <w:bookmarkEnd w:id="27"/>
      <w:r>
        <w:t>Requisitos funcionales</w:t>
      </w:r>
    </w:p>
    <w:p w14:paraId="79F85A6F" w14:textId="77777777" w:rsidR="00000000" w:rsidRDefault="0093385D">
      <w:pPr>
        <w:pStyle w:val="Normalindentado2"/>
      </w:pPr>
      <w:r>
        <w:fldChar w:fldCharType="begin"/>
      </w:r>
      <w:r>
        <w:instrText xml:space="preserve"> MACROBUTTON NoMacro [Inserte aquí el texto]</w:instrText>
      </w:r>
      <w:r>
        <w:fldChar w:fldCharType="separate"/>
      </w:r>
      <w:r>
        <w:t>[Inserte aquí el texto]</w:t>
      </w:r>
      <w:r>
        <w:fldChar w:fldCharType="end"/>
      </w:r>
    </w:p>
    <w:p w14:paraId="47B25DAC" w14:textId="77777777" w:rsidR="00000000" w:rsidRDefault="0093385D">
      <w:pPr>
        <w:pStyle w:val="guiazul"/>
        <w:ind w:left="600"/>
      </w:pPr>
      <w:r>
        <w:t xml:space="preserve">Definición </w:t>
      </w:r>
      <w:r>
        <w:t xml:space="preserve">de acciones fundamentales que debe realizar el software al recibir información, procesarla y producir resultados. </w:t>
      </w:r>
    </w:p>
    <w:p w14:paraId="20C057F1" w14:textId="77777777" w:rsidR="00000000" w:rsidRDefault="0093385D">
      <w:pPr>
        <w:pStyle w:val="guiazul"/>
        <w:ind w:left="600"/>
      </w:pPr>
      <w:r>
        <w:t>En ellas se incluye:</w:t>
      </w:r>
    </w:p>
    <w:p w14:paraId="0DFA84D5" w14:textId="77777777" w:rsidR="00000000" w:rsidRDefault="0093385D">
      <w:pPr>
        <w:pStyle w:val="guiazul"/>
        <w:numPr>
          <w:ilvl w:val="0"/>
          <w:numId w:val="2"/>
        </w:numPr>
      </w:pPr>
      <w:r>
        <w:t>Comprobación de validez de las entradas</w:t>
      </w:r>
    </w:p>
    <w:p w14:paraId="5EC68F68" w14:textId="77777777" w:rsidR="00000000" w:rsidRDefault="0093385D">
      <w:pPr>
        <w:pStyle w:val="guiazul"/>
        <w:numPr>
          <w:ilvl w:val="0"/>
          <w:numId w:val="2"/>
        </w:numPr>
      </w:pPr>
      <w:r>
        <w:t>Secuencia exacta de operaciones</w:t>
      </w:r>
    </w:p>
    <w:p w14:paraId="0278732F" w14:textId="77777777" w:rsidR="00000000" w:rsidRDefault="0093385D">
      <w:pPr>
        <w:pStyle w:val="guiazul"/>
        <w:numPr>
          <w:ilvl w:val="0"/>
          <w:numId w:val="2"/>
        </w:numPr>
      </w:pPr>
      <w:r>
        <w:lastRenderedPageBreak/>
        <w:t>Respuesta a situaciones anormales (desbordamient</w:t>
      </w:r>
      <w:r>
        <w:t>os, comunicaciones, recuperación de errores)</w:t>
      </w:r>
    </w:p>
    <w:p w14:paraId="61E782DA" w14:textId="77777777" w:rsidR="00000000" w:rsidRDefault="0093385D">
      <w:pPr>
        <w:pStyle w:val="guiazul"/>
        <w:numPr>
          <w:ilvl w:val="0"/>
          <w:numId w:val="2"/>
        </w:numPr>
      </w:pPr>
      <w:r>
        <w:t>Parámetros</w:t>
      </w:r>
    </w:p>
    <w:p w14:paraId="0993C88E" w14:textId="77777777" w:rsidR="00000000" w:rsidRDefault="0093385D">
      <w:pPr>
        <w:pStyle w:val="guiazul"/>
        <w:numPr>
          <w:ilvl w:val="0"/>
          <w:numId w:val="2"/>
        </w:numPr>
      </w:pPr>
      <w:r>
        <w:t>Generación de salidas</w:t>
      </w:r>
    </w:p>
    <w:p w14:paraId="0581B486" w14:textId="77777777" w:rsidR="00000000" w:rsidRDefault="0093385D">
      <w:pPr>
        <w:pStyle w:val="guiazul"/>
        <w:numPr>
          <w:ilvl w:val="0"/>
          <w:numId w:val="2"/>
        </w:numPr>
      </w:pPr>
      <w:r>
        <w:t>Relaciones entre entradas y salidas (secuencias de entradas y salidas, formulas para la conversión de información)</w:t>
      </w:r>
    </w:p>
    <w:p w14:paraId="5BF7305A" w14:textId="77777777" w:rsidR="00000000" w:rsidRDefault="0093385D">
      <w:pPr>
        <w:pStyle w:val="guiazul"/>
        <w:numPr>
          <w:ilvl w:val="0"/>
          <w:numId w:val="2"/>
        </w:numPr>
      </w:pPr>
      <w:r>
        <w:t>Especificación de los requisitos lógicos para la información qu</w:t>
      </w:r>
      <w:r>
        <w:t>e será  almacenada en base de datos (tipo de información, requerido)</w:t>
      </w:r>
    </w:p>
    <w:p w14:paraId="3506C4F6" w14:textId="77777777" w:rsidR="00000000" w:rsidRDefault="0093385D">
      <w:pPr>
        <w:pStyle w:val="guiazul"/>
        <w:ind w:left="600"/>
      </w:pPr>
    </w:p>
    <w:p w14:paraId="5FBEEA28" w14:textId="77777777" w:rsidR="00000000" w:rsidRDefault="0093385D">
      <w:pPr>
        <w:pStyle w:val="guiazul"/>
        <w:ind w:left="600"/>
      </w:pPr>
      <w:r>
        <w:t>Las requisitos funcionales pueden ser divididos en sub-secciones.</w:t>
      </w:r>
    </w:p>
    <w:p w14:paraId="3A29E3BD" w14:textId="77777777" w:rsidR="00000000" w:rsidRDefault="0093385D">
      <w:pPr>
        <w:pStyle w:val="Ttulo3"/>
      </w:pPr>
      <w:bookmarkStart w:id="28" w:name="__RefHeading___Toc33411080"/>
      <w:bookmarkEnd w:id="28"/>
      <w:r>
        <w:t>Requisito funcional 1</w:t>
      </w:r>
    </w:p>
    <w:p w14:paraId="74129004" w14:textId="77777777" w:rsidR="00000000" w:rsidRDefault="0093385D">
      <w:pPr>
        <w:pStyle w:val="Ttulo3"/>
      </w:pPr>
      <w:bookmarkStart w:id="29" w:name="__RefHeading___Toc33411081"/>
      <w:bookmarkEnd w:id="29"/>
      <w:r>
        <w:t>Requisito funcional 2</w:t>
      </w:r>
    </w:p>
    <w:p w14:paraId="072BD8CD" w14:textId="77777777" w:rsidR="00000000" w:rsidRDefault="0093385D">
      <w:pPr>
        <w:pStyle w:val="Ttulo3"/>
      </w:pPr>
      <w:bookmarkStart w:id="30" w:name="__RefHeading___Toc33411082"/>
      <w:bookmarkEnd w:id="30"/>
      <w:r>
        <w:t>Requisito funcional 3</w:t>
      </w:r>
    </w:p>
    <w:p w14:paraId="3828E0F4" w14:textId="77777777" w:rsidR="00000000" w:rsidRDefault="0093385D">
      <w:pPr>
        <w:pStyle w:val="Ttulo3"/>
      </w:pPr>
      <w:bookmarkStart w:id="31" w:name="__RefHeading___Toc33411083"/>
      <w:bookmarkEnd w:id="31"/>
      <w:r>
        <w:t>Requisito funcional n</w:t>
      </w:r>
    </w:p>
    <w:p w14:paraId="134AB820" w14:textId="77777777" w:rsidR="00000000" w:rsidRDefault="0093385D">
      <w:pPr>
        <w:pStyle w:val="Ttulo2"/>
      </w:pPr>
      <w:bookmarkStart w:id="32" w:name="__RefHeading___Toc33411084"/>
      <w:bookmarkEnd w:id="32"/>
      <w:r>
        <w:t>Requisitos no funcionales</w:t>
      </w:r>
    </w:p>
    <w:p w14:paraId="3486620B" w14:textId="77777777" w:rsidR="00000000" w:rsidRDefault="0093385D">
      <w:pPr>
        <w:pStyle w:val="Ttulo3"/>
      </w:pPr>
      <w:bookmarkStart w:id="33" w:name="__RefHeading___Toc33411085"/>
      <w:bookmarkEnd w:id="33"/>
      <w:r>
        <w:t>Requis</w:t>
      </w:r>
      <w:r>
        <w:t>itos de rendimiento</w:t>
      </w:r>
    </w:p>
    <w:p w14:paraId="226BFF3D" w14:textId="77777777" w:rsidR="00000000" w:rsidRDefault="0093385D">
      <w:pPr>
        <w:pStyle w:val="Normalindentado3"/>
      </w:pPr>
      <w:r>
        <w:fldChar w:fldCharType="begin"/>
      </w:r>
      <w:r>
        <w:instrText xml:space="preserve"> MACROBUTTON NoMacro [Inserte aquí el texto]</w:instrText>
      </w:r>
      <w:r>
        <w:fldChar w:fldCharType="separate"/>
      </w:r>
      <w:r>
        <w:t>[Inserte aquí el texto]</w:t>
      </w:r>
      <w:r>
        <w:fldChar w:fldCharType="end"/>
      </w:r>
    </w:p>
    <w:p w14:paraId="242B8654" w14:textId="77777777" w:rsidR="00000000" w:rsidRDefault="0093385D">
      <w:pPr>
        <w:pStyle w:val="guiazul"/>
        <w:ind w:left="1200"/>
      </w:pPr>
      <w:r>
        <w:t>Especificación de los requisitos relacionados con la carga que se espera tenga que soportar el sistema. Por ejemplo, el número de terminales, el número esperado de u</w:t>
      </w:r>
      <w:r>
        <w:t>suarios simultáneamente conectados, número de transacciones por segundo que deberá soportar el sistema, etc.</w:t>
      </w:r>
    </w:p>
    <w:p w14:paraId="34CCFCB6" w14:textId="77777777" w:rsidR="00000000" w:rsidRDefault="0093385D">
      <w:pPr>
        <w:pStyle w:val="guiazul"/>
        <w:ind w:left="1200"/>
      </w:pPr>
      <w:r>
        <w:t xml:space="preserve">Todos estos requisitos deben ser mesurables. Por ejemplo, indicando “el 95% de las transacciones deben realizarse en menos de 1 segundo”, en lugar </w:t>
      </w:r>
      <w:r>
        <w:t>de “los operadores no deben esperar a que se complete la transacción”.</w:t>
      </w:r>
    </w:p>
    <w:p w14:paraId="3707B4CC" w14:textId="77777777" w:rsidR="00000000" w:rsidRDefault="0093385D">
      <w:pPr>
        <w:pStyle w:val="Ttulo3"/>
      </w:pPr>
      <w:bookmarkStart w:id="34" w:name="__RefHeading___Toc33411086"/>
      <w:bookmarkEnd w:id="34"/>
      <w:r>
        <w:t>Seguridad</w:t>
      </w:r>
    </w:p>
    <w:p w14:paraId="3DAFD86A" w14:textId="77777777" w:rsidR="00000000" w:rsidRDefault="0093385D">
      <w:pPr>
        <w:pStyle w:val="Normalindentado3"/>
      </w:pPr>
      <w:r>
        <w:fldChar w:fldCharType="begin"/>
      </w:r>
      <w:r>
        <w:instrText xml:space="preserve"> MACROBUTTON NoMacro [Inserte aquí el texto]</w:instrText>
      </w:r>
      <w:r>
        <w:fldChar w:fldCharType="separate"/>
      </w:r>
      <w:r>
        <w:t>[Inserte aquí el texto]</w:t>
      </w:r>
      <w:r>
        <w:fldChar w:fldCharType="end"/>
      </w:r>
    </w:p>
    <w:p w14:paraId="1E0E4056" w14:textId="77777777" w:rsidR="00000000" w:rsidRDefault="0093385D">
      <w:pPr>
        <w:pStyle w:val="guiazul"/>
        <w:ind w:left="1200"/>
      </w:pPr>
      <w:r>
        <w:t>Especificación de elementos que protegerán al software de accesos, usos y sabotajes maliciosos, así como</w:t>
      </w:r>
      <w:r>
        <w:t xml:space="preserve"> de modificaciones o destrucciones maliciosas o accidentales. Los requisitos pueden especificar:</w:t>
      </w:r>
    </w:p>
    <w:p w14:paraId="23C6F750" w14:textId="77777777" w:rsidR="00000000" w:rsidRDefault="0093385D">
      <w:pPr>
        <w:pStyle w:val="guiazul"/>
        <w:numPr>
          <w:ilvl w:val="0"/>
          <w:numId w:val="7"/>
        </w:numPr>
      </w:pPr>
      <w:r>
        <w:t>Empleo de técnicas criptográficas.</w:t>
      </w:r>
    </w:p>
    <w:p w14:paraId="230A8A43" w14:textId="77777777" w:rsidR="00000000" w:rsidRDefault="0093385D">
      <w:pPr>
        <w:pStyle w:val="guiazul"/>
        <w:numPr>
          <w:ilvl w:val="0"/>
          <w:numId w:val="7"/>
        </w:numPr>
      </w:pPr>
      <w:r>
        <w:t>Registro de ficheros con “logs” de actividad.</w:t>
      </w:r>
    </w:p>
    <w:p w14:paraId="6666E9C7" w14:textId="77777777" w:rsidR="00000000" w:rsidRDefault="0093385D">
      <w:pPr>
        <w:pStyle w:val="guiazul"/>
        <w:numPr>
          <w:ilvl w:val="0"/>
          <w:numId w:val="7"/>
        </w:numPr>
      </w:pPr>
      <w:r>
        <w:t>Asignación de determinadas funcionalidades a determinados módulos.</w:t>
      </w:r>
    </w:p>
    <w:p w14:paraId="15237566" w14:textId="77777777" w:rsidR="00000000" w:rsidRDefault="0093385D">
      <w:pPr>
        <w:pStyle w:val="guiazul"/>
        <w:numPr>
          <w:ilvl w:val="0"/>
          <w:numId w:val="7"/>
        </w:numPr>
      </w:pPr>
      <w:r>
        <w:t>Restriccion</w:t>
      </w:r>
      <w:r>
        <w:t>es de comunicación entre determinados módulos.</w:t>
      </w:r>
    </w:p>
    <w:p w14:paraId="0C5B986F" w14:textId="77777777" w:rsidR="00000000" w:rsidRDefault="0093385D">
      <w:pPr>
        <w:pStyle w:val="guiazul"/>
        <w:numPr>
          <w:ilvl w:val="0"/>
          <w:numId w:val="7"/>
        </w:numPr>
      </w:pPr>
      <w:r>
        <w:t>Comprobaciones de integridad de información crítica.</w:t>
      </w:r>
    </w:p>
    <w:p w14:paraId="30F38DA7" w14:textId="77777777" w:rsidR="00000000" w:rsidRDefault="0093385D">
      <w:pPr>
        <w:pStyle w:val="Ttulo3"/>
      </w:pPr>
      <w:bookmarkStart w:id="35" w:name="__RefHeading___Toc33411087"/>
      <w:bookmarkEnd w:id="35"/>
      <w:r>
        <w:t>Fiabilidad</w:t>
      </w:r>
    </w:p>
    <w:p w14:paraId="0A8E0368" w14:textId="77777777" w:rsidR="00000000" w:rsidRDefault="0093385D">
      <w:pPr>
        <w:pStyle w:val="Normalindentado3"/>
      </w:pPr>
      <w:r>
        <w:fldChar w:fldCharType="begin"/>
      </w:r>
      <w:r>
        <w:instrText xml:space="preserve"> MACROBUTTON NoMacro [Inserte aquí el texto]</w:instrText>
      </w:r>
      <w:r>
        <w:fldChar w:fldCharType="separate"/>
      </w:r>
      <w:r>
        <w:t>[Inserte aquí el texto]</w:t>
      </w:r>
      <w:r>
        <w:fldChar w:fldCharType="end"/>
      </w:r>
    </w:p>
    <w:p w14:paraId="0525680E" w14:textId="77777777" w:rsidR="00000000" w:rsidRDefault="0093385D">
      <w:pPr>
        <w:pStyle w:val="guiazul"/>
        <w:ind w:left="1200"/>
      </w:pPr>
      <w:r>
        <w:t>Especificación de los factores de fiabilidad necesaria del sistema. Esto s</w:t>
      </w:r>
      <w:r>
        <w:t>e expresa generalmente como el tiempo entre los incidentes permisibles, o el total de incidentes permisible.</w:t>
      </w:r>
    </w:p>
    <w:p w14:paraId="07158834" w14:textId="77777777" w:rsidR="00000000" w:rsidRDefault="0093385D">
      <w:pPr>
        <w:pStyle w:val="Ttulo3"/>
      </w:pPr>
      <w:bookmarkStart w:id="36" w:name="__RefHeading___Toc33411088"/>
      <w:bookmarkEnd w:id="36"/>
      <w:r>
        <w:t>Disponibilidad</w:t>
      </w:r>
    </w:p>
    <w:p w14:paraId="6016DF52" w14:textId="77777777" w:rsidR="00000000" w:rsidRDefault="0093385D">
      <w:pPr>
        <w:pStyle w:val="Normalindentado3"/>
      </w:pPr>
      <w:r>
        <w:fldChar w:fldCharType="begin"/>
      </w:r>
      <w:r>
        <w:instrText xml:space="preserve"> MACROBUTTON NoMacro [Inserte aquí el texto]</w:instrText>
      </w:r>
      <w:r>
        <w:fldChar w:fldCharType="separate"/>
      </w:r>
      <w:r>
        <w:t>[Inserte aquí el texto]</w:t>
      </w:r>
      <w:r>
        <w:fldChar w:fldCharType="end"/>
      </w:r>
    </w:p>
    <w:p w14:paraId="688241FA" w14:textId="77777777" w:rsidR="00000000" w:rsidRDefault="0093385D">
      <w:pPr>
        <w:pStyle w:val="guiazul"/>
        <w:ind w:left="1200"/>
      </w:pPr>
      <w:r>
        <w:t>Especificación de los factores de disponibilidad final exigid</w:t>
      </w:r>
      <w:r>
        <w:t>os al sistema. Normalmente expresados en % de tiempo en los que el software tiene que mostrar disponibilidad.</w:t>
      </w:r>
    </w:p>
    <w:p w14:paraId="6829F0F4" w14:textId="77777777" w:rsidR="00000000" w:rsidRDefault="0093385D">
      <w:pPr>
        <w:pStyle w:val="Ttulo3"/>
      </w:pPr>
      <w:bookmarkStart w:id="37" w:name="__RefHeading___Toc33411089"/>
      <w:bookmarkEnd w:id="37"/>
      <w:r>
        <w:lastRenderedPageBreak/>
        <w:t>Mantenibilidad</w:t>
      </w:r>
    </w:p>
    <w:p w14:paraId="2C0DB861" w14:textId="77777777" w:rsidR="00000000" w:rsidRDefault="0093385D">
      <w:pPr>
        <w:pStyle w:val="Normalindentado3"/>
      </w:pPr>
      <w:r>
        <w:fldChar w:fldCharType="begin"/>
      </w:r>
      <w:r>
        <w:instrText xml:space="preserve"> MACROBUTTON NoMacro [Inserte aquí el texto]</w:instrText>
      </w:r>
      <w:r>
        <w:fldChar w:fldCharType="separate"/>
      </w:r>
      <w:r>
        <w:t>[Inserte aquí el texto]</w:t>
      </w:r>
      <w:r>
        <w:fldChar w:fldCharType="end"/>
      </w:r>
    </w:p>
    <w:p w14:paraId="25671EC2" w14:textId="77777777" w:rsidR="00000000" w:rsidRDefault="0093385D">
      <w:pPr>
        <w:pStyle w:val="guiazul"/>
        <w:ind w:left="1200"/>
      </w:pPr>
      <w:r>
        <w:t>Identificación del tipo de mantenimiento necesario del siste</w:t>
      </w:r>
      <w:r>
        <w:t xml:space="preserve">ma. </w:t>
      </w:r>
    </w:p>
    <w:p w14:paraId="0013B0D4" w14:textId="77777777" w:rsidR="00000000" w:rsidRDefault="0093385D">
      <w:pPr>
        <w:pStyle w:val="guiazul"/>
        <w:ind w:left="1200"/>
      </w:pPr>
      <w:r>
        <w:t>Especificación de quien debe realizar las tareas de mantenimiento, por ejemplo usuarios, o un desarrollador.</w:t>
      </w:r>
    </w:p>
    <w:p w14:paraId="0E7358E9" w14:textId="77777777" w:rsidR="00000000" w:rsidRDefault="0093385D">
      <w:pPr>
        <w:pStyle w:val="guiazul"/>
        <w:ind w:left="1200"/>
      </w:pPr>
      <w:r>
        <w:t>Especificación de cuando debe realizarse las tareas de mantenimiento. Por ejemplo, generación de estadísticas de acceso semanales y mensuales.</w:t>
      </w:r>
    </w:p>
    <w:p w14:paraId="7A269658" w14:textId="77777777" w:rsidR="00000000" w:rsidRDefault="0093385D">
      <w:pPr>
        <w:pStyle w:val="Ttulo3"/>
      </w:pPr>
      <w:bookmarkStart w:id="38" w:name="__RefHeading___Toc33411090"/>
      <w:bookmarkEnd w:id="38"/>
      <w:r>
        <w:t>Portabilidad</w:t>
      </w:r>
    </w:p>
    <w:p w14:paraId="3562A234" w14:textId="77777777" w:rsidR="00000000" w:rsidRDefault="0093385D">
      <w:pPr>
        <w:pStyle w:val="Normalindentado3"/>
      </w:pPr>
      <w:r>
        <w:fldChar w:fldCharType="begin"/>
      </w:r>
      <w:r>
        <w:instrText xml:space="preserve"> MACROBUTTON NoMacro [Inserte aquí el texto]</w:instrText>
      </w:r>
      <w:r>
        <w:fldChar w:fldCharType="separate"/>
      </w:r>
      <w:r>
        <w:t>[Inserte aquí el texto]</w:t>
      </w:r>
      <w:r>
        <w:fldChar w:fldCharType="end"/>
      </w:r>
    </w:p>
    <w:p w14:paraId="23F56C73" w14:textId="77777777" w:rsidR="00000000" w:rsidRDefault="0093385D">
      <w:pPr>
        <w:pStyle w:val="guiazul"/>
        <w:ind w:left="1200"/>
      </w:pPr>
      <w:r>
        <w:t>Especificación de atributos que debe presentar el software para facilitar su traslado a otras plataformas u entornos. Pueden incluirse:</w:t>
      </w:r>
    </w:p>
    <w:p w14:paraId="194E3D2A" w14:textId="77777777" w:rsidR="00000000" w:rsidRDefault="0093385D">
      <w:pPr>
        <w:pStyle w:val="guiazul"/>
        <w:numPr>
          <w:ilvl w:val="0"/>
          <w:numId w:val="4"/>
        </w:numPr>
      </w:pPr>
      <w:r>
        <w:t>Porcentaje de componentes dependien</w:t>
      </w:r>
      <w:r>
        <w:t>tes del servidor.</w:t>
      </w:r>
    </w:p>
    <w:p w14:paraId="698D2F60" w14:textId="77777777" w:rsidR="00000000" w:rsidRDefault="0093385D">
      <w:pPr>
        <w:pStyle w:val="guiazul"/>
        <w:numPr>
          <w:ilvl w:val="0"/>
          <w:numId w:val="4"/>
        </w:numPr>
      </w:pPr>
      <w:r>
        <w:t>Porcentaje de código dependiente del servidor.</w:t>
      </w:r>
    </w:p>
    <w:p w14:paraId="685F5BC6" w14:textId="77777777" w:rsidR="00000000" w:rsidRDefault="0093385D">
      <w:pPr>
        <w:pStyle w:val="guiazul"/>
        <w:numPr>
          <w:ilvl w:val="0"/>
          <w:numId w:val="4"/>
        </w:numPr>
      </w:pPr>
      <w:r>
        <w:t>Uso de un determinado lenguaje por su portabilidad.</w:t>
      </w:r>
    </w:p>
    <w:p w14:paraId="2D50BC55" w14:textId="77777777" w:rsidR="00000000" w:rsidRDefault="0093385D">
      <w:pPr>
        <w:pStyle w:val="guiazul"/>
        <w:numPr>
          <w:ilvl w:val="0"/>
          <w:numId w:val="4"/>
        </w:numPr>
      </w:pPr>
      <w:r>
        <w:t>Uso de un determinado compilador o plataforma de desarrollo.</w:t>
      </w:r>
    </w:p>
    <w:p w14:paraId="0D55D6F5" w14:textId="77777777" w:rsidR="00000000" w:rsidRDefault="0093385D">
      <w:pPr>
        <w:pStyle w:val="guiazul"/>
        <w:numPr>
          <w:ilvl w:val="0"/>
          <w:numId w:val="4"/>
        </w:numPr>
      </w:pPr>
      <w:r>
        <w:t>Uso de un determinado sistema operativo.</w:t>
      </w:r>
    </w:p>
    <w:p w14:paraId="312432D2" w14:textId="77777777" w:rsidR="00000000" w:rsidRDefault="0093385D">
      <w:pPr>
        <w:pStyle w:val="Ttulo2"/>
      </w:pPr>
      <w:bookmarkStart w:id="39" w:name="__RefHeading___Toc33411091"/>
      <w:bookmarkEnd w:id="39"/>
      <w:r>
        <w:t>Otros requisitos</w:t>
      </w:r>
    </w:p>
    <w:p w14:paraId="54BE7682" w14:textId="77777777" w:rsidR="00000000" w:rsidRDefault="0093385D">
      <w:pPr>
        <w:pStyle w:val="Normalindentado2"/>
      </w:pPr>
      <w:r>
        <w:fldChar w:fldCharType="begin"/>
      </w:r>
      <w:r>
        <w:instrText xml:space="preserve"> MACROBUTTON NoMacr</w:instrText>
      </w:r>
      <w:r>
        <w:instrText>o [Inserte aquí el texto]</w:instrText>
      </w:r>
      <w:r>
        <w:fldChar w:fldCharType="separate"/>
      </w:r>
      <w:r>
        <w:t>[Inserte aquí el texto]</w:t>
      </w:r>
      <w:r>
        <w:fldChar w:fldCharType="end"/>
      </w:r>
    </w:p>
    <w:p w14:paraId="29D5395C" w14:textId="77777777" w:rsidR="00000000" w:rsidRDefault="0093385D">
      <w:pPr>
        <w:pStyle w:val="guiazul"/>
        <w:ind w:left="600"/>
      </w:pPr>
      <w:r>
        <w:t>Cualquier otro requisito que no encaje en ninguna de las secciones anteriores.</w:t>
      </w:r>
    </w:p>
    <w:p w14:paraId="740659FB" w14:textId="77777777" w:rsidR="00000000" w:rsidRDefault="0093385D">
      <w:pPr>
        <w:pStyle w:val="guiazul"/>
        <w:ind w:left="600"/>
      </w:pPr>
    </w:p>
    <w:p w14:paraId="32B6F10A" w14:textId="77777777" w:rsidR="00000000" w:rsidRDefault="0093385D">
      <w:pPr>
        <w:pStyle w:val="guiazul"/>
        <w:ind w:left="600"/>
      </w:pPr>
      <w:r>
        <w:t xml:space="preserve">Por ejemplo: </w:t>
      </w:r>
    </w:p>
    <w:p w14:paraId="2F49D40A" w14:textId="77777777" w:rsidR="00000000" w:rsidRDefault="0093385D">
      <w:pPr>
        <w:pStyle w:val="guiazul"/>
        <w:ind w:left="600"/>
      </w:pPr>
      <w:r>
        <w:t>Requisitos culturales y políticos</w:t>
      </w:r>
    </w:p>
    <w:p w14:paraId="3E586172" w14:textId="77777777" w:rsidR="00000000" w:rsidRDefault="0093385D">
      <w:pPr>
        <w:pStyle w:val="guiazul"/>
        <w:ind w:left="600"/>
      </w:pPr>
      <w:r>
        <w:t>Requisitos Legales</w:t>
      </w:r>
    </w:p>
    <w:p w14:paraId="5F9F15C6" w14:textId="77777777" w:rsidR="00000000" w:rsidRDefault="0093385D">
      <w:pPr>
        <w:pStyle w:val="Ttulo1"/>
      </w:pPr>
      <w:bookmarkStart w:id="40" w:name="__RefHeading___Toc33411092"/>
      <w:bookmarkEnd w:id="40"/>
      <w:r>
        <w:t>Apéndices</w:t>
      </w:r>
    </w:p>
    <w:p w14:paraId="75133214" w14:textId="77777777" w:rsidR="00000000" w:rsidRDefault="0093385D">
      <w:pPr>
        <w:pStyle w:val="Normalindentado1"/>
      </w:pPr>
      <w:r>
        <w:fldChar w:fldCharType="begin"/>
      </w:r>
      <w:r>
        <w:instrText xml:space="preserve"> MACROBUTTON NoMacro [Inserte aquí el texto]</w:instrText>
      </w:r>
      <w:r>
        <w:fldChar w:fldCharType="separate"/>
      </w:r>
      <w:r>
        <w:t>[I</w:t>
      </w:r>
      <w:r>
        <w:t>nserte aquí el texto]</w:t>
      </w:r>
      <w:r>
        <w:fldChar w:fldCharType="end"/>
      </w:r>
    </w:p>
    <w:p w14:paraId="7C7531B5" w14:textId="77777777" w:rsidR="0093385D" w:rsidRDefault="0093385D">
      <w:pPr>
        <w:pStyle w:val="guiazul"/>
        <w:ind w:left="300"/>
      </w:pPr>
      <w:r>
        <w:t>Pueden contener todo tipo de información relevante para la SRS pero que, propiamente, no forme parte de la SRS.</w:t>
      </w:r>
    </w:p>
    <w:sectPr w:rsidR="0093385D">
      <w:headerReference w:type="even" r:id="rId60"/>
      <w:headerReference w:type="default" r:id="rId61"/>
      <w:footerReference w:type="even" r:id="rId62"/>
      <w:footerReference w:type="default" r:id="rId63"/>
      <w:headerReference w:type="first" r:id="rId64"/>
      <w:footerReference w:type="first" r:id="rId65"/>
      <w:pgSz w:w="11906" w:h="16838"/>
      <w:pgMar w:top="1418" w:right="1701"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29CD3" w14:textId="77777777" w:rsidR="0093385D" w:rsidRDefault="0093385D">
      <w:r>
        <w:separator/>
      </w:r>
    </w:p>
  </w:endnote>
  <w:endnote w:type="continuationSeparator" w:id="0">
    <w:p w14:paraId="62708A4A" w14:textId="77777777" w:rsidR="0093385D" w:rsidRDefault="00933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roid Sans Devanagari">
    <w:altName w:val="Segoe UI"/>
    <w:charset w:val="01"/>
    <w:family w:val="swiss"/>
    <w:pitch w:val="default"/>
  </w:font>
  <w:font w:name="Zurich XBlk BT">
    <w:altName w:val="Arial Black"/>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00000" w14:paraId="0107FB71" w14:textId="77777777">
      <w:tc>
        <w:tcPr>
          <w:tcW w:w="1947" w:type="dxa"/>
          <w:tcBorders>
            <w:top w:val="single" w:sz="4" w:space="0" w:color="292929"/>
          </w:tcBorders>
          <w:shd w:val="clear" w:color="auto" w:fill="auto"/>
        </w:tcPr>
        <w:p w14:paraId="76AD4A41" w14:textId="77777777" w:rsidR="00000000" w:rsidRDefault="0093385D">
          <w:pPr>
            <w:pStyle w:val="Encabezado"/>
            <w:snapToGrid w:val="0"/>
            <w:jc w:val="right"/>
            <w:rPr>
              <w:sz w:val="16"/>
            </w:rPr>
          </w:pPr>
        </w:p>
      </w:tc>
      <w:tc>
        <w:tcPr>
          <w:tcW w:w="163" w:type="dxa"/>
          <w:tcBorders>
            <w:top w:val="single" w:sz="4" w:space="0" w:color="292929"/>
          </w:tcBorders>
          <w:shd w:val="clear" w:color="auto" w:fill="auto"/>
          <w:vAlign w:val="center"/>
        </w:tcPr>
        <w:p w14:paraId="7106A249" w14:textId="77777777" w:rsidR="00000000" w:rsidRDefault="0093385D">
          <w:pPr>
            <w:pStyle w:val="Encabezado"/>
            <w:snapToGrid w:val="0"/>
            <w:jc w:val="right"/>
            <w:rPr>
              <w:sz w:val="16"/>
            </w:rPr>
          </w:pPr>
        </w:p>
      </w:tc>
      <w:tc>
        <w:tcPr>
          <w:tcW w:w="6534" w:type="dxa"/>
          <w:tcBorders>
            <w:top w:val="single" w:sz="4" w:space="0" w:color="292929"/>
          </w:tcBorders>
          <w:shd w:val="clear" w:color="auto" w:fill="auto"/>
          <w:vAlign w:val="center"/>
        </w:tcPr>
        <w:p w14:paraId="268CC255" w14:textId="77777777" w:rsidR="00000000" w:rsidRDefault="0093385D">
          <w:pPr>
            <w:pStyle w:val="Encabezado"/>
            <w:jc w:val="right"/>
          </w:pPr>
          <w:r>
            <w:rPr>
              <w:color w:val="241A61"/>
              <w:sz w:val="16"/>
            </w:rPr>
            <w:t>Descripción de requisitos del sofware</w:t>
          </w:r>
        </w:p>
      </w:tc>
    </w:tr>
  </w:tbl>
  <w:p w14:paraId="2A45D93F" w14:textId="77777777" w:rsidR="00000000" w:rsidRDefault="0093385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F6434" w14:textId="77777777" w:rsidR="00000000" w:rsidRDefault="0093385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E8F9A" w14:textId="77777777" w:rsidR="00000000" w:rsidRDefault="009338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00000" w14:paraId="578E72D7" w14:textId="77777777">
      <w:tc>
        <w:tcPr>
          <w:tcW w:w="1947" w:type="dxa"/>
          <w:tcBorders>
            <w:top w:val="single" w:sz="4" w:space="0" w:color="292929"/>
          </w:tcBorders>
          <w:shd w:val="clear" w:color="auto" w:fill="auto"/>
        </w:tcPr>
        <w:p w14:paraId="27B503E8" w14:textId="77777777" w:rsidR="00000000" w:rsidRDefault="0093385D">
          <w:pPr>
            <w:pStyle w:val="Encabezado"/>
            <w:snapToGrid w:val="0"/>
            <w:jc w:val="right"/>
            <w:rPr>
              <w:sz w:val="16"/>
            </w:rPr>
          </w:pPr>
        </w:p>
      </w:tc>
      <w:tc>
        <w:tcPr>
          <w:tcW w:w="163" w:type="dxa"/>
          <w:tcBorders>
            <w:top w:val="single" w:sz="4" w:space="0" w:color="292929"/>
          </w:tcBorders>
          <w:shd w:val="clear" w:color="auto" w:fill="auto"/>
          <w:vAlign w:val="center"/>
        </w:tcPr>
        <w:p w14:paraId="6663A2FD" w14:textId="77777777" w:rsidR="00000000" w:rsidRDefault="0093385D">
          <w:pPr>
            <w:pStyle w:val="Encabezado"/>
            <w:snapToGrid w:val="0"/>
            <w:jc w:val="right"/>
            <w:rPr>
              <w:sz w:val="16"/>
            </w:rPr>
          </w:pPr>
        </w:p>
      </w:tc>
      <w:tc>
        <w:tcPr>
          <w:tcW w:w="6534" w:type="dxa"/>
          <w:tcBorders>
            <w:top w:val="single" w:sz="4" w:space="0" w:color="292929"/>
          </w:tcBorders>
          <w:shd w:val="clear" w:color="auto" w:fill="auto"/>
          <w:vAlign w:val="center"/>
        </w:tcPr>
        <w:p w14:paraId="1770A59F" w14:textId="77777777" w:rsidR="00000000" w:rsidRDefault="0093385D">
          <w:pPr>
            <w:pStyle w:val="Encabezado"/>
            <w:jc w:val="right"/>
          </w:pPr>
          <w:r>
            <w:rPr>
              <w:color w:val="241A61"/>
              <w:sz w:val="16"/>
            </w:rPr>
            <w:t>Descripción de requisitos del sofware</w:t>
          </w:r>
        </w:p>
      </w:tc>
    </w:tr>
  </w:tbl>
  <w:p w14:paraId="0ED89726" w14:textId="77777777" w:rsidR="00000000" w:rsidRDefault="0093385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14036" w14:textId="77777777" w:rsidR="00000000" w:rsidRDefault="0093385D">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8D6C3" w14:textId="77777777" w:rsidR="00000000" w:rsidRDefault="0093385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00000" w14:paraId="64A1AA5B" w14:textId="77777777">
      <w:tc>
        <w:tcPr>
          <w:tcW w:w="1947" w:type="dxa"/>
          <w:tcBorders>
            <w:top w:val="single" w:sz="4" w:space="0" w:color="292929"/>
          </w:tcBorders>
          <w:shd w:val="clear" w:color="auto" w:fill="auto"/>
        </w:tcPr>
        <w:p w14:paraId="518FF86B" w14:textId="77777777" w:rsidR="00000000" w:rsidRDefault="0093385D">
          <w:pPr>
            <w:pStyle w:val="Encabezado"/>
            <w:snapToGrid w:val="0"/>
            <w:jc w:val="right"/>
            <w:rPr>
              <w:sz w:val="16"/>
            </w:rPr>
          </w:pPr>
        </w:p>
      </w:tc>
      <w:tc>
        <w:tcPr>
          <w:tcW w:w="163" w:type="dxa"/>
          <w:tcBorders>
            <w:top w:val="single" w:sz="4" w:space="0" w:color="292929"/>
          </w:tcBorders>
          <w:shd w:val="clear" w:color="auto" w:fill="auto"/>
          <w:vAlign w:val="center"/>
        </w:tcPr>
        <w:p w14:paraId="1B3A0611" w14:textId="77777777" w:rsidR="00000000" w:rsidRDefault="0093385D">
          <w:pPr>
            <w:pStyle w:val="Encabezado"/>
            <w:snapToGrid w:val="0"/>
            <w:jc w:val="right"/>
            <w:rPr>
              <w:sz w:val="16"/>
            </w:rPr>
          </w:pPr>
        </w:p>
      </w:tc>
      <w:tc>
        <w:tcPr>
          <w:tcW w:w="6534" w:type="dxa"/>
          <w:tcBorders>
            <w:top w:val="single" w:sz="4" w:space="0" w:color="292929"/>
          </w:tcBorders>
          <w:shd w:val="clear" w:color="auto" w:fill="auto"/>
          <w:vAlign w:val="center"/>
        </w:tcPr>
        <w:p w14:paraId="1C0771B3" w14:textId="77777777" w:rsidR="00000000" w:rsidRDefault="0093385D">
          <w:pPr>
            <w:pStyle w:val="Encabezado"/>
            <w:jc w:val="right"/>
          </w:pPr>
          <w:r>
            <w:rPr>
              <w:color w:val="241A61"/>
              <w:sz w:val="16"/>
            </w:rPr>
            <w:t>Descripción de requisitos del sofware</w:t>
          </w:r>
        </w:p>
      </w:tc>
    </w:tr>
  </w:tbl>
  <w:p w14:paraId="29114618" w14:textId="77777777" w:rsidR="00000000" w:rsidRDefault="0093385D">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7F5E4" w14:textId="77777777" w:rsidR="00000000" w:rsidRDefault="0093385D">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C5634" w14:textId="77777777" w:rsidR="00000000" w:rsidRDefault="0093385D"/>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1947"/>
      <w:gridCol w:w="163"/>
      <w:gridCol w:w="6534"/>
    </w:tblGrid>
    <w:tr w:rsidR="00000000" w14:paraId="61848634" w14:textId="77777777">
      <w:tc>
        <w:tcPr>
          <w:tcW w:w="1947" w:type="dxa"/>
          <w:tcBorders>
            <w:top w:val="single" w:sz="4" w:space="0" w:color="292929"/>
          </w:tcBorders>
          <w:shd w:val="clear" w:color="auto" w:fill="auto"/>
        </w:tcPr>
        <w:p w14:paraId="381DC619" w14:textId="77777777" w:rsidR="00000000" w:rsidRDefault="0093385D">
          <w:pPr>
            <w:pStyle w:val="Encabezado"/>
            <w:snapToGrid w:val="0"/>
            <w:jc w:val="right"/>
            <w:rPr>
              <w:sz w:val="16"/>
            </w:rPr>
          </w:pPr>
        </w:p>
      </w:tc>
      <w:tc>
        <w:tcPr>
          <w:tcW w:w="163" w:type="dxa"/>
          <w:tcBorders>
            <w:top w:val="single" w:sz="4" w:space="0" w:color="292929"/>
          </w:tcBorders>
          <w:shd w:val="clear" w:color="auto" w:fill="auto"/>
          <w:vAlign w:val="center"/>
        </w:tcPr>
        <w:p w14:paraId="694570F7" w14:textId="77777777" w:rsidR="00000000" w:rsidRDefault="0093385D">
          <w:pPr>
            <w:pStyle w:val="Encabezado"/>
            <w:snapToGrid w:val="0"/>
            <w:jc w:val="right"/>
            <w:rPr>
              <w:sz w:val="16"/>
            </w:rPr>
          </w:pPr>
        </w:p>
      </w:tc>
      <w:tc>
        <w:tcPr>
          <w:tcW w:w="6534" w:type="dxa"/>
          <w:tcBorders>
            <w:top w:val="single" w:sz="4" w:space="0" w:color="292929"/>
          </w:tcBorders>
          <w:shd w:val="clear" w:color="auto" w:fill="auto"/>
          <w:vAlign w:val="center"/>
        </w:tcPr>
        <w:p w14:paraId="280BA34D" w14:textId="77777777" w:rsidR="00000000" w:rsidRDefault="0093385D">
          <w:pPr>
            <w:pStyle w:val="Encabezado"/>
            <w:jc w:val="right"/>
          </w:pPr>
          <w:r>
            <w:rPr>
              <w:color w:val="241A61"/>
              <w:sz w:val="16"/>
            </w:rPr>
            <w:t>D</w:t>
          </w:r>
          <w:r>
            <w:rPr>
              <w:color w:val="241A61"/>
              <w:sz w:val="16"/>
            </w:rPr>
            <w:t>escripción de requisitos del sofware</w:t>
          </w:r>
        </w:p>
      </w:tc>
    </w:tr>
  </w:tbl>
  <w:p w14:paraId="341D72CD" w14:textId="77777777" w:rsidR="00000000" w:rsidRDefault="0093385D">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6284C" w14:textId="77777777" w:rsidR="00000000" w:rsidRDefault="009338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03324" w14:textId="77777777" w:rsidR="0093385D" w:rsidRDefault="0093385D">
      <w:r>
        <w:separator/>
      </w:r>
    </w:p>
  </w:footnote>
  <w:footnote w:type="continuationSeparator" w:id="0">
    <w:p w14:paraId="13400C49" w14:textId="77777777" w:rsidR="0093385D" w:rsidRDefault="00933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Layout w:type="fixed"/>
      <w:tblCellMar>
        <w:left w:w="70" w:type="dxa"/>
        <w:right w:w="70" w:type="dxa"/>
      </w:tblCellMar>
      <w:tblLook w:val="0000" w:firstRow="0" w:lastRow="0" w:firstColumn="0" w:lastColumn="0" w:noHBand="0" w:noVBand="0"/>
    </w:tblPr>
    <w:tblGrid>
      <w:gridCol w:w="1947"/>
      <w:gridCol w:w="5514"/>
      <w:gridCol w:w="1183"/>
    </w:tblGrid>
    <w:tr w:rsidR="00000000" w14:paraId="60FEBFFA" w14:textId="77777777">
      <w:tc>
        <w:tcPr>
          <w:tcW w:w="1947" w:type="dxa"/>
          <w:tcBorders>
            <w:bottom w:val="single" w:sz="4" w:space="0" w:color="292929"/>
          </w:tcBorders>
          <w:shd w:val="clear" w:color="auto" w:fill="auto"/>
        </w:tcPr>
        <w:p w14:paraId="69960950" w14:textId="5BDB2EBD" w:rsidR="00000000" w:rsidRDefault="00040CC2">
          <w:pPr>
            <w:pStyle w:val="Encabezado"/>
            <w:rPr>
              <w:b/>
              <w:bCs/>
              <w:color w:val="241A61"/>
            </w:rPr>
          </w:pPr>
          <w:r>
            <w:rPr>
              <w:b/>
              <w:bCs/>
              <w:noProof/>
              <w:color w:val="241A61"/>
            </w:rPr>
            <w:drawing>
              <wp:inline distT="0" distB="0" distL="0" distR="0" wp14:anchorId="68156908" wp14:editId="7F077332">
                <wp:extent cx="1143000" cy="4667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solidFill>
                          <a:srgbClr val="FFFFFF"/>
                        </a:solidFill>
                        <a:ln>
                          <a:noFill/>
                        </a:ln>
                      </pic:spPr>
                    </pic:pic>
                  </a:graphicData>
                </a:graphic>
              </wp:inline>
            </w:drawing>
          </w:r>
        </w:p>
      </w:tc>
      <w:tc>
        <w:tcPr>
          <w:tcW w:w="5514" w:type="dxa"/>
          <w:tcBorders>
            <w:bottom w:val="single" w:sz="4" w:space="0" w:color="292929"/>
          </w:tcBorders>
          <w:shd w:val="clear" w:color="auto" w:fill="auto"/>
          <w:vAlign w:val="center"/>
        </w:tcPr>
        <w:p w14:paraId="3BF03EF8" w14:textId="77777777" w:rsidR="00000000" w:rsidRDefault="0093385D">
          <w:pPr>
            <w:pStyle w:val="Encabezado"/>
            <w:jc w:val="center"/>
            <w:rPr>
              <w:b/>
              <w:bCs/>
              <w:color w:val="241A61"/>
            </w:rPr>
          </w:pPr>
          <w:r>
            <w:rPr>
              <w:b/>
              <w:bCs/>
              <w:color w:val="241A61"/>
            </w:rPr>
            <w:t>Modelo de ingeniería</w:t>
          </w:r>
        </w:p>
        <w:p w14:paraId="0AAC8212" w14:textId="77777777" w:rsidR="00000000" w:rsidRDefault="0093385D">
          <w:pPr>
            <w:pStyle w:val="Encabezado"/>
            <w:jc w:val="center"/>
          </w:pPr>
          <w:r>
            <w:rPr>
              <w:b/>
              <w:bCs/>
              <w:color w:val="241A61"/>
            </w:rPr>
            <w:t>[Nombre documento]</w:t>
          </w:r>
        </w:p>
      </w:tc>
      <w:tc>
        <w:tcPr>
          <w:tcW w:w="1183" w:type="dxa"/>
          <w:tcBorders>
            <w:bottom w:val="single" w:sz="4" w:space="0" w:color="292929"/>
          </w:tcBorders>
          <w:shd w:val="clear" w:color="auto" w:fill="auto"/>
          <w:vAlign w:val="center"/>
        </w:tcPr>
        <w:p w14:paraId="17069514" w14:textId="77777777" w:rsidR="00000000" w:rsidRDefault="0093385D">
          <w:pPr>
            <w:pStyle w:val="Encabezado"/>
            <w:jc w:val="right"/>
            <w:rPr>
              <w:color w:val="241A61"/>
            </w:rPr>
          </w:pPr>
          <w:r>
            <w:rPr>
              <w:color w:val="241A61"/>
            </w:rPr>
            <w:t>0.3</w:t>
          </w:r>
        </w:p>
        <w:p w14:paraId="7291DE01" w14:textId="77777777" w:rsidR="00000000" w:rsidRDefault="0093385D">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2817BE27" w14:textId="77777777" w:rsidR="00000000" w:rsidRDefault="0093385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4611C" w14:textId="77777777" w:rsidR="00000000" w:rsidRDefault="0093385D">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97961" w14:textId="77777777" w:rsidR="00000000" w:rsidRDefault="0093385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Layout w:type="fixed"/>
      <w:tblCellMar>
        <w:left w:w="70" w:type="dxa"/>
        <w:right w:w="70" w:type="dxa"/>
      </w:tblCellMar>
      <w:tblLook w:val="0000" w:firstRow="0" w:lastRow="0" w:firstColumn="0" w:lastColumn="0" w:noHBand="0" w:noVBand="0"/>
    </w:tblPr>
    <w:tblGrid>
      <w:gridCol w:w="1947"/>
      <w:gridCol w:w="5514"/>
      <w:gridCol w:w="1183"/>
    </w:tblGrid>
    <w:tr w:rsidR="00000000" w14:paraId="005B7360" w14:textId="77777777">
      <w:tc>
        <w:tcPr>
          <w:tcW w:w="1947" w:type="dxa"/>
          <w:tcBorders>
            <w:bottom w:val="single" w:sz="4" w:space="0" w:color="292929"/>
          </w:tcBorders>
          <w:shd w:val="clear" w:color="auto" w:fill="auto"/>
        </w:tcPr>
        <w:p w14:paraId="13CAFDC3" w14:textId="72C6D6EB" w:rsidR="00000000" w:rsidRDefault="00040CC2">
          <w:pPr>
            <w:pStyle w:val="Encabezado"/>
            <w:rPr>
              <w:b/>
              <w:bCs/>
              <w:color w:val="241A61"/>
            </w:rPr>
          </w:pPr>
          <w:r>
            <w:rPr>
              <w:b/>
              <w:bCs/>
              <w:noProof/>
              <w:color w:val="241A61"/>
            </w:rPr>
            <w:drawing>
              <wp:inline distT="0" distB="0" distL="0" distR="0" wp14:anchorId="186B5710" wp14:editId="2DF6DE9C">
                <wp:extent cx="1143000" cy="4667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solidFill>
                          <a:srgbClr val="FFFFFF"/>
                        </a:solidFill>
                        <a:ln>
                          <a:noFill/>
                        </a:ln>
                      </pic:spPr>
                    </pic:pic>
                  </a:graphicData>
                </a:graphic>
              </wp:inline>
            </w:drawing>
          </w:r>
        </w:p>
      </w:tc>
      <w:tc>
        <w:tcPr>
          <w:tcW w:w="5514" w:type="dxa"/>
          <w:tcBorders>
            <w:bottom w:val="single" w:sz="4" w:space="0" w:color="292929"/>
          </w:tcBorders>
          <w:shd w:val="clear" w:color="auto" w:fill="auto"/>
          <w:vAlign w:val="center"/>
        </w:tcPr>
        <w:p w14:paraId="6D75E02E" w14:textId="77777777" w:rsidR="00000000" w:rsidRDefault="0093385D">
          <w:pPr>
            <w:pStyle w:val="Encabezado"/>
            <w:jc w:val="center"/>
            <w:rPr>
              <w:b/>
              <w:bCs/>
              <w:color w:val="241A61"/>
            </w:rPr>
          </w:pPr>
          <w:r>
            <w:rPr>
              <w:b/>
              <w:bCs/>
              <w:color w:val="241A61"/>
            </w:rPr>
            <w:t>Model</w:t>
          </w:r>
          <w:r>
            <w:rPr>
              <w:b/>
              <w:bCs/>
              <w:color w:val="241A61"/>
            </w:rPr>
            <w:t>o de ingeniería</w:t>
          </w:r>
        </w:p>
        <w:p w14:paraId="5E262358" w14:textId="77777777" w:rsidR="00000000" w:rsidRDefault="0093385D">
          <w:pPr>
            <w:pStyle w:val="Encabezado"/>
            <w:jc w:val="center"/>
          </w:pPr>
          <w:r>
            <w:rPr>
              <w:b/>
              <w:bCs/>
              <w:color w:val="241A61"/>
            </w:rPr>
            <w:t>[Nombre documento]</w:t>
          </w:r>
        </w:p>
      </w:tc>
      <w:tc>
        <w:tcPr>
          <w:tcW w:w="1183" w:type="dxa"/>
          <w:tcBorders>
            <w:bottom w:val="single" w:sz="4" w:space="0" w:color="292929"/>
          </w:tcBorders>
          <w:shd w:val="clear" w:color="auto" w:fill="auto"/>
          <w:vAlign w:val="center"/>
        </w:tcPr>
        <w:p w14:paraId="7826D0B1" w14:textId="77777777" w:rsidR="00000000" w:rsidRDefault="0093385D">
          <w:pPr>
            <w:pStyle w:val="Encabezado"/>
            <w:jc w:val="right"/>
            <w:rPr>
              <w:color w:val="241A61"/>
            </w:rPr>
          </w:pPr>
          <w:r>
            <w:rPr>
              <w:color w:val="241A61"/>
            </w:rPr>
            <w:t>0.3</w:t>
          </w:r>
        </w:p>
        <w:p w14:paraId="0420FB75" w14:textId="77777777" w:rsidR="00000000" w:rsidRDefault="0093385D">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3</w:t>
          </w:r>
          <w:r>
            <w:rPr>
              <w:rStyle w:val="Nmerodepgina"/>
              <w:color w:val="241A61"/>
            </w:rPr>
            <w:fldChar w:fldCharType="end"/>
          </w:r>
        </w:p>
      </w:tc>
    </w:tr>
  </w:tbl>
  <w:p w14:paraId="4F65E25F" w14:textId="77777777" w:rsidR="00000000" w:rsidRDefault="0093385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5AE31" w14:textId="77777777" w:rsidR="00000000" w:rsidRDefault="0093385D">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7FAB0" w14:textId="77777777" w:rsidR="00000000" w:rsidRDefault="0093385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Layout w:type="fixed"/>
      <w:tblCellMar>
        <w:left w:w="70" w:type="dxa"/>
        <w:right w:w="70" w:type="dxa"/>
      </w:tblCellMar>
      <w:tblLook w:val="0000" w:firstRow="0" w:lastRow="0" w:firstColumn="0" w:lastColumn="0" w:noHBand="0" w:noVBand="0"/>
    </w:tblPr>
    <w:tblGrid>
      <w:gridCol w:w="1947"/>
      <w:gridCol w:w="5143"/>
      <w:gridCol w:w="1554"/>
    </w:tblGrid>
    <w:tr w:rsidR="00000000" w14:paraId="5D78E1EB" w14:textId="77777777">
      <w:tc>
        <w:tcPr>
          <w:tcW w:w="1947" w:type="dxa"/>
          <w:tcBorders>
            <w:bottom w:val="single" w:sz="4" w:space="0" w:color="292929"/>
          </w:tcBorders>
          <w:shd w:val="clear" w:color="auto" w:fill="auto"/>
        </w:tcPr>
        <w:p w14:paraId="643F2060" w14:textId="607DA17A" w:rsidR="00000000" w:rsidRDefault="00040CC2">
          <w:pPr>
            <w:pStyle w:val="Encabezado"/>
            <w:jc w:val="center"/>
          </w:pPr>
          <w:r>
            <w:rPr>
              <w:noProof/>
              <w:sz w:val="16"/>
            </w:rPr>
            <w:drawing>
              <wp:inline distT="0" distB="0" distL="0" distR="0" wp14:anchorId="68F7BDA7" wp14:editId="66AEF1C3">
                <wp:extent cx="800100" cy="400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solidFill>
                          <a:srgbClr val="FFFFFF"/>
                        </a:solidFill>
                        <a:ln>
                          <a:noFill/>
                        </a:ln>
                      </pic:spPr>
                    </pic:pic>
                  </a:graphicData>
                </a:graphic>
              </wp:inline>
            </w:drawing>
          </w:r>
        </w:p>
      </w:tc>
      <w:tc>
        <w:tcPr>
          <w:tcW w:w="5143" w:type="dxa"/>
          <w:tcBorders>
            <w:bottom w:val="single" w:sz="4" w:space="0" w:color="292929"/>
          </w:tcBorders>
          <w:shd w:val="clear" w:color="auto" w:fill="auto"/>
          <w:vAlign w:val="center"/>
        </w:tcPr>
        <w:p w14:paraId="64C9FCEE" w14:textId="77777777" w:rsidR="00000000" w:rsidRDefault="0093385D">
          <w:pPr>
            <w:pStyle w:val="Encabezado"/>
            <w:jc w:val="center"/>
            <w:rPr>
              <w:b/>
              <w:bCs/>
              <w:color w:val="241A61"/>
            </w:rPr>
          </w:pPr>
          <w:r>
            <w:rPr>
              <w:b/>
              <w:bCs/>
              <w:color w:val="241A61"/>
            </w:rPr>
            <w:fldChar w:fldCharType="begin"/>
          </w:r>
          <w:r>
            <w:rPr>
              <w:b/>
              <w:bCs/>
              <w:color w:val="241A61"/>
            </w:rPr>
            <w:instrText xml:space="preserve"> MACROBUTTON NOMACRO [Nombre del proyecto]</w:instrText>
          </w:r>
          <w:r>
            <w:rPr>
              <w:b/>
              <w:bCs/>
              <w:color w:val="241A61"/>
            </w:rPr>
            <w:fldChar w:fldCharType="separate"/>
          </w:r>
          <w:r>
            <w:rPr>
              <w:b/>
              <w:bCs/>
              <w:color w:val="241A61"/>
            </w:rPr>
            <w:t>[Nombre del proyecto]</w:t>
          </w:r>
          <w:r>
            <w:rPr>
              <w:b/>
              <w:bCs/>
              <w:color w:val="241A61"/>
            </w:rPr>
            <w:fldChar w:fldCharType="end"/>
          </w:r>
        </w:p>
        <w:p w14:paraId="33F9328B" w14:textId="77777777" w:rsidR="00000000" w:rsidRDefault="0093385D">
          <w:pPr>
            <w:pStyle w:val="Encabezado"/>
            <w:jc w:val="center"/>
          </w:pPr>
          <w:r>
            <w:rPr>
              <w:b/>
              <w:bCs/>
              <w:color w:val="241A61"/>
            </w:rPr>
            <w:t>Especificación de requisitos de software</w:t>
          </w:r>
        </w:p>
      </w:tc>
      <w:tc>
        <w:tcPr>
          <w:tcW w:w="1554" w:type="dxa"/>
          <w:tcBorders>
            <w:bottom w:val="single" w:sz="4" w:space="0" w:color="292929"/>
          </w:tcBorders>
          <w:shd w:val="clear" w:color="auto" w:fill="auto"/>
          <w:vAlign w:val="center"/>
        </w:tcPr>
        <w:p w14:paraId="7A14D08A" w14:textId="77777777" w:rsidR="00000000" w:rsidRDefault="0093385D">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w:t>
          </w:r>
          <w:r>
            <w:rPr>
              <w:color w:val="241A61"/>
            </w:rPr>
            <w:t>9.99]</w:t>
          </w:r>
          <w:r>
            <w:rPr>
              <w:color w:val="241A61"/>
            </w:rPr>
            <w:fldChar w:fldCharType="end"/>
          </w:r>
        </w:p>
        <w:p w14:paraId="0B913A5E" w14:textId="77777777" w:rsidR="00000000" w:rsidRDefault="0093385D">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017FCFF0" w14:textId="77777777" w:rsidR="00000000" w:rsidRDefault="0093385D">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072F7" w14:textId="77777777" w:rsidR="00000000" w:rsidRDefault="0093385D">
    <w:pPr>
      <w:pStyle w:val="Encabezado"/>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5FB7B" w14:textId="77777777" w:rsidR="00000000" w:rsidRDefault="0093385D"/>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1947"/>
      <w:gridCol w:w="5143"/>
      <w:gridCol w:w="1554"/>
    </w:tblGrid>
    <w:tr w:rsidR="00000000" w14:paraId="6379CA4A" w14:textId="77777777">
      <w:tc>
        <w:tcPr>
          <w:tcW w:w="1947" w:type="dxa"/>
          <w:tcBorders>
            <w:bottom w:val="single" w:sz="4" w:space="0" w:color="292929"/>
          </w:tcBorders>
          <w:shd w:val="clear" w:color="auto" w:fill="auto"/>
        </w:tcPr>
        <w:p w14:paraId="1B5449C3" w14:textId="330B20B5" w:rsidR="00000000" w:rsidRDefault="00040CC2">
          <w:pPr>
            <w:pStyle w:val="Encabezado"/>
            <w:jc w:val="center"/>
          </w:pPr>
          <w:r>
            <w:rPr>
              <w:noProof/>
              <w:sz w:val="16"/>
            </w:rPr>
            <w:drawing>
              <wp:inline distT="0" distB="0" distL="0" distR="0" wp14:anchorId="7B94C6D5" wp14:editId="6F8A988C">
                <wp:extent cx="80010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solidFill>
                          <a:srgbClr val="FFFFFF">
                            <a:alpha val="0"/>
                          </a:srgbClr>
                        </a:solidFill>
                        <a:ln>
                          <a:noFill/>
                        </a:ln>
                      </pic:spPr>
                    </pic:pic>
                  </a:graphicData>
                </a:graphic>
              </wp:inline>
            </w:drawing>
          </w:r>
        </w:p>
      </w:tc>
      <w:tc>
        <w:tcPr>
          <w:tcW w:w="5143" w:type="dxa"/>
          <w:tcBorders>
            <w:bottom w:val="single" w:sz="4" w:space="0" w:color="292929"/>
          </w:tcBorders>
          <w:shd w:val="clear" w:color="auto" w:fill="auto"/>
          <w:vAlign w:val="center"/>
        </w:tcPr>
        <w:p w14:paraId="0B9E7032" w14:textId="77777777" w:rsidR="00000000" w:rsidRDefault="0093385D">
          <w:pPr>
            <w:pStyle w:val="Encabezado"/>
            <w:jc w:val="center"/>
            <w:rPr>
              <w:b/>
              <w:bCs/>
              <w:color w:val="241A61"/>
            </w:rPr>
          </w:pPr>
          <w:r>
            <w:rPr>
              <w:b/>
              <w:bCs/>
              <w:color w:val="241A61"/>
            </w:rPr>
            <w:fldChar w:fldCharType="begin"/>
          </w:r>
          <w:r>
            <w:rPr>
              <w:b/>
              <w:bCs/>
              <w:color w:val="241A61"/>
            </w:rPr>
            <w:instrText xml:space="preserve"> MACROBUTTON NOMACRO [Nombre del proyecto]</w:instrText>
          </w:r>
          <w:r>
            <w:rPr>
              <w:b/>
              <w:bCs/>
              <w:color w:val="241A61"/>
            </w:rPr>
            <w:fldChar w:fldCharType="separate"/>
          </w:r>
          <w:r>
            <w:rPr>
              <w:b/>
              <w:bCs/>
              <w:color w:val="241A61"/>
            </w:rPr>
            <w:t>[Nombre del proyecto]</w:t>
          </w:r>
          <w:r>
            <w:rPr>
              <w:b/>
              <w:bCs/>
              <w:color w:val="241A61"/>
            </w:rPr>
            <w:fldChar w:fldCharType="end"/>
          </w:r>
        </w:p>
        <w:p w14:paraId="5842E409" w14:textId="77777777" w:rsidR="00000000" w:rsidRDefault="0093385D">
          <w:pPr>
            <w:pStyle w:val="Encabezado"/>
            <w:jc w:val="center"/>
          </w:pPr>
          <w:r>
            <w:rPr>
              <w:b/>
              <w:bCs/>
              <w:color w:val="241A61"/>
            </w:rPr>
            <w:t>Especificación de requisitos de software</w:t>
          </w:r>
        </w:p>
      </w:tc>
      <w:tc>
        <w:tcPr>
          <w:tcW w:w="1554" w:type="dxa"/>
          <w:tcBorders>
            <w:bottom w:val="single" w:sz="4" w:space="0" w:color="292929"/>
          </w:tcBorders>
          <w:shd w:val="clear" w:color="auto" w:fill="auto"/>
          <w:vAlign w:val="center"/>
        </w:tcPr>
        <w:p w14:paraId="19331E1D" w14:textId="77777777" w:rsidR="00000000" w:rsidRDefault="0093385D">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[99.99]</w:t>
          </w:r>
          <w:r>
            <w:rPr>
              <w:color w:val="241A61"/>
            </w:rPr>
            <w:fldChar w:fldCharType="end"/>
          </w:r>
        </w:p>
        <w:p w14:paraId="59170724" w14:textId="77777777" w:rsidR="00000000" w:rsidRDefault="0093385D">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10</w:t>
          </w:r>
          <w:r>
            <w:rPr>
              <w:rStyle w:val="Nmerodepgina"/>
              <w:color w:val="241A61"/>
            </w:rPr>
            <w:fldChar w:fldCharType="end"/>
          </w:r>
        </w:p>
      </w:tc>
    </w:tr>
  </w:tbl>
  <w:p w14:paraId="52526D65" w14:textId="77777777" w:rsidR="00000000" w:rsidRDefault="0093385D">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C99E7" w14:textId="77777777" w:rsidR="00000000" w:rsidRDefault="009338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320"/>
        </w:tabs>
        <w:ind w:left="1320" w:hanging="720"/>
      </w:pPr>
      <w:rPr>
        <w:rFonts w:hint="default"/>
      </w:rPr>
    </w:lvl>
    <w:lvl w:ilvl="2">
      <w:start w:val="1"/>
      <w:numFmt w:val="decimal"/>
      <w:lvlText w:val="%1.%2.%3"/>
      <w:lvlJc w:val="left"/>
      <w:pPr>
        <w:tabs>
          <w:tab w:val="num" w:pos="1920"/>
        </w:tabs>
        <w:ind w:left="1920" w:hanging="720"/>
      </w:pPr>
      <w:rPr>
        <w:rFonts w:hint="default"/>
      </w:r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960"/>
        </w:tabs>
        <w:ind w:left="960" w:hanging="360"/>
      </w:pPr>
      <w:rPr>
        <w:rFonts w:ascii="Wingdings" w:hAnsi="Wingdings" w:cs="Wingdings" w:hint="default"/>
        <w:color w:val="0000FF"/>
      </w:rPr>
    </w:lvl>
  </w:abstractNum>
  <w:abstractNum w:abstractNumId="2" w15:restartNumberingAfterBreak="0">
    <w:nsid w:val="00000003"/>
    <w:multiLevelType w:val="singleLevel"/>
    <w:tmpl w:val="00000003"/>
    <w:name w:val="WW8Num2"/>
    <w:lvl w:ilvl="0">
      <w:start w:val="1"/>
      <w:numFmt w:val="bullet"/>
      <w:lvlText w:val=""/>
      <w:lvlJc w:val="left"/>
      <w:pPr>
        <w:tabs>
          <w:tab w:val="num" w:pos="1560"/>
        </w:tabs>
        <w:ind w:left="1560" w:hanging="360"/>
      </w:pPr>
      <w:rPr>
        <w:rFonts w:ascii="Wingdings" w:hAnsi="Wingdings" w:cs="Wingdings" w:hint="default"/>
        <w:color w:val="0000FF"/>
      </w:rPr>
    </w:lvl>
  </w:abstractNum>
  <w:abstractNum w:abstractNumId="3" w15:restartNumberingAfterBreak="0">
    <w:nsid w:val="00000004"/>
    <w:multiLevelType w:val="singleLevel"/>
    <w:tmpl w:val="00000004"/>
    <w:name w:val="WW8Num4"/>
    <w:lvl w:ilvl="0">
      <w:start w:val="1"/>
      <w:numFmt w:val="bullet"/>
      <w:lvlText w:val=""/>
      <w:lvlJc w:val="left"/>
      <w:pPr>
        <w:tabs>
          <w:tab w:val="num" w:pos="1560"/>
        </w:tabs>
        <w:ind w:left="1560" w:hanging="360"/>
      </w:pPr>
      <w:rPr>
        <w:rFonts w:ascii="Wingdings" w:hAnsi="Wingdings" w:cs="Wingdings" w:hint="default"/>
        <w:color w:val="0000FF"/>
      </w:rPr>
    </w:lvl>
  </w:abstractNum>
  <w:abstractNum w:abstractNumId="4" w15:restartNumberingAfterBreak="0">
    <w:nsid w:val="00000005"/>
    <w:multiLevelType w:val="singleLevel"/>
    <w:tmpl w:val="00000005"/>
    <w:name w:val="WW8Num5"/>
    <w:lvl w:ilvl="0">
      <w:start w:val="1"/>
      <w:numFmt w:val="bullet"/>
      <w:lvlText w:val=""/>
      <w:lvlJc w:val="left"/>
      <w:pPr>
        <w:tabs>
          <w:tab w:val="num" w:pos="1068"/>
        </w:tabs>
        <w:ind w:left="1068" w:hanging="360"/>
      </w:pPr>
      <w:rPr>
        <w:rFonts w:ascii="Wingdings" w:hAnsi="Wingdings" w:cs="Wingdings" w:hint="default"/>
        <w:color w:val="0000FF"/>
      </w:rPr>
    </w:lvl>
  </w:abstractNum>
  <w:abstractNum w:abstractNumId="5" w15:restartNumberingAfterBreak="0">
    <w:nsid w:val="00000006"/>
    <w:multiLevelType w:val="singleLevel"/>
    <w:tmpl w:val="00000006"/>
    <w:name w:val="WW8Num6"/>
    <w:lvl w:ilvl="0">
      <w:start w:val="1"/>
      <w:numFmt w:val="bullet"/>
      <w:lvlText w:val=""/>
      <w:lvlJc w:val="left"/>
      <w:pPr>
        <w:tabs>
          <w:tab w:val="num" w:pos="1068"/>
        </w:tabs>
        <w:ind w:left="1068" w:hanging="360"/>
      </w:pPr>
      <w:rPr>
        <w:rFonts w:ascii="Wingdings" w:hAnsi="Wingdings" w:cs="Wingdings" w:hint="default"/>
        <w:color w:val="0000FF"/>
      </w:rPr>
    </w:lvl>
  </w:abstractNum>
  <w:abstractNum w:abstractNumId="6" w15:restartNumberingAfterBreak="0">
    <w:nsid w:val="00000007"/>
    <w:multiLevelType w:val="singleLevel"/>
    <w:tmpl w:val="00000007"/>
    <w:name w:val="WW8Num7"/>
    <w:lvl w:ilvl="0">
      <w:start w:val="1"/>
      <w:numFmt w:val="bullet"/>
      <w:lvlText w:val=""/>
      <w:lvlJc w:val="left"/>
      <w:pPr>
        <w:tabs>
          <w:tab w:val="num" w:pos="1560"/>
        </w:tabs>
        <w:ind w:left="1560" w:hanging="360"/>
      </w:pPr>
      <w:rPr>
        <w:rFonts w:ascii="Wingdings" w:hAnsi="Wingdings" w:cs="Wingdings" w:hint="default"/>
        <w:color w:val="0000FF"/>
      </w:rPr>
    </w:lvl>
  </w:abstractNum>
  <w:abstractNum w:abstractNumId="7" w15:restartNumberingAfterBreak="0">
    <w:nsid w:val="00000008"/>
    <w:multiLevelType w:val="singleLevel"/>
    <w:tmpl w:val="00000008"/>
    <w:name w:val="WW8Num8"/>
    <w:lvl w:ilvl="0">
      <w:start w:val="1"/>
      <w:numFmt w:val="bullet"/>
      <w:lvlText w:val=""/>
      <w:lvlJc w:val="left"/>
      <w:pPr>
        <w:tabs>
          <w:tab w:val="num" w:pos="1068"/>
        </w:tabs>
        <w:ind w:left="1068" w:hanging="360"/>
      </w:pPr>
      <w:rPr>
        <w:rFonts w:ascii="Wingdings" w:hAnsi="Wingdings" w:cs="Wingdings" w:hint="default"/>
        <w:color w:val="0000FF"/>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C2"/>
    <w:rsid w:val="00040CC2"/>
    <w:rsid w:val="0093385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A519D89"/>
  <w15:chartTrackingRefBased/>
  <w15:docId w15:val="{40AC20DE-39C9-4170-880E-98ACD49D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hAnsi="Arial" w:cs="Arial"/>
      <w:szCs w:val="24"/>
      <w:lang w:val="es-ES" w:eastAsia="zh-CN"/>
    </w:rPr>
  </w:style>
  <w:style w:type="paragraph" w:styleId="Ttulo1">
    <w:name w:val="heading 1"/>
    <w:basedOn w:val="Normal"/>
    <w:next w:val="Normalindentado1"/>
    <w:qFormat/>
    <w:pPr>
      <w:keepNext/>
      <w:numPr>
        <w:numId w:val="1"/>
      </w:numPr>
      <w:spacing w:before="240" w:after="60"/>
      <w:outlineLvl w:val="0"/>
    </w:pPr>
    <w:rPr>
      <w:b/>
      <w:bCs/>
      <w:kern w:val="1"/>
      <w:sz w:val="32"/>
      <w:szCs w:val="32"/>
    </w:rPr>
  </w:style>
  <w:style w:type="paragraph" w:styleId="Ttulo2">
    <w:name w:val="heading 2"/>
    <w:basedOn w:val="Normal"/>
    <w:next w:val="Normalindentado2"/>
    <w:qFormat/>
    <w:pPr>
      <w:keepNext/>
      <w:numPr>
        <w:ilvl w:val="1"/>
        <w:numId w:val="1"/>
      </w:numPr>
      <w:spacing w:before="240" w:after="60"/>
      <w:outlineLvl w:val="1"/>
    </w:pPr>
    <w:rPr>
      <w:b/>
      <w:bCs/>
      <w:iCs/>
      <w:sz w:val="28"/>
      <w:szCs w:val="28"/>
    </w:rPr>
  </w:style>
  <w:style w:type="paragraph" w:styleId="Ttulo3">
    <w:name w:val="heading 3"/>
    <w:basedOn w:val="Normal"/>
    <w:next w:val="Normalindentado3"/>
    <w:qFormat/>
    <w:pPr>
      <w:keepNext/>
      <w:numPr>
        <w:ilvl w:val="2"/>
        <w:numId w:val="1"/>
      </w:numPr>
      <w:spacing w:before="240" w:after="60"/>
      <w:outlineLvl w:val="2"/>
    </w:pPr>
    <w:rPr>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Wingdings" w:hAnsi="Wingdings" w:cs="Wingdings" w:hint="default"/>
      <w:color w:val="0000FF"/>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color w:val="0000FF"/>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hint="default"/>
    </w:rPr>
  </w:style>
  <w:style w:type="character" w:customStyle="1" w:styleId="WW8Num4z0">
    <w:name w:val="WW8Num4z0"/>
    <w:rPr>
      <w:rFonts w:ascii="Wingdings" w:hAnsi="Wingdings" w:cs="Wingdings" w:hint="default"/>
      <w:color w:val="0000FF"/>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4z3">
    <w:name w:val="WW8Num4z3"/>
    <w:rPr>
      <w:rFonts w:ascii="Symbol" w:hAnsi="Symbol" w:cs="Symbol" w:hint="default"/>
    </w:rPr>
  </w:style>
  <w:style w:type="character" w:customStyle="1" w:styleId="WW8Num5z0">
    <w:name w:val="WW8Num5z0"/>
    <w:rPr>
      <w:rFonts w:ascii="Wingdings" w:hAnsi="Wingdings" w:cs="Wingdings" w:hint="default"/>
      <w:color w:val="0000FF"/>
    </w:rPr>
  </w:style>
  <w:style w:type="character" w:customStyle="1" w:styleId="WW8Num5z1">
    <w:name w:val="WW8Num5z1"/>
    <w:rPr>
      <w:rFonts w:ascii="Times New Roman" w:eastAsia="Times New Roman" w:hAnsi="Times New Roman" w:cs="Times New Roman"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color w:val="0000FF"/>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7z0">
    <w:name w:val="WW8Num7z0"/>
    <w:rPr>
      <w:rFonts w:ascii="Wingdings" w:hAnsi="Wingdings" w:cs="Wingdings" w:hint="default"/>
      <w:color w:val="0000FF"/>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8z0">
    <w:name w:val="WW8Num8z0"/>
    <w:rPr>
      <w:rFonts w:ascii="Wingdings" w:hAnsi="Wingdings" w:cs="Wingdings" w:hint="default"/>
      <w:color w:val="0000FF"/>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basedOn w:val="Fuentedeprrafopredeter1"/>
    <w:rPr>
      <w:color w:val="0000FF"/>
      <w:u w:val="single"/>
    </w:rPr>
  </w:style>
  <w:style w:type="character" w:customStyle="1" w:styleId="Caracteresdenotaalpie">
    <w:name w:val="Caracteres de nota al pie"/>
    <w:basedOn w:val="Fuentedeprrafopredeter1"/>
    <w:rPr>
      <w:vertAlign w:val="superscript"/>
    </w:rPr>
  </w:style>
  <w:style w:type="character" w:customStyle="1" w:styleId="Trminodefinido">
    <w:name w:val="Término definido"/>
    <w:basedOn w:val="Fuentedeprrafopredeter1"/>
    <w:rPr>
      <w:i/>
    </w:rPr>
  </w:style>
  <w:style w:type="character" w:customStyle="1" w:styleId="Refdecomentario1">
    <w:name w:val="Ref. de comentario1"/>
    <w:basedOn w:val="Fuentedeprrafopredeter1"/>
    <w:rPr>
      <w:sz w:val="16"/>
      <w:szCs w:val="16"/>
    </w:rPr>
  </w:style>
  <w:style w:type="paragraph" w:customStyle="1" w:styleId="Encabezado1">
    <w:name w:val="Encabezado1"/>
    <w:basedOn w:val="Normal"/>
    <w:next w:val="Textoindependiente"/>
    <w:pPr>
      <w:spacing w:before="240" w:after="60"/>
      <w:jc w:val="center"/>
    </w:pPr>
    <w:rPr>
      <w:b/>
      <w:bCs/>
      <w:kern w:val="1"/>
      <w:sz w:val="32"/>
      <w:szCs w:val="32"/>
    </w:rPr>
  </w:style>
  <w:style w:type="paragraph" w:styleId="Textoindependiente">
    <w:name w:val="Body Text"/>
    <w:basedOn w:val="Normal"/>
    <w:rPr>
      <w:sz w:val="16"/>
    </w:rPr>
  </w:style>
  <w:style w:type="paragraph" w:styleId="Lista">
    <w:name w:val="List"/>
    <w:basedOn w:val="Normal"/>
    <w:pPr>
      <w:ind w:left="283" w:hanging="283"/>
    </w:pPr>
  </w:style>
  <w:style w:type="paragraph" w:styleId="Descripcin">
    <w:name w:val="caption"/>
    <w:basedOn w:val="Normal"/>
    <w:qFormat/>
    <w:pPr>
      <w:suppressLineNumbers/>
      <w:spacing w:before="120" w:after="120"/>
    </w:pPr>
    <w:rPr>
      <w:rFonts w:cs="Droid Sans Devanagari"/>
      <w:i/>
      <w:iCs/>
      <w:sz w:val="24"/>
    </w:rPr>
  </w:style>
  <w:style w:type="paragraph" w:customStyle="1" w:styleId="ndice">
    <w:name w:val="Índice"/>
    <w:basedOn w:val="Normal"/>
    <w:pPr>
      <w:suppressLineNumbers/>
    </w:pPr>
    <w:rPr>
      <w:rFonts w:cs="Droid Sans Devanagari"/>
    </w:r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cs="Zurich XBlk BT"/>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DC1">
    <w:name w:val="toc 1"/>
    <w:basedOn w:val="Normal"/>
    <w:next w:val="Normal"/>
    <w:pPr>
      <w:spacing w:before="360"/>
    </w:pPr>
    <w:rPr>
      <w:b/>
      <w:bCs/>
      <w:caps/>
      <w:szCs w:val="28"/>
    </w:rPr>
  </w:style>
  <w:style w:type="paragraph" w:styleId="TDC2">
    <w:name w:val="toc 2"/>
    <w:basedOn w:val="Normal"/>
    <w:next w:val="Normal"/>
    <w:pPr>
      <w:spacing w:before="240"/>
    </w:pPr>
    <w:rPr>
      <w:b/>
      <w:bCs/>
    </w:rPr>
  </w:style>
  <w:style w:type="paragraph" w:styleId="TDC3">
    <w:name w:val="toc 3"/>
    <w:basedOn w:val="Normal"/>
    <w:next w:val="Normal"/>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paragraph" w:styleId="Textonotapie">
    <w:name w:val="footnote text"/>
    <w:basedOn w:val="Normal"/>
    <w:rPr>
      <w:szCs w:val="20"/>
    </w:rPr>
  </w:style>
  <w:style w:type="paragraph" w:customStyle="1" w:styleId="Listaconnmeros1">
    <w:name w:val="Lista con números1"/>
    <w:basedOn w:val="Normal"/>
    <w:pPr>
      <w:tabs>
        <w:tab w:val="left" w:pos="360"/>
      </w:tabs>
      <w:ind w:left="360" w:hanging="360"/>
    </w:pPr>
  </w:style>
  <w:style w:type="paragraph" w:customStyle="1" w:styleId="Listaconnmeros21">
    <w:name w:val="Lista con números 21"/>
    <w:basedOn w:val="Normal"/>
    <w:pPr>
      <w:tabs>
        <w:tab w:val="left" w:pos="643"/>
      </w:tabs>
      <w:ind w:left="643" w:hanging="360"/>
    </w:pPr>
  </w:style>
  <w:style w:type="paragraph" w:customStyle="1" w:styleId="Listaconnmeros31">
    <w:name w:val="Lista con números 31"/>
    <w:basedOn w:val="Normal"/>
    <w:pPr>
      <w:tabs>
        <w:tab w:val="left" w:pos="926"/>
      </w:tabs>
      <w:ind w:left="926" w:hanging="360"/>
    </w:pPr>
  </w:style>
  <w:style w:type="paragraph" w:customStyle="1" w:styleId="Listaconnmeros41">
    <w:name w:val="Lista con números 41"/>
    <w:basedOn w:val="Normal"/>
    <w:pPr>
      <w:tabs>
        <w:tab w:val="left" w:pos="1209"/>
      </w:tabs>
      <w:ind w:left="1209" w:hanging="360"/>
    </w:pPr>
  </w:style>
  <w:style w:type="paragraph" w:customStyle="1" w:styleId="Listaconnmeros51">
    <w:name w:val="Lista con números 51"/>
    <w:basedOn w:val="Normal"/>
    <w:pPr>
      <w:tabs>
        <w:tab w:val="left" w:pos="1492"/>
      </w:tabs>
      <w:ind w:left="1492" w:hanging="360"/>
    </w:pPr>
  </w:style>
  <w:style w:type="paragraph" w:customStyle="1" w:styleId="Listaconvietas1">
    <w:name w:val="Lista con viñetas1"/>
    <w:basedOn w:val="Normal"/>
    <w:pPr>
      <w:tabs>
        <w:tab w:val="left" w:pos="360"/>
      </w:tabs>
      <w:ind w:left="360" w:hanging="360"/>
    </w:pPr>
  </w:style>
  <w:style w:type="paragraph" w:customStyle="1" w:styleId="Listaconvietas21">
    <w:name w:val="Lista con viñetas 21"/>
    <w:basedOn w:val="Normal"/>
    <w:pPr>
      <w:tabs>
        <w:tab w:val="left" w:pos="643"/>
      </w:tabs>
      <w:ind w:left="643" w:hanging="360"/>
    </w:pPr>
  </w:style>
  <w:style w:type="paragraph" w:customStyle="1" w:styleId="Listaconvietas31">
    <w:name w:val="Lista con viñetas 31"/>
    <w:basedOn w:val="Normal"/>
    <w:pPr>
      <w:tabs>
        <w:tab w:val="left" w:pos="926"/>
      </w:tabs>
      <w:ind w:left="926" w:hanging="360"/>
    </w:pPr>
  </w:style>
  <w:style w:type="paragraph" w:customStyle="1" w:styleId="Listaconvietas41">
    <w:name w:val="Lista con viñetas 41"/>
    <w:basedOn w:val="Normal"/>
    <w:pPr>
      <w:tabs>
        <w:tab w:val="left" w:pos="1209"/>
      </w:tabs>
      <w:ind w:left="1209" w:hanging="360"/>
    </w:pPr>
  </w:style>
  <w:style w:type="paragraph" w:customStyle="1" w:styleId="Listaconvietas51">
    <w:name w:val="Lista con viñetas 51"/>
    <w:basedOn w:val="Normal"/>
    <w:pPr>
      <w:tabs>
        <w:tab w:val="left" w:pos="1492"/>
      </w:tabs>
      <w:ind w:left="1492" w:hanging="360"/>
    </w:pPr>
  </w:style>
  <w:style w:type="paragraph" w:customStyle="1" w:styleId="Encabezadodenota1">
    <w:name w:val="Encabezado de nota1"/>
    <w:basedOn w:val="Normal"/>
    <w:next w:val="Normal"/>
  </w:style>
  <w:style w:type="paragraph" w:customStyle="1" w:styleId="Textoindependiente21">
    <w:name w:val="Texto independiente 21"/>
    <w:basedOn w:val="Normal"/>
    <w:pPr>
      <w:spacing w:line="360" w:lineRule="auto"/>
      <w:jc w:val="both"/>
    </w:pPr>
  </w:style>
  <w:style w:type="paragraph" w:customStyle="1" w:styleId="Cierre1">
    <w:name w:val="Cierre1"/>
    <w:basedOn w:val="Normal"/>
    <w:pPr>
      <w:ind w:left="4252"/>
    </w:pPr>
  </w:style>
  <w:style w:type="paragraph" w:customStyle="1" w:styleId="Continuarlista1">
    <w:name w:val="Continuar lista1"/>
    <w:basedOn w:val="Normal"/>
    <w:pPr>
      <w:spacing w:after="120"/>
      <w:ind w:left="283"/>
    </w:pPr>
  </w:style>
  <w:style w:type="paragraph" w:customStyle="1" w:styleId="Continuarlista21">
    <w:name w:val="Continuar lista 21"/>
    <w:basedOn w:val="Normal"/>
    <w:pPr>
      <w:spacing w:after="120"/>
      <w:ind w:left="566"/>
    </w:pPr>
  </w:style>
  <w:style w:type="paragraph" w:customStyle="1" w:styleId="Continuarlista31">
    <w:name w:val="Continuar lista 31"/>
    <w:basedOn w:val="Normal"/>
    <w:pPr>
      <w:spacing w:after="120"/>
      <w:ind w:left="849"/>
    </w:pPr>
  </w:style>
  <w:style w:type="paragraph" w:customStyle="1" w:styleId="Continuarlista41">
    <w:name w:val="Continuar lista 41"/>
    <w:basedOn w:val="Normal"/>
    <w:pPr>
      <w:spacing w:after="120"/>
      <w:ind w:left="1132"/>
    </w:pPr>
  </w:style>
  <w:style w:type="paragraph" w:customStyle="1" w:styleId="Continuarlista51">
    <w:name w:val="Continuar lista 51"/>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ind w:left="2880"/>
    </w:pPr>
  </w:style>
  <w:style w:type="paragraph" w:customStyle="1" w:styleId="Encabezadodelista1">
    <w:name w:val="Encabezado de lista1"/>
    <w:basedOn w:val="Normal"/>
    <w:next w:val="Normal"/>
    <w:pPr>
      <w:spacing w:before="120"/>
    </w:pPr>
    <w:rPr>
      <w:b/>
      <w:bCs/>
    </w:rPr>
  </w:style>
  <w:style w:type="paragraph" w:customStyle="1" w:styleId="Contenidodelista">
    <w:name w:val="Contenido de lista"/>
    <w:basedOn w:val="Normal"/>
    <w:pPr>
      <w:ind w:left="567"/>
    </w:pPr>
  </w:style>
  <w:style w:type="paragraph" w:customStyle="1" w:styleId="Encabezadodemensaje1">
    <w:name w:val="Encabezado de mensaje1"/>
    <w:basedOn w:val="Normal"/>
    <w:pPr>
      <w:pBdr>
        <w:top w:val="single" w:sz="6" w:space="1" w:color="000000"/>
        <w:left w:val="single" w:sz="6" w:space="1" w:color="000000"/>
        <w:bottom w:val="single" w:sz="6" w:space="1" w:color="000000"/>
        <w:right w:val="single" w:sz="6" w:space="1" w:color="000000"/>
      </w:pBdr>
      <w:shd w:val="clear" w:color="auto" w:fill="CCCCCC"/>
      <w:ind w:left="1134" w:hanging="1134"/>
    </w:pPr>
  </w:style>
  <w:style w:type="paragraph" w:customStyle="1" w:styleId="Epgrafe">
    <w:name w:val="Epígrafe"/>
    <w:basedOn w:val="Normal"/>
    <w:next w:val="Normal"/>
    <w:pPr>
      <w:spacing w:before="120" w:after="120"/>
    </w:pPr>
    <w:rPr>
      <w:b/>
      <w:bCs/>
      <w:szCs w:val="20"/>
    </w:rPr>
  </w:style>
  <w:style w:type="paragraph" w:customStyle="1" w:styleId="Fecha1">
    <w:name w:val="Fecha1"/>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customStyle="1" w:styleId="WW-ndice4">
    <w:name w:val="WW-Índice 4"/>
    <w:basedOn w:val="Normal"/>
    <w:next w:val="Normal"/>
    <w:pPr>
      <w:ind w:left="960" w:hanging="240"/>
    </w:pPr>
  </w:style>
  <w:style w:type="paragraph" w:customStyle="1" w:styleId="WW-ndice5">
    <w:name w:val="WW-Índice 5"/>
    <w:basedOn w:val="Normal"/>
    <w:next w:val="Normal"/>
    <w:pPr>
      <w:ind w:left="1200" w:hanging="240"/>
    </w:pPr>
  </w:style>
  <w:style w:type="paragraph" w:customStyle="1" w:styleId="WW-ndice6">
    <w:name w:val="WW-Índice 6"/>
    <w:basedOn w:val="Normal"/>
    <w:next w:val="Normal"/>
    <w:pPr>
      <w:ind w:left="1440" w:hanging="240"/>
    </w:pPr>
  </w:style>
  <w:style w:type="paragraph" w:customStyle="1" w:styleId="WW-ndice7">
    <w:name w:val="WW-Índice 7"/>
    <w:basedOn w:val="Normal"/>
    <w:next w:val="Normal"/>
    <w:pPr>
      <w:ind w:left="1680" w:hanging="240"/>
    </w:pPr>
  </w:style>
  <w:style w:type="paragraph" w:customStyle="1" w:styleId="WW-ndice8">
    <w:name w:val="WW-Índice 8"/>
    <w:basedOn w:val="Normal"/>
    <w:next w:val="Normal"/>
    <w:pPr>
      <w:ind w:left="1920" w:hanging="240"/>
    </w:pPr>
  </w:style>
  <w:style w:type="paragraph" w:customStyle="1" w:styleId="WW-ndice9">
    <w:name w:val="WW-Índice 9"/>
    <w:basedOn w:val="Normal"/>
    <w:next w:val="Normal"/>
    <w:pPr>
      <w:ind w:left="2160" w:hanging="240"/>
    </w:pPr>
  </w:style>
  <w:style w:type="paragraph" w:styleId="Listaconvietas2">
    <w:name w:val="List Bullet 2"/>
    <w:basedOn w:val="Normal"/>
    <w:pPr>
      <w:ind w:left="566" w:hanging="283"/>
    </w:pPr>
  </w:style>
  <w:style w:type="paragraph" w:styleId="Listaconvietas3">
    <w:name w:val="List Bullet 3"/>
    <w:basedOn w:val="Normal"/>
    <w:pPr>
      <w:ind w:left="849" w:hanging="283"/>
    </w:pPr>
  </w:style>
  <w:style w:type="paragraph" w:styleId="Listaconvietas4">
    <w:name w:val="List Bullet 4"/>
    <w:basedOn w:val="Normal"/>
    <w:pPr>
      <w:ind w:left="1132" w:hanging="283"/>
    </w:pPr>
  </w:style>
  <w:style w:type="paragraph" w:styleId="Listaconvietas5">
    <w:name w:val="List Bullet 5"/>
    <w:basedOn w:val="Normal"/>
    <w:pPr>
      <w:ind w:left="1415" w:hanging="283"/>
    </w:pPr>
  </w:style>
  <w:style w:type="paragraph" w:customStyle="1" w:styleId="Mapadeldocumento1">
    <w:name w:val="Mapa del documento1"/>
    <w:basedOn w:val="Normal"/>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szCs w:val="20"/>
    </w:rPr>
  </w:style>
  <w:style w:type="paragraph" w:customStyle="1" w:styleId="Saludo1">
    <w:name w:val="Saludo1"/>
    <w:basedOn w:val="Normal"/>
    <w:next w:val="Normal"/>
  </w:style>
  <w:style w:type="paragraph" w:customStyle="1" w:styleId="Sangra2detindependiente1">
    <w:name w:val="Sangría 2 de t. independiente1"/>
    <w:basedOn w:val="Normal"/>
    <w:pPr>
      <w:spacing w:after="120" w:line="480" w:lineRule="auto"/>
      <w:ind w:left="283"/>
    </w:pPr>
  </w:style>
  <w:style w:type="paragraph" w:customStyle="1" w:styleId="Sangra3detindependiente1">
    <w:name w:val="Sangría 3 de t. independiente1"/>
    <w:basedOn w:val="Normal"/>
    <w:pPr>
      <w:spacing w:after="120"/>
      <w:ind w:left="283"/>
    </w:pPr>
    <w:rPr>
      <w:sz w:val="16"/>
      <w:szCs w:val="16"/>
    </w:rPr>
  </w:style>
  <w:style w:type="paragraph" w:styleId="Sangradetextonormal">
    <w:name w:val="Body Text Indent"/>
    <w:basedOn w:val="Normal"/>
    <w:pPr>
      <w:spacing w:after="120"/>
      <w:ind w:left="283"/>
    </w:pPr>
  </w:style>
  <w:style w:type="paragraph" w:customStyle="1" w:styleId="Sangranormal1">
    <w:name w:val="Sangría normal1"/>
    <w:basedOn w:val="Normal"/>
    <w:pPr>
      <w:ind w:left="708"/>
    </w:pPr>
  </w:style>
  <w:style w:type="paragraph" w:styleId="Subttulo">
    <w:name w:val="Subtitle"/>
    <w:basedOn w:val="Normal"/>
    <w:next w:val="Textoindependiente"/>
    <w:qFormat/>
    <w:pPr>
      <w:spacing w:after="60"/>
      <w:jc w:val="center"/>
    </w:pPr>
  </w:style>
  <w:style w:type="paragraph" w:customStyle="1" w:styleId="Tabladeilustraciones1">
    <w:name w:val="Tabla de ilustraciones1"/>
    <w:basedOn w:val="Normal"/>
    <w:next w:val="Normal"/>
    <w:pPr>
      <w:ind w:left="480" w:hanging="480"/>
    </w:pPr>
  </w:style>
  <w:style w:type="paragraph" w:customStyle="1" w:styleId="Textocomentario1">
    <w:name w:val="Texto comentario1"/>
    <w:basedOn w:val="Normal"/>
    <w:rPr>
      <w:szCs w:val="20"/>
    </w:rPr>
  </w:style>
  <w:style w:type="paragraph" w:customStyle="1" w:styleId="Textoconsangra1">
    <w:name w:val="Texto con sangría1"/>
    <w:basedOn w:val="Normal"/>
    <w:next w:val="Normal"/>
    <w:pPr>
      <w:ind w:left="240" w:hanging="240"/>
    </w:pPr>
  </w:style>
  <w:style w:type="paragraph" w:customStyle="1" w:styleId="Textodebloque1">
    <w:name w:val="Texto de bloque1"/>
    <w:basedOn w:val="Normal"/>
    <w:pPr>
      <w:spacing w:after="120"/>
      <w:ind w:left="1440" w:right="1440"/>
    </w:pPr>
  </w:style>
  <w:style w:type="paragraph" w:customStyle="1" w:styleId="Textoindependiente31">
    <w:name w:val="Texto independiente 31"/>
    <w:basedOn w:val="Normal"/>
    <w:pPr>
      <w:spacing w:after="120"/>
    </w:pPr>
    <w:rPr>
      <w:sz w:val="16"/>
      <w:szCs w:val="16"/>
    </w:rPr>
  </w:style>
  <w:style w:type="paragraph" w:customStyle="1" w:styleId="Textoindependienteprimerasangra1">
    <w:name w:val="Texto independiente primera sangría1"/>
    <w:basedOn w:val="Textoindependiente"/>
    <w:pPr>
      <w:spacing w:after="120"/>
      <w:ind w:firstLine="210"/>
    </w:pPr>
    <w:rPr>
      <w:sz w:val="24"/>
    </w:rPr>
  </w:style>
  <w:style w:type="paragraph" w:customStyle="1" w:styleId="Textoindependienteprimerasangra21">
    <w:name w:val="Texto independiente primera sangría 21"/>
    <w:basedOn w:val="Sangradetextonormal"/>
    <w:pPr>
      <w:ind w:firstLine="210"/>
    </w:pPr>
  </w:style>
  <w:style w:type="paragraph" w:customStyle="1" w:styleId="Textomacro1">
    <w:name w:val="Tex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es-ES" w:eastAsia="zh-CN"/>
    </w:rPr>
  </w:style>
  <w:style w:type="paragraph" w:styleId="Textonotaalfinal">
    <w:name w:val="endnote text"/>
    <w:basedOn w:val="Normal"/>
    <w:rPr>
      <w:szCs w:val="20"/>
    </w:rPr>
  </w:style>
  <w:style w:type="paragraph" w:customStyle="1" w:styleId="Textosinformato1">
    <w:name w:val="Texto sin formato1"/>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pPr>
      <w:numPr>
        <w:numId w:val="0"/>
      </w:numPr>
    </w:p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basedOn w:val="Portada"/>
    <w:pPr>
      <w:ind w:left="2880"/>
    </w:pPr>
    <w:rPr>
      <w:rFonts w:ascii="Arial" w:hAnsi="Arial" w:cs="Arial"/>
      <w:b/>
      <w:bCs/>
      <w:color w:val="5F5F5F"/>
      <w:sz w:val="30"/>
      <w:szCs w:val="30"/>
    </w:rPr>
  </w:style>
  <w:style w:type="paragraph" w:customStyle="1" w:styleId="EstiloPortadaArialNegritaColorpersonalizadoRGB36">
    <w:name w:val="Estilo Portada + Arial Negrita Color personalizado(RGB(36"/>
    <w:basedOn w:val="Portada"/>
    <w:pPr>
      <w:ind w:left="2880"/>
    </w:pPr>
    <w:rPr>
      <w:rFonts w:ascii="Arial" w:hAnsi="Arial" w:cs="Arial"/>
      <w:b/>
      <w:bCs/>
      <w:color w:val="5F5F5F"/>
      <w:szCs w:val="22"/>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D:\tmp\mozilla_rchicas0\plantilla_formato_ieee830.doc" TargetMode="External"/><Relationship Id="rId21" Type="http://schemas.openxmlformats.org/officeDocument/2006/relationships/footer" Target="footer7.xml"/><Relationship Id="rId34" Type="http://schemas.openxmlformats.org/officeDocument/2006/relationships/hyperlink" Target="file:///D:\tmp\mozilla_rchicas0\plantilla_formato_ieee830.doc" TargetMode="External"/><Relationship Id="rId42" Type="http://schemas.openxmlformats.org/officeDocument/2006/relationships/hyperlink" Target="file:///D:\tmp\mozilla_rchicas0\plantilla_formato_ieee830.doc" TargetMode="External"/><Relationship Id="rId47" Type="http://schemas.openxmlformats.org/officeDocument/2006/relationships/hyperlink" Target="file:///D:\tmp\mozilla_rchicas0\plantilla_formato_ieee830.doc" TargetMode="External"/><Relationship Id="rId50" Type="http://schemas.openxmlformats.org/officeDocument/2006/relationships/hyperlink" Target="file:///D:\tmp\mozilla_rchicas0\plantilla_formato_ieee830.doc" TargetMode="External"/><Relationship Id="rId55" Type="http://schemas.openxmlformats.org/officeDocument/2006/relationships/hyperlink" Target="file:///D:\tmp\mozilla_rchicas0\plantilla_formato_ieee830.doc" TargetMode="External"/><Relationship Id="rId63" Type="http://schemas.openxmlformats.org/officeDocument/2006/relationships/footer" Target="footer10.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yperlink" Target="file:///D:\tmp\mozilla_rchicas0\plantilla_formato_ieee830.doc" TargetMode="External"/><Relationship Id="rId11" Type="http://schemas.openxmlformats.org/officeDocument/2006/relationships/footer" Target="footer2.xml"/><Relationship Id="rId24" Type="http://schemas.openxmlformats.org/officeDocument/2006/relationships/hyperlink" Target="file:///D:\tmp\mozilla_rchicas0\plantilla_formato_ieee830.doc" TargetMode="External"/><Relationship Id="rId32" Type="http://schemas.openxmlformats.org/officeDocument/2006/relationships/hyperlink" Target="file:///D:\tmp\mozilla_rchicas0\plantilla_formato_ieee830.doc" TargetMode="External"/><Relationship Id="rId37" Type="http://schemas.openxmlformats.org/officeDocument/2006/relationships/hyperlink" Target="file:///D:\tmp\mozilla_rchicas0\plantilla_formato_ieee830.doc" TargetMode="External"/><Relationship Id="rId40" Type="http://schemas.openxmlformats.org/officeDocument/2006/relationships/hyperlink" Target="file:///D:\tmp\mozilla_rchicas0\plantilla_formato_ieee830.doc" TargetMode="External"/><Relationship Id="rId45" Type="http://schemas.openxmlformats.org/officeDocument/2006/relationships/hyperlink" Target="file:///D:\tmp\mozilla_rchicas0\plantilla_formato_ieee830.doc" TargetMode="External"/><Relationship Id="rId53" Type="http://schemas.openxmlformats.org/officeDocument/2006/relationships/hyperlink" Target="file:///D:\tmp\mozilla_rchicas0\plantilla_formato_ieee830.doc" TargetMode="External"/><Relationship Id="rId58" Type="http://schemas.openxmlformats.org/officeDocument/2006/relationships/hyperlink" Target="file:///D:\tmp\mozilla_rchicas0\plantilla_formato_ieee830.doc"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10.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yperlink" Target="file:///D:\tmp\mozilla_rchicas0\plantilla_formato_ieee830.doc" TargetMode="External"/><Relationship Id="rId30" Type="http://schemas.openxmlformats.org/officeDocument/2006/relationships/hyperlink" Target="file:///D:\tmp\mozilla_rchicas0\plantilla_formato_ieee830.doc" TargetMode="External"/><Relationship Id="rId35" Type="http://schemas.openxmlformats.org/officeDocument/2006/relationships/hyperlink" Target="file:///D:\tmp\mozilla_rchicas0\plantilla_formato_ieee830.doc" TargetMode="External"/><Relationship Id="rId43" Type="http://schemas.openxmlformats.org/officeDocument/2006/relationships/hyperlink" Target="file:///D:\tmp\mozilla_rchicas0\plantilla_formato_ieee830.doc" TargetMode="External"/><Relationship Id="rId48" Type="http://schemas.openxmlformats.org/officeDocument/2006/relationships/hyperlink" Target="file:///D:\tmp\mozilla_rchicas0\plantilla_formato_ieee830.doc" TargetMode="External"/><Relationship Id="rId56" Type="http://schemas.openxmlformats.org/officeDocument/2006/relationships/hyperlink" Target="file:///D:\tmp\mozilla_rchicas0\plantilla_formato_ieee830.doc" TargetMode="External"/><Relationship Id="rId64" Type="http://schemas.openxmlformats.org/officeDocument/2006/relationships/header" Target="header11.xml"/><Relationship Id="rId8" Type="http://schemas.openxmlformats.org/officeDocument/2006/relationships/header" Target="header1.xml"/><Relationship Id="rId51" Type="http://schemas.openxmlformats.org/officeDocument/2006/relationships/hyperlink" Target="file:///D:\tmp\mozilla_rchicas0\plantilla_formato_ieee830.doc"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file:///D:\tmp\mozilla_rchicas0\plantilla_formato_ieee830.doc" TargetMode="External"/><Relationship Id="rId33" Type="http://schemas.openxmlformats.org/officeDocument/2006/relationships/hyperlink" Target="file:///D:\tmp\mozilla_rchicas0\plantilla_formato_ieee830.doc" TargetMode="External"/><Relationship Id="rId38" Type="http://schemas.openxmlformats.org/officeDocument/2006/relationships/hyperlink" Target="file:///D:\tmp\mozilla_rchicas0\plantilla_formato_ieee830.doc" TargetMode="External"/><Relationship Id="rId46" Type="http://schemas.openxmlformats.org/officeDocument/2006/relationships/hyperlink" Target="file:///D:\tmp\mozilla_rchicas0\plantilla_formato_ieee830.doc" TargetMode="External"/><Relationship Id="rId59" Type="http://schemas.openxmlformats.org/officeDocument/2006/relationships/hyperlink" Target="file:///D:\tmp\mozilla_rchicas0\plantilla_formato_ieee830.doc" TargetMode="External"/><Relationship Id="rId67"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yperlink" Target="file:///D:\tmp\mozilla_rchicas0\plantilla_formato_ieee830.doc" TargetMode="External"/><Relationship Id="rId54" Type="http://schemas.openxmlformats.org/officeDocument/2006/relationships/hyperlink" Target="file:///D:\tmp\mozilla_rchicas0\plantilla_formato_ieee830.doc" TargetMode="External"/><Relationship Id="rId62"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file:///D:\tmp\mozilla_rchicas0\plantilla_formato_ieee830.doc" TargetMode="External"/><Relationship Id="rId36" Type="http://schemas.openxmlformats.org/officeDocument/2006/relationships/hyperlink" Target="file:///D:\tmp\mozilla_rchicas0\plantilla_formato_ieee830.doc" TargetMode="External"/><Relationship Id="rId49" Type="http://schemas.openxmlformats.org/officeDocument/2006/relationships/hyperlink" Target="file:///D:\tmp\mozilla_rchicas0\plantilla_formato_ieee830.doc" TargetMode="External"/><Relationship Id="rId57" Type="http://schemas.openxmlformats.org/officeDocument/2006/relationships/hyperlink" Target="file:///D:\tmp\mozilla_rchicas0\plantilla_formato_ieee830.doc" TargetMode="External"/><Relationship Id="rId10" Type="http://schemas.openxmlformats.org/officeDocument/2006/relationships/header" Target="header2.xml"/><Relationship Id="rId31" Type="http://schemas.openxmlformats.org/officeDocument/2006/relationships/hyperlink" Target="file:///D:\tmp\mozilla_rchicas0\plantilla_formato_ieee830.doc" TargetMode="External"/><Relationship Id="rId44" Type="http://schemas.openxmlformats.org/officeDocument/2006/relationships/hyperlink" Target="file:///D:\tmp\mozilla_rchicas0\plantilla_formato_ieee830.doc" TargetMode="External"/><Relationship Id="rId52" Type="http://schemas.openxmlformats.org/officeDocument/2006/relationships/hyperlink" Target="file:///D:\tmp\mozilla_rchicas0\plantilla_formato_ieee830.doc" TargetMode="External"/><Relationship Id="rId60" Type="http://schemas.openxmlformats.org/officeDocument/2006/relationships/header" Target="header9.xml"/><Relationship Id="rId65"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hyperlink" Target="file:///D:\tmp\mozilla_rchicas0\plantilla_formato_ieee830.do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emf"/></Relationships>
</file>

<file path=word/_rels/header10.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2918</Words>
  <Characters>16049</Characters>
  <Application>Microsoft Office Word</Application>
  <DocSecurity>0</DocSecurity>
  <Lines>133</Lines>
  <Paragraphs>37</Paragraphs>
  <ScaleCrop>false</ScaleCrop>
  <Company/>
  <LinksUpToDate>false</LinksUpToDate>
  <CharactersWithSpaces>18930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Daniel Eduardo González Solano</cp:lastModifiedBy>
  <cp:revision>2</cp:revision>
  <cp:lastPrinted>2003-02-19T15:46:00Z</cp:lastPrinted>
  <dcterms:created xsi:type="dcterms:W3CDTF">2026-04-14T03:56:00Z</dcterms:created>
  <dcterms:modified xsi:type="dcterms:W3CDTF">2026-04-14T03:56:00Z</dcterms:modified>
</cp:coreProperties>
</file>