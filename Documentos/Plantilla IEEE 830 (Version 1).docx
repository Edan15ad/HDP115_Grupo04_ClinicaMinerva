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E89EC" w14:textId="533E09BC" w:rsidR="003C4047" w:rsidRDefault="009803A2" w:rsidP="003C4047">
      <w:r>
        <w:rPr>
          <w:noProof/>
        </w:rPr>
        <w:drawing>
          <wp:anchor distT="0" distB="0" distL="114300" distR="114300" simplePos="0" relativeHeight="251658240" behindDoc="0" locked="0" layoutInCell="1" allowOverlap="1" wp14:anchorId="5DE7F30F" wp14:editId="74253A64">
            <wp:simplePos x="0" y="0"/>
            <wp:positionH relativeFrom="margin">
              <wp:align>right</wp:align>
            </wp:positionH>
            <wp:positionV relativeFrom="margin">
              <wp:align>top</wp:align>
            </wp:positionV>
            <wp:extent cx="1336040" cy="1369060"/>
            <wp:effectExtent l="0" t="0" r="0" b="0"/>
            <wp:wrapSquare wrapText="bothSides"/>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6040" cy="1369060"/>
                    </a:xfrm>
                    <a:prstGeom prst="rect">
                      <a:avLst/>
                    </a:prstGeom>
                    <a:noFill/>
                    <a:ln>
                      <a:noFill/>
                    </a:ln>
                  </pic:spPr>
                </pic:pic>
              </a:graphicData>
            </a:graphic>
            <wp14:sizeRelH relativeFrom="page">
              <wp14:pctWidth>0</wp14:pctWidth>
            </wp14:sizeRelH>
            <wp14:sizeRelV relativeFrom="page">
              <wp14:pctHeight>0</wp14:pctHeight>
            </wp14:sizeRelV>
          </wp:anchor>
        </w:drawing>
      </w:r>
      <w:r w:rsidR="003C4047">
        <w:t>UNIVERSIDAD DE EL SALVADOR</w:t>
      </w:r>
    </w:p>
    <w:p w14:paraId="474DCEDE" w14:textId="77777777" w:rsidR="003C4047" w:rsidRDefault="003C4047" w:rsidP="003C4047">
      <w:r>
        <w:t>FACULTAD DE INGENIERÍA Y ARQUITECTURA</w:t>
      </w:r>
    </w:p>
    <w:p w14:paraId="0F05F3F7" w14:textId="77777777" w:rsidR="003C4047" w:rsidRDefault="003C4047" w:rsidP="003C4047">
      <w:r>
        <w:t>ESCUELA DE INGENIERÍA DE SISTEMAS INFORMÁTICOS</w:t>
      </w:r>
    </w:p>
    <w:p w14:paraId="726D11FC" w14:textId="77777777" w:rsidR="003C4047" w:rsidRDefault="003C4047" w:rsidP="003C4047">
      <w:r>
        <w:t>EDUCACIÓN A DISTANCIA</w:t>
      </w:r>
    </w:p>
    <w:p w14:paraId="5D57E6C8" w14:textId="77777777" w:rsidR="003C4047" w:rsidRDefault="003C4047" w:rsidP="003C4047">
      <w:r>
        <w:t xml:space="preserve">HERRAMIENTAS DE PRODUCTIVIDAD - HDP115 </w:t>
      </w:r>
    </w:p>
    <w:p w14:paraId="103D78C6" w14:textId="77777777" w:rsidR="00000000" w:rsidRDefault="003C4047" w:rsidP="003C4047">
      <w:r>
        <w:t>CICLO I-2026</w:t>
      </w:r>
    </w:p>
    <w:p w14:paraId="214F0FE9" w14:textId="77777777" w:rsidR="00000000" w:rsidRDefault="00453E33"/>
    <w:p w14:paraId="71221829" w14:textId="77777777" w:rsidR="00000000" w:rsidRDefault="00453E33"/>
    <w:p w14:paraId="4405D7C7" w14:textId="77777777" w:rsidR="00000000" w:rsidRDefault="00453E33"/>
    <w:p w14:paraId="2F33C2F0" w14:textId="77777777" w:rsidR="00000000" w:rsidRDefault="00453E33"/>
    <w:p w14:paraId="6FCA3C43" w14:textId="77777777" w:rsidR="00000000" w:rsidRDefault="00453E33"/>
    <w:p w14:paraId="3C76D6B1" w14:textId="77777777" w:rsidR="003C4047" w:rsidRDefault="003C4047"/>
    <w:p w14:paraId="361723FC" w14:textId="77777777" w:rsidR="00000000" w:rsidRDefault="00453E33"/>
    <w:p w14:paraId="30CC52AA" w14:textId="77777777" w:rsidR="00000000" w:rsidRDefault="00453E33"/>
    <w:tbl>
      <w:tblPr>
        <w:tblW w:w="0" w:type="auto"/>
        <w:tblInd w:w="2880" w:type="dxa"/>
        <w:tblLayout w:type="fixed"/>
        <w:tblCellMar>
          <w:left w:w="70" w:type="dxa"/>
          <w:right w:w="70" w:type="dxa"/>
        </w:tblCellMar>
        <w:tblLook w:val="0000" w:firstRow="0" w:lastRow="0" w:firstColumn="0" w:lastColumn="0" w:noHBand="0" w:noVBand="0"/>
      </w:tblPr>
      <w:tblGrid>
        <w:gridCol w:w="5764"/>
      </w:tblGrid>
      <w:tr w:rsidR="00000000" w14:paraId="7D19621E" w14:textId="77777777">
        <w:tc>
          <w:tcPr>
            <w:tcW w:w="5764" w:type="dxa"/>
            <w:tcBorders>
              <w:top w:val="double" w:sz="18" w:space="0" w:color="292929"/>
            </w:tcBorders>
          </w:tcPr>
          <w:p w14:paraId="298C0E9D" w14:textId="77777777" w:rsidR="00000000" w:rsidRDefault="00453E33">
            <w:pPr>
              <w:pStyle w:val="Portada"/>
              <w:snapToGrid w:val="0"/>
              <w:rPr>
                <w:rFonts w:ascii="Arial" w:hAnsi="Arial" w:cs="Arial"/>
                <w:b/>
                <w:bCs/>
                <w:color w:val="241A61"/>
                <w:sz w:val="30"/>
              </w:rPr>
            </w:pPr>
          </w:p>
        </w:tc>
      </w:tr>
    </w:tbl>
    <w:p w14:paraId="51D604DF" w14:textId="77777777" w:rsidR="00000000" w:rsidRDefault="00453E33">
      <w:pPr>
        <w:pStyle w:val="EstiloPortadaArial15ptNegritaColorpersonalizadoRGB36"/>
      </w:pPr>
      <w:r>
        <w:t>Especificación de requisitos de software</w:t>
      </w:r>
    </w:p>
    <w:p w14:paraId="1A85AF1D" w14:textId="77777777" w:rsidR="00000000" w:rsidRDefault="00453E33">
      <w:pPr>
        <w:pStyle w:val="Portada"/>
        <w:ind w:left="2880"/>
        <w:rPr>
          <w:rFonts w:ascii="Arial" w:hAnsi="Arial" w:cs="Arial"/>
          <w:b/>
          <w:bCs/>
        </w:rPr>
      </w:pPr>
    </w:p>
    <w:p w14:paraId="159BA5AF" w14:textId="77777777" w:rsidR="00000000" w:rsidRDefault="00453E33">
      <w:pPr>
        <w:pStyle w:val="EstiloPortadaArialNegritaColorpersonalizadoRGB36"/>
        <w:rPr>
          <w:color w:val="241A61"/>
        </w:rPr>
      </w:pPr>
      <w:r>
        <w:t xml:space="preserve">Proyecto: </w:t>
      </w:r>
      <w:r w:rsidR="003C4047">
        <w:t>Sistema De Gestión De Exámenes Clínicos – Clínica “Minerva”</w:t>
      </w:r>
    </w:p>
    <w:p w14:paraId="0F2FDC41" w14:textId="77777777" w:rsidR="00000000" w:rsidRDefault="00453E33">
      <w:pPr>
        <w:pStyle w:val="Listaconvietas2"/>
        <w:ind w:left="3163"/>
      </w:pPr>
      <w:r>
        <w:rPr>
          <w:color w:val="241A61"/>
          <w:sz w:val="22"/>
        </w:rPr>
        <w:t xml:space="preserve">Revisión </w:t>
      </w:r>
      <w:r w:rsidR="002845BC">
        <w:rPr>
          <w:color w:val="241A61"/>
          <w:sz w:val="22"/>
        </w:rPr>
        <w:t>1.0 Fecha Abril de 2026</w:t>
      </w:r>
    </w:p>
    <w:p w14:paraId="3A216D80" w14:textId="77777777" w:rsidR="00000000" w:rsidRDefault="00453E33">
      <w:pPr>
        <w:ind w:left="2700"/>
      </w:pPr>
    </w:p>
    <w:p w14:paraId="2F7290B5" w14:textId="77777777" w:rsidR="00000000" w:rsidRDefault="00453E33">
      <w:pPr>
        <w:ind w:left="2700"/>
      </w:pPr>
    </w:p>
    <w:p w14:paraId="592634FD" w14:textId="77777777" w:rsidR="003C4047" w:rsidRPr="003C4047" w:rsidRDefault="003C4047" w:rsidP="003C4047">
      <w:r w:rsidRPr="003C4047">
        <w:t>PRESENTADO POR:</w:t>
      </w:r>
    </w:p>
    <w:p w14:paraId="29CBA175" w14:textId="77777777" w:rsidR="003C4047" w:rsidRPr="003C4047" w:rsidRDefault="003C4047" w:rsidP="003C4047">
      <w:r w:rsidRPr="003C4047">
        <w:t>ACEVEDO ALFARO, ELÍAS RONALDO - AA23013</w:t>
      </w:r>
    </w:p>
    <w:p w14:paraId="03FDCD4A" w14:textId="77777777" w:rsidR="003C4047" w:rsidRPr="003C4047" w:rsidRDefault="003C4047" w:rsidP="003C4047">
      <w:r w:rsidRPr="003C4047">
        <w:t>GONZÁLEZ SOLANO, DANIEL EDUARDO - GS22011</w:t>
      </w:r>
    </w:p>
    <w:p w14:paraId="3AB943CF" w14:textId="77777777" w:rsidR="003C4047" w:rsidRPr="003C4047" w:rsidRDefault="003C4047" w:rsidP="003C4047">
      <w:r w:rsidRPr="003C4047">
        <w:t xml:space="preserve">GONZÁLEZ ALFARO, JOSÉ MARTÍN - GA22056 </w:t>
      </w:r>
    </w:p>
    <w:p w14:paraId="706B3151" w14:textId="77777777" w:rsidR="003C4047" w:rsidRPr="003C4047" w:rsidRDefault="003C4047" w:rsidP="003C4047">
      <w:r w:rsidRPr="003C4047">
        <w:t>MEJÍA PORTILLO, RAÚL ALEJANDRO - MP21057</w:t>
      </w:r>
    </w:p>
    <w:p w14:paraId="5B4FD773" w14:textId="77777777" w:rsidR="003C4047" w:rsidRDefault="003C4047" w:rsidP="003C4047"/>
    <w:p w14:paraId="21094DB1" w14:textId="77777777" w:rsidR="003C4047" w:rsidRDefault="003C4047" w:rsidP="003C4047"/>
    <w:p w14:paraId="7CF63CE3" w14:textId="77777777" w:rsidR="003C4047" w:rsidRDefault="003C4047" w:rsidP="003C4047">
      <w:r>
        <w:t>TUTOR: CARLOS FILIBERTO ALFARO CASTRO</w:t>
      </w:r>
    </w:p>
    <w:p w14:paraId="0D8ADC82" w14:textId="77777777" w:rsidR="003C4047" w:rsidRDefault="003C4047" w:rsidP="003C4047">
      <w:r>
        <w:t>GRUPO DE TUTORÍA:0</w:t>
      </w:r>
      <w:r w:rsidR="00C91EB2">
        <w:t>2</w:t>
      </w:r>
    </w:p>
    <w:p w14:paraId="233A2D70" w14:textId="77777777" w:rsidR="003C4047" w:rsidRDefault="003C4047" w:rsidP="003C4047">
      <w:r>
        <w:t>GRUPO INSCRITO:04</w:t>
      </w:r>
    </w:p>
    <w:p w14:paraId="09EDDCBC" w14:textId="77777777" w:rsidR="00000000" w:rsidRDefault="00453E33">
      <w:pPr>
        <w:ind w:left="2700"/>
      </w:pPr>
    </w:p>
    <w:p w14:paraId="0539D0DF" w14:textId="77777777" w:rsidR="00000000" w:rsidRDefault="00453E33">
      <w:pPr>
        <w:ind w:left="2700"/>
      </w:pPr>
    </w:p>
    <w:p w14:paraId="160EB3CF" w14:textId="77777777" w:rsidR="00000000" w:rsidRDefault="00453E33">
      <w:pPr>
        <w:ind w:left="2700"/>
      </w:pPr>
    </w:p>
    <w:p w14:paraId="4D14D9E6" w14:textId="77777777" w:rsidR="00000000" w:rsidRDefault="00453E33">
      <w:pPr>
        <w:ind w:left="2700"/>
      </w:pPr>
    </w:p>
    <w:p w14:paraId="33F83442" w14:textId="77777777" w:rsidR="00000000" w:rsidRDefault="00453E33">
      <w:pPr>
        <w:ind w:left="2700"/>
      </w:pPr>
    </w:p>
    <w:p w14:paraId="53F98A70" w14:textId="77777777" w:rsidR="00000000" w:rsidRDefault="00453E33" w:rsidP="003C4047"/>
    <w:p w14:paraId="2740C8F3" w14:textId="77777777" w:rsidR="003C4047" w:rsidRDefault="003C4047" w:rsidP="003C4047"/>
    <w:p w14:paraId="7B69D915" w14:textId="77777777" w:rsidR="003C4047" w:rsidRDefault="003C4047" w:rsidP="003C4047"/>
    <w:p w14:paraId="26B9ED6C" w14:textId="77777777" w:rsidR="003C4047" w:rsidRDefault="003C4047" w:rsidP="003C4047"/>
    <w:p w14:paraId="45D60633" w14:textId="77777777" w:rsidR="003C4047" w:rsidRDefault="003C4047" w:rsidP="003C4047"/>
    <w:p w14:paraId="3EB8B4AF" w14:textId="77777777" w:rsidR="003C4047" w:rsidRDefault="003C4047" w:rsidP="003C4047"/>
    <w:p w14:paraId="4EF87577" w14:textId="77777777" w:rsidR="003C4047" w:rsidRDefault="003C4047" w:rsidP="003C4047"/>
    <w:p w14:paraId="2CBF328B" w14:textId="77777777" w:rsidR="003C4047" w:rsidRDefault="003C4047" w:rsidP="003C4047"/>
    <w:p w14:paraId="3E02CFF2" w14:textId="77777777" w:rsidR="003C4047" w:rsidRDefault="003C4047" w:rsidP="003C4047"/>
    <w:p w14:paraId="0CF03B67" w14:textId="77777777" w:rsidR="003C4047" w:rsidRDefault="003C4047" w:rsidP="003C4047"/>
    <w:p w14:paraId="772392A4" w14:textId="77777777" w:rsidR="003C4047" w:rsidRDefault="003C4047" w:rsidP="003C4047"/>
    <w:p w14:paraId="2ABD8E92" w14:textId="77777777" w:rsidR="00000000" w:rsidRDefault="00453E33" w:rsidP="002845BC"/>
    <w:p w14:paraId="45134D95" w14:textId="77777777" w:rsidR="00000000" w:rsidRDefault="00453E33">
      <w:pPr>
        <w:ind w:left="2700"/>
      </w:pPr>
    </w:p>
    <w:p w14:paraId="10941F1B" w14:textId="77777777" w:rsidR="00000000" w:rsidRDefault="00453E33">
      <w:pPr>
        <w:ind w:left="2700"/>
      </w:pPr>
    </w:p>
    <w:p w14:paraId="1D79F759" w14:textId="77777777" w:rsidR="003C4047" w:rsidRDefault="003C4047">
      <w:pPr>
        <w:ind w:left="2700"/>
      </w:pPr>
    </w:p>
    <w:tbl>
      <w:tblPr>
        <w:tblW w:w="0" w:type="auto"/>
        <w:tblInd w:w="2700" w:type="dxa"/>
        <w:tblLayout w:type="fixed"/>
        <w:tblCellMar>
          <w:left w:w="70" w:type="dxa"/>
          <w:right w:w="70" w:type="dxa"/>
        </w:tblCellMar>
        <w:tblLook w:val="0000" w:firstRow="0" w:lastRow="0" w:firstColumn="0" w:lastColumn="0" w:noHBand="0" w:noVBand="0"/>
      </w:tblPr>
      <w:tblGrid>
        <w:gridCol w:w="2125"/>
        <w:gridCol w:w="825"/>
        <w:gridCol w:w="2994"/>
      </w:tblGrid>
      <w:tr w:rsidR="00000000" w14:paraId="7B8FF022" w14:textId="77777777">
        <w:tc>
          <w:tcPr>
            <w:tcW w:w="2125" w:type="dxa"/>
            <w:tcBorders>
              <w:top w:val="double" w:sz="18" w:space="0" w:color="292929"/>
            </w:tcBorders>
            <w:vAlign w:val="center"/>
          </w:tcPr>
          <w:p w14:paraId="6B12CF12" w14:textId="7B6F319A" w:rsidR="00000000" w:rsidRDefault="009803A2">
            <w:pPr>
              <w:jc w:val="center"/>
            </w:pPr>
            <w:r>
              <w:rPr>
                <w:noProof/>
              </w:rPr>
              <w:drawing>
                <wp:anchor distT="0" distB="0" distL="114300" distR="114300" simplePos="0" relativeHeight="251657216" behindDoc="0" locked="0" layoutInCell="1" allowOverlap="1" wp14:anchorId="2664775E" wp14:editId="2325C7D0">
                  <wp:simplePos x="0" y="0"/>
                  <wp:positionH relativeFrom="margin">
                    <wp:posOffset>852170</wp:posOffset>
                  </wp:positionH>
                  <wp:positionV relativeFrom="margin">
                    <wp:posOffset>111760</wp:posOffset>
                  </wp:positionV>
                  <wp:extent cx="570865" cy="570865"/>
                  <wp:effectExtent l="0" t="0" r="0" b="0"/>
                  <wp:wrapSquare wrapText="bothSides"/>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865" cy="570865"/>
                          </a:xfrm>
                          <a:prstGeom prst="rect">
                            <a:avLst/>
                          </a:prstGeom>
                          <a:noFill/>
                          <a:ln>
                            <a:noFill/>
                          </a:ln>
                        </pic:spPr>
                      </pic:pic>
                    </a:graphicData>
                  </a:graphic>
                  <wp14:sizeRelH relativeFrom="page">
                    <wp14:pctWidth>0</wp14:pctWidth>
                  </wp14:sizeRelH>
                  <wp14:sizeRelV relativeFrom="page">
                    <wp14:pctHeight>0</wp14:pctHeight>
                  </wp14:sizeRelV>
                </wp:anchor>
              </w:drawing>
            </w:r>
            <w:r w:rsidR="00453E33">
              <w:br/>
            </w:r>
          </w:p>
        </w:tc>
        <w:tc>
          <w:tcPr>
            <w:tcW w:w="825" w:type="dxa"/>
            <w:tcBorders>
              <w:top w:val="double" w:sz="18" w:space="0" w:color="292929"/>
            </w:tcBorders>
            <w:vAlign w:val="center"/>
          </w:tcPr>
          <w:p w14:paraId="4B9ED927" w14:textId="77777777" w:rsidR="00000000" w:rsidRDefault="00453E33">
            <w:pPr>
              <w:snapToGrid w:val="0"/>
              <w:jc w:val="center"/>
            </w:pPr>
          </w:p>
        </w:tc>
        <w:tc>
          <w:tcPr>
            <w:tcW w:w="2994" w:type="dxa"/>
            <w:tcBorders>
              <w:top w:val="double" w:sz="18" w:space="0" w:color="292929"/>
            </w:tcBorders>
            <w:vAlign w:val="bottom"/>
          </w:tcPr>
          <w:p w14:paraId="27FD9180" w14:textId="77777777" w:rsidR="00000000" w:rsidRDefault="00453E33">
            <w:pPr>
              <w:snapToGrid w:val="0"/>
              <w:jc w:val="right"/>
              <w:rPr>
                <w:color w:val="241A61"/>
                <w:sz w:val="18"/>
              </w:rPr>
            </w:pPr>
          </w:p>
          <w:p w14:paraId="45C3974B" w14:textId="77777777" w:rsidR="00000000" w:rsidRDefault="002845BC">
            <w:pPr>
              <w:jc w:val="right"/>
            </w:pPr>
            <w:r>
              <w:rPr>
                <w:color w:val="241A61"/>
                <w:sz w:val="18"/>
              </w:rPr>
              <w:t>San Salvador, 12 de abril de 2026</w:t>
            </w:r>
          </w:p>
        </w:tc>
      </w:tr>
    </w:tbl>
    <w:p w14:paraId="5BFC4B06" w14:textId="77777777" w:rsidR="00000000" w:rsidRDefault="00453E33">
      <w:pPr>
        <w:sectPr w:rsidR="00000000">
          <w:headerReference w:type="default" r:id="rId9"/>
          <w:footerReference w:type="default" r:id="rId10"/>
          <w:headerReference w:type="first" r:id="rId11"/>
          <w:footerReference w:type="first" r:id="rId12"/>
          <w:pgSz w:w="11906" w:h="16838"/>
          <w:pgMar w:top="1417" w:right="1701" w:bottom="1417" w:left="1701" w:header="708" w:footer="708" w:gutter="0"/>
          <w:cols w:space="720"/>
          <w:titlePg/>
          <w:docGrid w:linePitch="360"/>
        </w:sectPr>
      </w:pPr>
    </w:p>
    <w:p w14:paraId="78D71CFD" w14:textId="77777777" w:rsidR="00000000" w:rsidRDefault="00453E33">
      <w:pPr>
        <w:pStyle w:val="Titulo1sinnumeracion"/>
      </w:pPr>
      <w:bookmarkStart w:id="0" w:name="__RefHeading___Toc33411057"/>
      <w:bookmarkEnd w:id="0"/>
      <w:r>
        <w:lastRenderedPageBreak/>
        <w:t>Ficha del documento</w:t>
      </w:r>
    </w:p>
    <w:p w14:paraId="6F8000C1" w14:textId="77777777" w:rsidR="00000000" w:rsidRDefault="00453E33"/>
    <w:p w14:paraId="1CA9ED38" w14:textId="77777777" w:rsidR="00000000" w:rsidRDefault="00453E33"/>
    <w:tbl>
      <w:tblPr>
        <w:tblW w:w="0" w:type="auto"/>
        <w:tblInd w:w="-5" w:type="dxa"/>
        <w:tblLayout w:type="fixed"/>
        <w:tblLook w:val="0000" w:firstRow="0" w:lastRow="0" w:firstColumn="0" w:lastColumn="0" w:noHBand="0" w:noVBand="0"/>
      </w:tblPr>
      <w:tblGrid>
        <w:gridCol w:w="1389"/>
        <w:gridCol w:w="879"/>
        <w:gridCol w:w="3060"/>
        <w:gridCol w:w="3326"/>
      </w:tblGrid>
      <w:tr w:rsidR="00000000" w14:paraId="4BB1323D" w14:textId="77777777" w:rsidTr="00C91EB2">
        <w:tc>
          <w:tcPr>
            <w:tcW w:w="1389" w:type="dxa"/>
            <w:tcBorders>
              <w:top w:val="single" w:sz="4" w:space="0" w:color="808080"/>
              <w:left w:val="single" w:sz="4" w:space="0" w:color="808080"/>
              <w:bottom w:val="single" w:sz="4" w:space="0" w:color="808080"/>
            </w:tcBorders>
            <w:shd w:val="clear" w:color="auto" w:fill="E6E6E6"/>
          </w:tcPr>
          <w:p w14:paraId="3DFE2F9F" w14:textId="77777777" w:rsidR="00000000" w:rsidRDefault="00453E33">
            <w:pPr>
              <w:jc w:val="center"/>
            </w:pPr>
            <w:r>
              <w:rPr>
                <w:b/>
              </w:rPr>
              <w:t>Fecha</w:t>
            </w:r>
          </w:p>
        </w:tc>
        <w:tc>
          <w:tcPr>
            <w:tcW w:w="879" w:type="dxa"/>
            <w:tcBorders>
              <w:top w:val="single" w:sz="4" w:space="0" w:color="808080"/>
              <w:left w:val="single" w:sz="4" w:space="0" w:color="808080"/>
              <w:bottom w:val="single" w:sz="4" w:space="0" w:color="808080"/>
            </w:tcBorders>
            <w:shd w:val="clear" w:color="auto" w:fill="E6E6E6"/>
          </w:tcPr>
          <w:p w14:paraId="5B75BC07" w14:textId="77777777" w:rsidR="00000000" w:rsidRDefault="00453E33">
            <w:pPr>
              <w:jc w:val="center"/>
            </w:pPr>
            <w:r>
              <w:rPr>
                <w:b/>
              </w:rPr>
              <w:t>Revisión</w:t>
            </w:r>
          </w:p>
        </w:tc>
        <w:tc>
          <w:tcPr>
            <w:tcW w:w="3060" w:type="dxa"/>
            <w:tcBorders>
              <w:top w:val="single" w:sz="4" w:space="0" w:color="808080"/>
              <w:left w:val="single" w:sz="4" w:space="0" w:color="808080"/>
              <w:bottom w:val="single" w:sz="4" w:space="0" w:color="808080"/>
            </w:tcBorders>
            <w:shd w:val="clear" w:color="auto" w:fill="E6E6E6"/>
          </w:tcPr>
          <w:p w14:paraId="4EBB4D81" w14:textId="77777777" w:rsidR="00000000" w:rsidRDefault="00453E33">
            <w:pPr>
              <w:jc w:val="center"/>
            </w:pPr>
            <w:r>
              <w:rPr>
                <w:b/>
              </w:rPr>
              <w:t>Autor</w:t>
            </w:r>
          </w:p>
        </w:tc>
        <w:tc>
          <w:tcPr>
            <w:tcW w:w="3326" w:type="dxa"/>
            <w:tcBorders>
              <w:top w:val="single" w:sz="4" w:space="0" w:color="808080"/>
              <w:left w:val="single" w:sz="4" w:space="0" w:color="808080"/>
              <w:bottom w:val="single" w:sz="4" w:space="0" w:color="808080"/>
              <w:right w:val="single" w:sz="4" w:space="0" w:color="808080"/>
            </w:tcBorders>
            <w:shd w:val="clear" w:color="auto" w:fill="E6E6E6"/>
          </w:tcPr>
          <w:p w14:paraId="02993C76" w14:textId="77777777" w:rsidR="00000000" w:rsidRDefault="00453E33">
            <w:pPr>
              <w:jc w:val="center"/>
            </w:pPr>
            <w:r>
              <w:rPr>
                <w:b/>
              </w:rPr>
              <w:t>Verificado dep. calidad.</w:t>
            </w:r>
          </w:p>
        </w:tc>
      </w:tr>
      <w:tr w:rsidR="00000000" w14:paraId="0F8641DC" w14:textId="77777777" w:rsidTr="00C91EB2">
        <w:trPr>
          <w:trHeight w:val="1134"/>
        </w:trPr>
        <w:tc>
          <w:tcPr>
            <w:tcW w:w="1389" w:type="dxa"/>
            <w:tcBorders>
              <w:top w:val="single" w:sz="4" w:space="0" w:color="808080"/>
              <w:left w:val="single" w:sz="4" w:space="0" w:color="808080"/>
              <w:bottom w:val="single" w:sz="4" w:space="0" w:color="808080"/>
            </w:tcBorders>
            <w:vAlign w:val="center"/>
          </w:tcPr>
          <w:p w14:paraId="67E130EA" w14:textId="77777777" w:rsidR="00000000" w:rsidRDefault="00C91EB2">
            <w:r>
              <w:t>12/04/2025</w:t>
            </w:r>
          </w:p>
        </w:tc>
        <w:tc>
          <w:tcPr>
            <w:tcW w:w="879" w:type="dxa"/>
            <w:tcBorders>
              <w:top w:val="single" w:sz="4" w:space="0" w:color="808080"/>
              <w:left w:val="single" w:sz="4" w:space="0" w:color="808080"/>
              <w:bottom w:val="single" w:sz="4" w:space="0" w:color="808080"/>
            </w:tcBorders>
            <w:vAlign w:val="center"/>
          </w:tcPr>
          <w:p w14:paraId="451E8149" w14:textId="77777777" w:rsidR="00000000" w:rsidRDefault="00C91EB2">
            <w:r>
              <w:t>1.0</w:t>
            </w:r>
          </w:p>
        </w:tc>
        <w:tc>
          <w:tcPr>
            <w:tcW w:w="3060" w:type="dxa"/>
            <w:tcBorders>
              <w:top w:val="single" w:sz="4" w:space="0" w:color="808080"/>
              <w:left w:val="single" w:sz="4" w:space="0" w:color="808080"/>
              <w:bottom w:val="single" w:sz="4" w:space="0" w:color="808080"/>
            </w:tcBorders>
            <w:vAlign w:val="center"/>
          </w:tcPr>
          <w:p w14:paraId="3E52A629" w14:textId="77777777" w:rsidR="00000000" w:rsidRDefault="00C91EB2">
            <w:r>
              <w:t>Grupo 04</w:t>
            </w:r>
          </w:p>
        </w:tc>
        <w:tc>
          <w:tcPr>
            <w:tcW w:w="3326" w:type="dxa"/>
            <w:tcBorders>
              <w:top w:val="single" w:sz="4" w:space="0" w:color="808080"/>
              <w:left w:val="single" w:sz="4" w:space="0" w:color="808080"/>
              <w:bottom w:val="single" w:sz="4" w:space="0" w:color="808080"/>
              <w:right w:val="single" w:sz="4" w:space="0" w:color="808080"/>
            </w:tcBorders>
            <w:vAlign w:val="center"/>
          </w:tcPr>
          <w:p w14:paraId="03BD482B" w14:textId="77777777" w:rsidR="00000000" w:rsidRDefault="00C91EB2">
            <w:pPr>
              <w:jc w:val="center"/>
            </w:pPr>
            <w:r>
              <w:t>No aplica</w:t>
            </w:r>
          </w:p>
        </w:tc>
      </w:tr>
    </w:tbl>
    <w:p w14:paraId="2C995D27" w14:textId="77777777" w:rsidR="00000000" w:rsidRDefault="00453E33"/>
    <w:p w14:paraId="12977EE8" w14:textId="77777777" w:rsidR="00000000" w:rsidRDefault="00453E33">
      <w:pPr>
        <w:pStyle w:val="Encabezado"/>
        <w:tabs>
          <w:tab w:val="clear" w:pos="4252"/>
          <w:tab w:val="clear" w:pos="8504"/>
        </w:tabs>
        <w:rPr>
          <w:lang w:val="fr-FR"/>
        </w:rPr>
      </w:pPr>
    </w:p>
    <w:p w14:paraId="58EC46AC" w14:textId="77777777" w:rsidR="00000000" w:rsidRDefault="00453E33">
      <w:pPr>
        <w:pStyle w:val="Encabezado"/>
        <w:tabs>
          <w:tab w:val="clear" w:pos="4252"/>
          <w:tab w:val="clear" w:pos="8504"/>
        </w:tabs>
        <w:rPr>
          <w:lang w:val="fr-FR"/>
        </w:rPr>
      </w:pPr>
    </w:p>
    <w:p w14:paraId="7B601DC1" w14:textId="77777777" w:rsidR="00000000" w:rsidRDefault="00453E33">
      <w:pPr>
        <w:pStyle w:val="Encabezado"/>
        <w:tabs>
          <w:tab w:val="clear" w:pos="4252"/>
          <w:tab w:val="clear" w:pos="8504"/>
        </w:tabs>
        <w:rPr>
          <w:lang w:val="fr-FR"/>
        </w:rPr>
      </w:pPr>
    </w:p>
    <w:p w14:paraId="31627D2F" w14:textId="77777777" w:rsidR="00000000" w:rsidRDefault="00453E33">
      <w:pPr>
        <w:pStyle w:val="Encabezado"/>
        <w:tabs>
          <w:tab w:val="clear" w:pos="4252"/>
          <w:tab w:val="clear" w:pos="8504"/>
        </w:tabs>
        <w:rPr>
          <w:lang w:val="fr-FR"/>
        </w:rPr>
      </w:pPr>
    </w:p>
    <w:p w14:paraId="2A694885" w14:textId="77777777" w:rsidR="00000000" w:rsidRDefault="00453E33">
      <w:pPr>
        <w:pStyle w:val="Encabezado"/>
        <w:tabs>
          <w:tab w:val="clear" w:pos="4252"/>
          <w:tab w:val="clear" w:pos="8504"/>
        </w:tabs>
        <w:rPr>
          <w:lang w:val="fr-FR"/>
        </w:rPr>
      </w:pPr>
    </w:p>
    <w:p w14:paraId="240FE4FE" w14:textId="77777777" w:rsidR="00000000" w:rsidRDefault="00453E33">
      <w:pPr>
        <w:pStyle w:val="Encabezado"/>
        <w:tabs>
          <w:tab w:val="clear" w:pos="4252"/>
          <w:tab w:val="clear" w:pos="8504"/>
        </w:tabs>
        <w:rPr>
          <w:lang w:val="fr-FR"/>
        </w:rPr>
      </w:pPr>
    </w:p>
    <w:p w14:paraId="10D0B37A" w14:textId="77777777" w:rsidR="00000000" w:rsidRDefault="00453E33">
      <w:pPr>
        <w:pStyle w:val="Encabezado"/>
        <w:tabs>
          <w:tab w:val="clear" w:pos="4252"/>
          <w:tab w:val="clear" w:pos="8504"/>
        </w:tabs>
        <w:rPr>
          <w:lang w:val="fr-FR"/>
        </w:rPr>
      </w:pPr>
    </w:p>
    <w:p w14:paraId="31820293" w14:textId="77777777" w:rsidR="00000000" w:rsidRDefault="00453E33">
      <w:pPr>
        <w:pStyle w:val="Encabezado"/>
        <w:tabs>
          <w:tab w:val="clear" w:pos="4252"/>
          <w:tab w:val="clear" w:pos="8504"/>
        </w:tabs>
        <w:rPr>
          <w:lang w:val="fr-FR"/>
        </w:rPr>
      </w:pPr>
    </w:p>
    <w:p w14:paraId="63A97E2B" w14:textId="77777777" w:rsidR="00000000" w:rsidRDefault="00453E33">
      <w:pPr>
        <w:pStyle w:val="Encabezado"/>
        <w:tabs>
          <w:tab w:val="clear" w:pos="4252"/>
          <w:tab w:val="clear" w:pos="8504"/>
        </w:tabs>
        <w:rPr>
          <w:lang w:val="fr-FR"/>
        </w:rPr>
      </w:pPr>
    </w:p>
    <w:p w14:paraId="785A1D5F" w14:textId="77777777" w:rsidR="00000000" w:rsidRDefault="00453E33">
      <w:pPr>
        <w:pStyle w:val="Encabezado"/>
        <w:tabs>
          <w:tab w:val="clear" w:pos="4252"/>
          <w:tab w:val="clear" w:pos="8504"/>
        </w:tabs>
        <w:rPr>
          <w:lang w:val="fr-FR"/>
        </w:rPr>
      </w:pPr>
    </w:p>
    <w:p w14:paraId="3425B8FA" w14:textId="77777777" w:rsidR="00000000" w:rsidRDefault="00453E33">
      <w:pPr>
        <w:pStyle w:val="Encabezado"/>
        <w:tabs>
          <w:tab w:val="clear" w:pos="4252"/>
          <w:tab w:val="clear" w:pos="8504"/>
        </w:tabs>
        <w:rPr>
          <w:lang w:val="fr-FR"/>
        </w:rPr>
      </w:pPr>
    </w:p>
    <w:p w14:paraId="26362537" w14:textId="77777777" w:rsidR="00000000" w:rsidRDefault="00453E33">
      <w:pPr>
        <w:pStyle w:val="Encabezado"/>
        <w:tabs>
          <w:tab w:val="clear" w:pos="4252"/>
          <w:tab w:val="clear" w:pos="8504"/>
        </w:tabs>
        <w:rPr>
          <w:lang w:val="fr-FR"/>
        </w:rPr>
      </w:pPr>
    </w:p>
    <w:p w14:paraId="063E7305" w14:textId="77777777" w:rsidR="00000000" w:rsidRDefault="00453E33">
      <w:pPr>
        <w:pStyle w:val="Encabezado"/>
        <w:tabs>
          <w:tab w:val="clear" w:pos="4252"/>
          <w:tab w:val="clear" w:pos="8504"/>
        </w:tabs>
        <w:rPr>
          <w:lang w:val="fr-FR"/>
        </w:rPr>
      </w:pPr>
    </w:p>
    <w:p w14:paraId="24CF3799" w14:textId="77777777" w:rsidR="00000000" w:rsidRDefault="00453E33">
      <w:pPr>
        <w:pStyle w:val="Encabezado"/>
        <w:tabs>
          <w:tab w:val="clear" w:pos="4252"/>
          <w:tab w:val="clear" w:pos="8504"/>
        </w:tabs>
      </w:pPr>
      <w:r>
        <w:t>Documento validado por las partes en fecha:</w:t>
      </w:r>
      <w:r>
        <w:t xml:space="preserve"> </w:t>
      </w:r>
      <w:r w:rsidR="00C91EB2">
        <w:t>12 de abril de 2026</w:t>
      </w:r>
    </w:p>
    <w:p w14:paraId="3C94A593" w14:textId="77777777" w:rsidR="00000000" w:rsidRDefault="00453E33">
      <w:pPr>
        <w:pStyle w:val="Encabezado"/>
        <w:tabs>
          <w:tab w:val="clear" w:pos="4252"/>
          <w:tab w:val="clear" w:pos="8504"/>
        </w:tabs>
      </w:pPr>
    </w:p>
    <w:tbl>
      <w:tblPr>
        <w:tblW w:w="0" w:type="auto"/>
        <w:tblInd w:w="108" w:type="dxa"/>
        <w:tblLayout w:type="fixed"/>
        <w:tblLook w:val="0000" w:firstRow="0" w:lastRow="0" w:firstColumn="0" w:lastColumn="0" w:noHBand="0" w:noVBand="0"/>
      </w:tblPr>
      <w:tblGrid>
        <w:gridCol w:w="4322"/>
        <w:gridCol w:w="4332"/>
      </w:tblGrid>
      <w:tr w:rsidR="00000000" w14:paraId="1638C9A6" w14:textId="77777777">
        <w:tc>
          <w:tcPr>
            <w:tcW w:w="4322" w:type="dxa"/>
            <w:tcBorders>
              <w:top w:val="single" w:sz="4" w:space="0" w:color="000000"/>
              <w:left w:val="single" w:sz="4" w:space="0" w:color="000000"/>
              <w:bottom w:val="single" w:sz="4" w:space="0" w:color="000000"/>
            </w:tcBorders>
          </w:tcPr>
          <w:p w14:paraId="2DA0CCB3" w14:textId="77777777" w:rsidR="00000000" w:rsidRDefault="00453E33">
            <w:pPr>
              <w:pStyle w:val="Encabezado"/>
              <w:tabs>
                <w:tab w:val="clear" w:pos="4252"/>
                <w:tab w:val="clear" w:pos="8504"/>
              </w:tabs>
              <w:jc w:val="center"/>
            </w:pPr>
            <w:r>
              <w:rPr>
                <w:lang w:val="fr-FR"/>
              </w:rPr>
              <w:t>Por el cliente</w:t>
            </w:r>
          </w:p>
        </w:tc>
        <w:tc>
          <w:tcPr>
            <w:tcW w:w="4332" w:type="dxa"/>
            <w:tcBorders>
              <w:top w:val="single" w:sz="4" w:space="0" w:color="000000"/>
              <w:left w:val="single" w:sz="4" w:space="0" w:color="000000"/>
              <w:bottom w:val="single" w:sz="4" w:space="0" w:color="000000"/>
              <w:right w:val="single" w:sz="4" w:space="0" w:color="000000"/>
            </w:tcBorders>
          </w:tcPr>
          <w:p w14:paraId="0CD9AFC5" w14:textId="77777777" w:rsidR="00000000" w:rsidRDefault="00453E33">
            <w:pPr>
              <w:pStyle w:val="Encabezado"/>
              <w:tabs>
                <w:tab w:val="clear" w:pos="4252"/>
                <w:tab w:val="clear" w:pos="8504"/>
              </w:tabs>
              <w:jc w:val="center"/>
            </w:pPr>
            <w:r>
              <w:rPr>
                <w:lang w:val="fr-FR"/>
              </w:rPr>
              <w:t>Por la empresa suministradora</w:t>
            </w:r>
          </w:p>
        </w:tc>
      </w:tr>
      <w:tr w:rsidR="00000000" w14:paraId="0BE0C635" w14:textId="77777777">
        <w:tc>
          <w:tcPr>
            <w:tcW w:w="4322" w:type="dxa"/>
            <w:tcBorders>
              <w:top w:val="single" w:sz="4" w:space="0" w:color="000000"/>
              <w:left w:val="single" w:sz="4" w:space="0" w:color="000000"/>
              <w:bottom w:val="single" w:sz="4" w:space="0" w:color="000000"/>
            </w:tcBorders>
          </w:tcPr>
          <w:p w14:paraId="1B9C97CF" w14:textId="77777777" w:rsidR="00000000" w:rsidRDefault="00453E33">
            <w:pPr>
              <w:pStyle w:val="Encabezado"/>
              <w:tabs>
                <w:tab w:val="clear" w:pos="4252"/>
                <w:tab w:val="clear" w:pos="8504"/>
              </w:tabs>
              <w:snapToGrid w:val="0"/>
              <w:rPr>
                <w:lang w:val="fr-FR"/>
              </w:rPr>
            </w:pPr>
          </w:p>
        </w:tc>
        <w:tc>
          <w:tcPr>
            <w:tcW w:w="4332" w:type="dxa"/>
            <w:tcBorders>
              <w:top w:val="single" w:sz="4" w:space="0" w:color="000000"/>
              <w:left w:val="single" w:sz="4" w:space="0" w:color="000000"/>
              <w:bottom w:val="single" w:sz="4" w:space="0" w:color="000000"/>
              <w:right w:val="single" w:sz="4" w:space="0" w:color="000000"/>
            </w:tcBorders>
          </w:tcPr>
          <w:p w14:paraId="6178A402" w14:textId="77777777" w:rsidR="00000000" w:rsidRDefault="00453E33">
            <w:pPr>
              <w:pStyle w:val="Encabezado"/>
              <w:tabs>
                <w:tab w:val="clear" w:pos="4252"/>
                <w:tab w:val="clear" w:pos="8504"/>
              </w:tabs>
              <w:snapToGrid w:val="0"/>
              <w:rPr>
                <w:lang w:val="fr-FR"/>
              </w:rPr>
            </w:pPr>
          </w:p>
          <w:p w14:paraId="6C38C953" w14:textId="77777777" w:rsidR="00000000" w:rsidRDefault="00453E33">
            <w:pPr>
              <w:pStyle w:val="Encabezado"/>
              <w:tabs>
                <w:tab w:val="clear" w:pos="4252"/>
                <w:tab w:val="clear" w:pos="8504"/>
              </w:tabs>
              <w:rPr>
                <w:lang w:val="fr-FR"/>
              </w:rPr>
            </w:pPr>
          </w:p>
          <w:p w14:paraId="599064DF" w14:textId="77777777" w:rsidR="00000000" w:rsidRDefault="00453E33">
            <w:pPr>
              <w:pStyle w:val="Encabezado"/>
              <w:tabs>
                <w:tab w:val="clear" w:pos="4252"/>
                <w:tab w:val="clear" w:pos="8504"/>
              </w:tabs>
              <w:rPr>
                <w:lang w:val="fr-FR"/>
              </w:rPr>
            </w:pPr>
          </w:p>
          <w:p w14:paraId="137A9243" w14:textId="77777777" w:rsidR="00000000" w:rsidRDefault="00453E33">
            <w:pPr>
              <w:pStyle w:val="Encabezado"/>
              <w:tabs>
                <w:tab w:val="clear" w:pos="4252"/>
                <w:tab w:val="clear" w:pos="8504"/>
              </w:tabs>
              <w:rPr>
                <w:lang w:val="fr-FR"/>
              </w:rPr>
            </w:pPr>
          </w:p>
          <w:p w14:paraId="6049C03F" w14:textId="77777777" w:rsidR="00000000" w:rsidRDefault="00453E33">
            <w:pPr>
              <w:pStyle w:val="Encabezado"/>
              <w:tabs>
                <w:tab w:val="clear" w:pos="4252"/>
                <w:tab w:val="clear" w:pos="8504"/>
              </w:tabs>
              <w:rPr>
                <w:lang w:val="fr-FR"/>
              </w:rPr>
            </w:pPr>
          </w:p>
          <w:p w14:paraId="08611BAA" w14:textId="77777777" w:rsidR="00000000" w:rsidRDefault="00453E33">
            <w:pPr>
              <w:pStyle w:val="Encabezado"/>
              <w:tabs>
                <w:tab w:val="clear" w:pos="4252"/>
                <w:tab w:val="clear" w:pos="8504"/>
              </w:tabs>
              <w:rPr>
                <w:lang w:val="fr-FR"/>
              </w:rPr>
            </w:pPr>
          </w:p>
          <w:p w14:paraId="106EF605" w14:textId="77777777" w:rsidR="00000000" w:rsidRDefault="00453E33">
            <w:pPr>
              <w:pStyle w:val="Encabezado"/>
              <w:tabs>
                <w:tab w:val="clear" w:pos="4252"/>
                <w:tab w:val="clear" w:pos="8504"/>
              </w:tabs>
              <w:rPr>
                <w:lang w:val="fr-FR"/>
              </w:rPr>
            </w:pPr>
          </w:p>
        </w:tc>
      </w:tr>
      <w:tr w:rsidR="00000000" w14:paraId="51C68C0E" w14:textId="77777777">
        <w:tc>
          <w:tcPr>
            <w:tcW w:w="4322" w:type="dxa"/>
            <w:tcBorders>
              <w:top w:val="single" w:sz="4" w:space="0" w:color="000000"/>
              <w:left w:val="single" w:sz="4" w:space="0" w:color="000000"/>
              <w:bottom w:val="single" w:sz="4" w:space="0" w:color="000000"/>
            </w:tcBorders>
          </w:tcPr>
          <w:p w14:paraId="49208F0F" w14:textId="77777777" w:rsidR="00000000" w:rsidRDefault="00453E33">
            <w:pPr>
              <w:pStyle w:val="Encabezado"/>
              <w:tabs>
                <w:tab w:val="clear" w:pos="4252"/>
                <w:tab w:val="clear" w:pos="8504"/>
              </w:tabs>
            </w:pPr>
            <w:r>
              <w:t xml:space="preserve">Fdo. D./ Dña </w:t>
            </w:r>
            <w:r w:rsidR="00C91EB2">
              <w:t>Universidad De El Salvador</w:t>
            </w:r>
          </w:p>
        </w:tc>
        <w:tc>
          <w:tcPr>
            <w:tcW w:w="4332" w:type="dxa"/>
            <w:tcBorders>
              <w:top w:val="single" w:sz="4" w:space="0" w:color="000000"/>
              <w:left w:val="single" w:sz="4" w:space="0" w:color="000000"/>
              <w:bottom w:val="single" w:sz="4" w:space="0" w:color="000000"/>
              <w:right w:val="single" w:sz="4" w:space="0" w:color="000000"/>
            </w:tcBorders>
          </w:tcPr>
          <w:p w14:paraId="011D07F2" w14:textId="77777777" w:rsidR="00000000" w:rsidRDefault="00453E33">
            <w:pPr>
              <w:pStyle w:val="Encabezado"/>
              <w:tabs>
                <w:tab w:val="clear" w:pos="4252"/>
                <w:tab w:val="clear" w:pos="8504"/>
              </w:tabs>
            </w:pPr>
            <w:r>
              <w:t xml:space="preserve">Fdo. D./Dña </w:t>
            </w:r>
            <w:r w:rsidR="00C91EB2">
              <w:t>Grupo 04</w:t>
            </w:r>
          </w:p>
        </w:tc>
      </w:tr>
    </w:tbl>
    <w:p w14:paraId="48F7D751" w14:textId="77777777" w:rsidR="00000000" w:rsidRDefault="00453E33">
      <w:pPr>
        <w:pStyle w:val="Encabezado"/>
        <w:tabs>
          <w:tab w:val="clear" w:pos="4252"/>
          <w:tab w:val="clear" w:pos="8504"/>
        </w:tabs>
      </w:pPr>
    </w:p>
    <w:p w14:paraId="670C28BF" w14:textId="77777777" w:rsidR="00000000" w:rsidRDefault="00453E33">
      <w:pPr>
        <w:pStyle w:val="Encabezado"/>
        <w:tabs>
          <w:tab w:val="clear" w:pos="4252"/>
          <w:tab w:val="clear" w:pos="8504"/>
        </w:tabs>
      </w:pPr>
    </w:p>
    <w:p w14:paraId="58841DEC" w14:textId="77777777" w:rsidR="00000000" w:rsidRDefault="00453E33">
      <w:pPr>
        <w:pStyle w:val="Encabezado"/>
        <w:tabs>
          <w:tab w:val="clear" w:pos="4252"/>
          <w:tab w:val="clear" w:pos="8504"/>
        </w:tabs>
      </w:pPr>
    </w:p>
    <w:p w14:paraId="5F7CCE35" w14:textId="77777777" w:rsidR="00000000" w:rsidRDefault="00453E33">
      <w:pPr>
        <w:pStyle w:val="Encabezado"/>
        <w:tabs>
          <w:tab w:val="clear" w:pos="4252"/>
          <w:tab w:val="clear" w:pos="8504"/>
        </w:tabs>
      </w:pPr>
    </w:p>
    <w:p w14:paraId="51FFC189" w14:textId="77777777" w:rsidR="00000000" w:rsidRDefault="00453E33"/>
    <w:p w14:paraId="5BB08F64" w14:textId="77777777" w:rsidR="00000000" w:rsidRDefault="00453E33"/>
    <w:p w14:paraId="1F79DB61" w14:textId="77777777" w:rsidR="00000000" w:rsidRDefault="00453E33"/>
    <w:p w14:paraId="20E1C8DE" w14:textId="77777777" w:rsidR="00000000" w:rsidRDefault="00453E33">
      <w:pPr>
        <w:sectPr w:rsidR="00000000">
          <w:headerReference w:type="even" r:id="rId13"/>
          <w:headerReference w:type="default" r:id="rId14"/>
          <w:footerReference w:type="even" r:id="rId15"/>
          <w:footerReference w:type="default" r:id="rId16"/>
          <w:headerReference w:type="first" r:id="rId17"/>
          <w:footerReference w:type="first" r:id="rId18"/>
          <w:pgSz w:w="11906" w:h="16838"/>
          <w:pgMar w:top="1417" w:right="1701" w:bottom="1417" w:left="1701" w:header="708" w:footer="708" w:gutter="0"/>
          <w:cols w:space="720"/>
          <w:titlePg/>
          <w:docGrid w:linePitch="360"/>
        </w:sectPr>
      </w:pPr>
    </w:p>
    <w:p w14:paraId="10E3C212" w14:textId="77777777" w:rsidR="00000000" w:rsidRDefault="00453E33">
      <w:pPr>
        <w:pStyle w:val="Titulo1sinnumeracion"/>
      </w:pPr>
      <w:bookmarkStart w:id="1" w:name="__RefHeading___Toc33411058"/>
      <w:bookmarkEnd w:id="1"/>
      <w:r>
        <w:lastRenderedPageBreak/>
        <w:t>Contenido</w:t>
      </w:r>
    </w:p>
    <w:p w14:paraId="0C98E2B7" w14:textId="5AA3E58F" w:rsidR="00000000" w:rsidRDefault="00453E33">
      <w:pPr>
        <w:pStyle w:val="TDC1"/>
        <w:tabs>
          <w:tab w:val="right" w:pos="8494"/>
        </w:tabs>
      </w:pPr>
      <w:r>
        <w:fldChar w:fldCharType="begin"/>
      </w:r>
      <w:r>
        <w:instrText xml:space="preserve"> TOC \o "1-3" \h \z </w:instrText>
      </w:r>
      <w:r>
        <w:fldChar w:fldCharType="separate"/>
      </w:r>
      <w:hyperlink r:id="rId19" w:history="1">
        <w:r>
          <w:rPr>
            <w:lang w:val="es-SV" w:eastAsia="es-SV"/>
          </w:rPr>
          <w:t>Ficha del documento</w:t>
        </w:r>
        <w:r>
          <w:rPr>
            <w:lang w:val="es-SV" w:eastAsia="es-SV"/>
          </w:rPr>
          <w:tab/>
        </w:r>
      </w:hyperlink>
      <w:hyperlink w:anchor="__RefHeading___Toc33411057" w:history="1">
        <w:r>
          <w:rPr>
            <w:lang w:val="es-SV" w:eastAsia="es-SV"/>
          </w:rPr>
          <w:t>3</w:t>
        </w:r>
      </w:hyperlink>
    </w:p>
    <w:p w14:paraId="603E4678" w14:textId="2E4AEF0D" w:rsidR="00000000" w:rsidRDefault="00453E33">
      <w:pPr>
        <w:pStyle w:val="TDC1"/>
        <w:tabs>
          <w:tab w:val="right" w:pos="8494"/>
        </w:tabs>
      </w:pPr>
      <w:hyperlink r:id="rId20" w:history="1">
        <w:r>
          <w:rPr>
            <w:lang w:val="es-SV" w:eastAsia="es-SV"/>
          </w:rPr>
          <w:t>Contenido</w:t>
        </w:r>
        <w:r>
          <w:rPr>
            <w:lang w:val="es-SV" w:eastAsia="es-SV"/>
          </w:rPr>
          <w:tab/>
        </w:r>
      </w:hyperlink>
      <w:hyperlink w:anchor="__RefHeading___Toc33411058" w:history="1">
        <w:r>
          <w:rPr>
            <w:lang w:val="es-SV" w:eastAsia="es-SV"/>
          </w:rPr>
          <w:t>4</w:t>
        </w:r>
      </w:hyperlink>
    </w:p>
    <w:p w14:paraId="50224814" w14:textId="4B533E8D" w:rsidR="00000000" w:rsidRDefault="00453E33">
      <w:pPr>
        <w:pStyle w:val="TDC1"/>
        <w:tabs>
          <w:tab w:val="left" w:pos="480"/>
          <w:tab w:val="right" w:pos="8494"/>
        </w:tabs>
      </w:pPr>
      <w:hyperlink r:id="rId21" w:history="1">
        <w:r>
          <w:rPr>
            <w:lang w:val="es-SV" w:eastAsia="es-SV"/>
          </w:rPr>
          <w:t>1</w:t>
        </w:r>
        <w:r>
          <w:rPr>
            <w:rFonts w:ascii="Times New Roman" w:hAnsi="Times New Roman" w:cs="Times New Roman"/>
            <w:b w:val="0"/>
            <w:bCs w:val="0"/>
            <w:caps w:val="0"/>
            <w:sz w:val="24"/>
            <w:szCs w:val="24"/>
            <w:lang w:val="es-SV" w:eastAsia="es-SV"/>
          </w:rPr>
          <w:tab/>
        </w:r>
        <w:r>
          <w:rPr>
            <w:lang w:val="es-SV" w:eastAsia="es-SV"/>
          </w:rPr>
          <w:t>Introducción</w:t>
        </w:r>
        <w:r>
          <w:rPr>
            <w:lang w:val="es-SV" w:eastAsia="es-SV"/>
          </w:rPr>
          <w:tab/>
        </w:r>
      </w:hyperlink>
      <w:hyperlink w:anchor="__RefHeading___Toc33411059" w:history="1">
        <w:r>
          <w:rPr>
            <w:lang w:val="es-SV" w:eastAsia="es-SV"/>
          </w:rPr>
          <w:t>6</w:t>
        </w:r>
      </w:hyperlink>
    </w:p>
    <w:p w14:paraId="4E3402FA" w14:textId="2F470095" w:rsidR="00000000" w:rsidRDefault="00453E33">
      <w:pPr>
        <w:pStyle w:val="TDC2"/>
        <w:tabs>
          <w:tab w:val="left" w:pos="720"/>
          <w:tab w:val="right" w:pos="8494"/>
        </w:tabs>
      </w:pPr>
      <w:hyperlink r:id="rId22" w:history="1">
        <w:r>
          <w:rPr>
            <w:lang w:val="es-SV" w:eastAsia="es-SV"/>
          </w:rPr>
          <w:t>1.1</w:t>
        </w:r>
        <w:r>
          <w:rPr>
            <w:rFonts w:ascii="Times New Roman" w:hAnsi="Times New Roman" w:cs="Times New Roman"/>
            <w:b w:val="0"/>
            <w:bCs w:val="0"/>
            <w:sz w:val="24"/>
            <w:lang w:val="es-SV" w:eastAsia="es-SV"/>
          </w:rPr>
          <w:tab/>
        </w:r>
        <w:r>
          <w:rPr>
            <w:lang w:val="es-SV" w:eastAsia="es-SV"/>
          </w:rPr>
          <w:t>Propó</w:t>
        </w:r>
        <w:r>
          <w:rPr>
            <w:lang w:val="es-SV" w:eastAsia="es-SV"/>
          </w:rPr>
          <w:t>sito</w:t>
        </w:r>
        <w:r>
          <w:rPr>
            <w:lang w:val="es-SV" w:eastAsia="es-SV"/>
          </w:rPr>
          <w:tab/>
        </w:r>
      </w:hyperlink>
      <w:hyperlink w:anchor="__RefHeading___Toc33411060" w:history="1">
        <w:r>
          <w:rPr>
            <w:lang w:val="es-SV" w:eastAsia="es-SV"/>
          </w:rPr>
          <w:t>6</w:t>
        </w:r>
      </w:hyperlink>
    </w:p>
    <w:p w14:paraId="3C63173F" w14:textId="254120CB" w:rsidR="00000000" w:rsidRDefault="00453E33">
      <w:pPr>
        <w:pStyle w:val="TDC2"/>
        <w:tabs>
          <w:tab w:val="left" w:pos="720"/>
          <w:tab w:val="right" w:pos="8494"/>
        </w:tabs>
      </w:pPr>
      <w:hyperlink r:id="rId23" w:history="1">
        <w:r>
          <w:rPr>
            <w:lang w:val="es-SV" w:eastAsia="es-SV"/>
          </w:rPr>
          <w:t>1.2</w:t>
        </w:r>
        <w:r>
          <w:rPr>
            <w:rFonts w:ascii="Times New Roman" w:hAnsi="Times New Roman" w:cs="Times New Roman"/>
            <w:b w:val="0"/>
            <w:bCs w:val="0"/>
            <w:sz w:val="24"/>
            <w:lang w:val="es-SV" w:eastAsia="es-SV"/>
          </w:rPr>
          <w:tab/>
        </w:r>
        <w:r>
          <w:rPr>
            <w:lang w:val="es-SV" w:eastAsia="es-SV"/>
          </w:rPr>
          <w:t>Alcance</w:t>
        </w:r>
        <w:r>
          <w:rPr>
            <w:lang w:val="es-SV" w:eastAsia="es-SV"/>
          </w:rPr>
          <w:tab/>
        </w:r>
      </w:hyperlink>
      <w:hyperlink w:anchor="__RefHeading___Toc33411061" w:history="1">
        <w:r>
          <w:rPr>
            <w:lang w:val="es-SV" w:eastAsia="es-SV"/>
          </w:rPr>
          <w:t>6</w:t>
        </w:r>
      </w:hyperlink>
    </w:p>
    <w:p w14:paraId="407FB157" w14:textId="7AEA3FF4" w:rsidR="00000000" w:rsidRDefault="00453E33">
      <w:pPr>
        <w:pStyle w:val="TDC2"/>
        <w:tabs>
          <w:tab w:val="left" w:pos="720"/>
          <w:tab w:val="right" w:pos="8494"/>
        </w:tabs>
      </w:pPr>
      <w:hyperlink r:id="rId24" w:history="1">
        <w:r>
          <w:rPr>
            <w:lang w:val="es-SV" w:eastAsia="es-SV"/>
          </w:rPr>
          <w:t>1.3</w:t>
        </w:r>
        <w:r>
          <w:rPr>
            <w:rFonts w:ascii="Times New Roman" w:hAnsi="Times New Roman" w:cs="Times New Roman"/>
            <w:b w:val="0"/>
            <w:bCs w:val="0"/>
            <w:sz w:val="24"/>
            <w:lang w:val="es-SV" w:eastAsia="es-SV"/>
          </w:rPr>
          <w:tab/>
        </w:r>
        <w:r>
          <w:rPr>
            <w:lang w:val="es-SV" w:eastAsia="es-SV"/>
          </w:rPr>
          <w:t>Personal involucrado</w:t>
        </w:r>
        <w:r>
          <w:rPr>
            <w:lang w:val="es-SV" w:eastAsia="es-SV"/>
          </w:rPr>
          <w:tab/>
        </w:r>
      </w:hyperlink>
      <w:hyperlink w:anchor="__RefHeading___Toc33411062" w:history="1">
        <w:r>
          <w:rPr>
            <w:lang w:val="es-SV" w:eastAsia="es-SV"/>
          </w:rPr>
          <w:t>6</w:t>
        </w:r>
      </w:hyperlink>
    </w:p>
    <w:p w14:paraId="7DC32E31" w14:textId="10B9C9FA" w:rsidR="00000000" w:rsidRDefault="00453E33">
      <w:pPr>
        <w:pStyle w:val="TDC2"/>
        <w:tabs>
          <w:tab w:val="left" w:pos="720"/>
          <w:tab w:val="right" w:pos="8494"/>
        </w:tabs>
      </w:pPr>
      <w:hyperlink r:id="rId25" w:history="1">
        <w:r>
          <w:rPr>
            <w:lang w:val="es-SV" w:eastAsia="es-SV"/>
          </w:rPr>
          <w:t>1.4</w:t>
        </w:r>
        <w:r>
          <w:rPr>
            <w:rFonts w:ascii="Times New Roman" w:hAnsi="Times New Roman" w:cs="Times New Roman"/>
            <w:b w:val="0"/>
            <w:bCs w:val="0"/>
            <w:sz w:val="24"/>
            <w:lang w:val="es-SV" w:eastAsia="es-SV"/>
          </w:rPr>
          <w:tab/>
        </w:r>
        <w:r>
          <w:rPr>
            <w:lang w:val="es-SV" w:eastAsia="es-SV"/>
          </w:rPr>
          <w:t>Definiciones, acrónimos y abreviaturas</w:t>
        </w:r>
        <w:r>
          <w:rPr>
            <w:lang w:val="es-SV" w:eastAsia="es-SV"/>
          </w:rPr>
          <w:tab/>
        </w:r>
      </w:hyperlink>
      <w:hyperlink w:anchor="__RefHeading___Toc33411063" w:history="1">
        <w:r>
          <w:rPr>
            <w:lang w:val="es-SV" w:eastAsia="es-SV"/>
          </w:rPr>
          <w:t>6</w:t>
        </w:r>
      </w:hyperlink>
    </w:p>
    <w:p w14:paraId="43D01AF7" w14:textId="50612BDD" w:rsidR="00000000" w:rsidRDefault="00453E33">
      <w:pPr>
        <w:pStyle w:val="TDC2"/>
        <w:tabs>
          <w:tab w:val="left" w:pos="720"/>
          <w:tab w:val="right" w:pos="8494"/>
        </w:tabs>
      </w:pPr>
      <w:hyperlink r:id="rId26" w:history="1">
        <w:r>
          <w:rPr>
            <w:lang w:val="es-SV" w:eastAsia="es-SV"/>
          </w:rPr>
          <w:t>1.5</w:t>
        </w:r>
        <w:r>
          <w:rPr>
            <w:rFonts w:ascii="Times New Roman" w:hAnsi="Times New Roman" w:cs="Times New Roman"/>
            <w:b w:val="0"/>
            <w:bCs w:val="0"/>
            <w:sz w:val="24"/>
            <w:lang w:val="es-SV" w:eastAsia="es-SV"/>
          </w:rPr>
          <w:tab/>
        </w:r>
        <w:r>
          <w:rPr>
            <w:lang w:val="es-SV" w:eastAsia="es-SV"/>
          </w:rPr>
          <w:t>Referencias</w:t>
        </w:r>
        <w:r>
          <w:rPr>
            <w:lang w:val="es-SV" w:eastAsia="es-SV"/>
          </w:rPr>
          <w:tab/>
        </w:r>
      </w:hyperlink>
      <w:hyperlink w:anchor="__RefHeading___Toc33411064" w:history="1">
        <w:r>
          <w:rPr>
            <w:lang w:val="es-SV" w:eastAsia="es-SV"/>
          </w:rPr>
          <w:t>6</w:t>
        </w:r>
      </w:hyperlink>
    </w:p>
    <w:p w14:paraId="21A757AA" w14:textId="656729C7" w:rsidR="00000000" w:rsidRDefault="00453E33">
      <w:pPr>
        <w:pStyle w:val="TDC2"/>
        <w:tabs>
          <w:tab w:val="left" w:pos="720"/>
          <w:tab w:val="right" w:pos="8494"/>
        </w:tabs>
      </w:pPr>
      <w:hyperlink r:id="rId27" w:history="1">
        <w:r>
          <w:rPr>
            <w:lang w:val="es-SV" w:eastAsia="es-SV"/>
          </w:rPr>
          <w:t>1.6</w:t>
        </w:r>
        <w:r>
          <w:rPr>
            <w:rFonts w:ascii="Times New Roman" w:hAnsi="Times New Roman" w:cs="Times New Roman"/>
            <w:b w:val="0"/>
            <w:bCs w:val="0"/>
            <w:sz w:val="24"/>
            <w:lang w:val="es-SV" w:eastAsia="es-SV"/>
          </w:rPr>
          <w:tab/>
        </w:r>
        <w:r>
          <w:rPr>
            <w:lang w:val="es-SV" w:eastAsia="es-SV"/>
          </w:rPr>
          <w:t>Resumen</w:t>
        </w:r>
        <w:r>
          <w:rPr>
            <w:lang w:val="es-SV" w:eastAsia="es-SV"/>
          </w:rPr>
          <w:tab/>
        </w:r>
      </w:hyperlink>
      <w:hyperlink w:anchor="__RefHeading___Toc33411065" w:history="1">
        <w:r>
          <w:rPr>
            <w:lang w:val="es-SV" w:eastAsia="es-SV"/>
          </w:rPr>
          <w:t>6</w:t>
        </w:r>
      </w:hyperlink>
    </w:p>
    <w:p w14:paraId="2BDAD7BF" w14:textId="74C5731F" w:rsidR="00000000" w:rsidRDefault="00453E33">
      <w:pPr>
        <w:pStyle w:val="TDC1"/>
        <w:tabs>
          <w:tab w:val="left" w:pos="480"/>
          <w:tab w:val="right" w:pos="8494"/>
        </w:tabs>
      </w:pPr>
      <w:hyperlink r:id="rId28" w:history="1">
        <w:r>
          <w:rPr>
            <w:lang w:val="es-SV" w:eastAsia="es-SV"/>
          </w:rPr>
          <w:t>2</w:t>
        </w:r>
        <w:r>
          <w:rPr>
            <w:rFonts w:ascii="Times New Roman" w:hAnsi="Times New Roman" w:cs="Times New Roman"/>
            <w:b w:val="0"/>
            <w:bCs w:val="0"/>
            <w:caps w:val="0"/>
            <w:sz w:val="24"/>
            <w:szCs w:val="24"/>
            <w:lang w:val="es-SV" w:eastAsia="es-SV"/>
          </w:rPr>
          <w:tab/>
        </w:r>
        <w:r>
          <w:rPr>
            <w:lang w:val="es-SV" w:eastAsia="es-SV"/>
          </w:rPr>
          <w:t xml:space="preserve">Descripción </w:t>
        </w:r>
        <w:r>
          <w:rPr>
            <w:lang w:val="es-SV" w:eastAsia="es-SV"/>
          </w:rPr>
          <w:t>general</w:t>
        </w:r>
        <w:r>
          <w:rPr>
            <w:lang w:val="es-SV" w:eastAsia="es-SV"/>
          </w:rPr>
          <w:tab/>
        </w:r>
      </w:hyperlink>
      <w:hyperlink w:anchor="__RefHeading___Toc33411066" w:history="1">
        <w:r>
          <w:rPr>
            <w:lang w:val="es-SV" w:eastAsia="es-SV"/>
          </w:rPr>
          <w:t>7</w:t>
        </w:r>
      </w:hyperlink>
    </w:p>
    <w:p w14:paraId="05937CB4" w14:textId="027EA7E6" w:rsidR="00000000" w:rsidRDefault="00453E33">
      <w:pPr>
        <w:pStyle w:val="TDC2"/>
        <w:tabs>
          <w:tab w:val="left" w:pos="720"/>
          <w:tab w:val="right" w:pos="8494"/>
        </w:tabs>
      </w:pPr>
      <w:hyperlink r:id="rId29" w:history="1">
        <w:r>
          <w:rPr>
            <w:lang w:val="es-SV" w:eastAsia="es-SV"/>
          </w:rPr>
          <w:t>2.1</w:t>
        </w:r>
        <w:r>
          <w:rPr>
            <w:rFonts w:ascii="Times New Roman" w:hAnsi="Times New Roman" w:cs="Times New Roman"/>
            <w:b w:val="0"/>
            <w:bCs w:val="0"/>
            <w:sz w:val="24"/>
            <w:lang w:val="es-SV" w:eastAsia="es-SV"/>
          </w:rPr>
          <w:tab/>
        </w:r>
        <w:r>
          <w:rPr>
            <w:lang w:val="es-SV" w:eastAsia="es-SV"/>
          </w:rPr>
          <w:t>Perspectiva del producto</w:t>
        </w:r>
        <w:r>
          <w:rPr>
            <w:lang w:val="es-SV" w:eastAsia="es-SV"/>
          </w:rPr>
          <w:tab/>
        </w:r>
      </w:hyperlink>
      <w:hyperlink w:anchor="__RefHeading___Toc33411067" w:history="1">
        <w:r>
          <w:rPr>
            <w:lang w:val="es-SV" w:eastAsia="es-SV"/>
          </w:rPr>
          <w:t>7</w:t>
        </w:r>
      </w:hyperlink>
    </w:p>
    <w:p w14:paraId="0623AF5B" w14:textId="310DEFFD" w:rsidR="00000000" w:rsidRDefault="00453E33">
      <w:pPr>
        <w:pStyle w:val="TDC2"/>
        <w:tabs>
          <w:tab w:val="left" w:pos="720"/>
          <w:tab w:val="right" w:pos="8494"/>
        </w:tabs>
      </w:pPr>
      <w:hyperlink r:id="rId30" w:history="1">
        <w:r>
          <w:rPr>
            <w:lang w:val="es-SV" w:eastAsia="es-SV"/>
          </w:rPr>
          <w:t>2.2</w:t>
        </w:r>
        <w:r>
          <w:rPr>
            <w:rFonts w:ascii="Times New Roman" w:hAnsi="Times New Roman" w:cs="Times New Roman"/>
            <w:b w:val="0"/>
            <w:bCs w:val="0"/>
            <w:sz w:val="24"/>
            <w:lang w:val="es-SV" w:eastAsia="es-SV"/>
          </w:rPr>
          <w:tab/>
        </w:r>
        <w:r>
          <w:rPr>
            <w:lang w:val="es-SV" w:eastAsia="es-SV"/>
          </w:rPr>
          <w:t>Funcionalidad del producto</w:t>
        </w:r>
        <w:r>
          <w:rPr>
            <w:lang w:val="es-SV" w:eastAsia="es-SV"/>
          </w:rPr>
          <w:tab/>
        </w:r>
      </w:hyperlink>
      <w:hyperlink w:anchor="__RefHeading___Toc33411068" w:history="1">
        <w:r>
          <w:rPr>
            <w:lang w:val="es-SV" w:eastAsia="es-SV"/>
          </w:rPr>
          <w:t>7</w:t>
        </w:r>
      </w:hyperlink>
    </w:p>
    <w:p w14:paraId="220ADEBF" w14:textId="0E46C7CC" w:rsidR="00000000" w:rsidRDefault="00453E33">
      <w:pPr>
        <w:pStyle w:val="TDC2"/>
        <w:tabs>
          <w:tab w:val="left" w:pos="720"/>
          <w:tab w:val="right" w:pos="8494"/>
        </w:tabs>
      </w:pPr>
      <w:hyperlink r:id="rId31" w:history="1">
        <w:r>
          <w:rPr>
            <w:lang w:val="es-SV" w:eastAsia="es-SV"/>
          </w:rPr>
          <w:t>2.3</w:t>
        </w:r>
        <w:r>
          <w:rPr>
            <w:rFonts w:ascii="Times New Roman" w:hAnsi="Times New Roman" w:cs="Times New Roman"/>
            <w:b w:val="0"/>
            <w:bCs w:val="0"/>
            <w:sz w:val="24"/>
            <w:lang w:val="es-SV" w:eastAsia="es-SV"/>
          </w:rPr>
          <w:tab/>
        </w:r>
        <w:r>
          <w:rPr>
            <w:lang w:val="es-SV" w:eastAsia="es-SV"/>
          </w:rPr>
          <w:t>Características de los usuarios</w:t>
        </w:r>
        <w:r>
          <w:rPr>
            <w:lang w:val="es-SV" w:eastAsia="es-SV"/>
          </w:rPr>
          <w:tab/>
        </w:r>
      </w:hyperlink>
      <w:hyperlink w:anchor="__RefHeading___Toc33411069" w:history="1">
        <w:r>
          <w:rPr>
            <w:lang w:val="es-SV" w:eastAsia="es-SV"/>
          </w:rPr>
          <w:t>7</w:t>
        </w:r>
      </w:hyperlink>
    </w:p>
    <w:p w14:paraId="16101111" w14:textId="7B891928" w:rsidR="00000000" w:rsidRDefault="00453E33">
      <w:pPr>
        <w:pStyle w:val="TDC2"/>
        <w:tabs>
          <w:tab w:val="left" w:pos="720"/>
          <w:tab w:val="right" w:pos="8494"/>
        </w:tabs>
      </w:pPr>
      <w:hyperlink r:id="rId32" w:history="1">
        <w:r>
          <w:rPr>
            <w:lang w:val="es-SV" w:eastAsia="es-SV"/>
          </w:rPr>
          <w:t>2.4</w:t>
        </w:r>
        <w:r>
          <w:rPr>
            <w:rFonts w:ascii="Times New Roman" w:hAnsi="Times New Roman" w:cs="Times New Roman"/>
            <w:b w:val="0"/>
            <w:bCs w:val="0"/>
            <w:sz w:val="24"/>
            <w:lang w:val="es-SV" w:eastAsia="es-SV"/>
          </w:rPr>
          <w:tab/>
        </w:r>
        <w:r>
          <w:rPr>
            <w:lang w:val="es-SV" w:eastAsia="es-SV"/>
          </w:rPr>
          <w:t>Restricciones</w:t>
        </w:r>
        <w:r>
          <w:rPr>
            <w:lang w:val="es-SV" w:eastAsia="es-SV"/>
          </w:rPr>
          <w:tab/>
        </w:r>
      </w:hyperlink>
      <w:hyperlink w:anchor="__RefHeading___Toc33411070" w:history="1">
        <w:r>
          <w:rPr>
            <w:lang w:val="es-SV" w:eastAsia="es-SV"/>
          </w:rPr>
          <w:t>7</w:t>
        </w:r>
      </w:hyperlink>
    </w:p>
    <w:p w14:paraId="016B7E30" w14:textId="712A4A72" w:rsidR="00000000" w:rsidRDefault="00453E33">
      <w:pPr>
        <w:pStyle w:val="TDC2"/>
        <w:tabs>
          <w:tab w:val="left" w:pos="720"/>
          <w:tab w:val="right" w:pos="8494"/>
        </w:tabs>
      </w:pPr>
      <w:hyperlink r:id="rId33" w:history="1">
        <w:r>
          <w:rPr>
            <w:lang w:val="es-SV" w:eastAsia="es-SV"/>
          </w:rPr>
          <w:t>2.5</w:t>
        </w:r>
        <w:r>
          <w:rPr>
            <w:rFonts w:ascii="Times New Roman" w:hAnsi="Times New Roman" w:cs="Times New Roman"/>
            <w:b w:val="0"/>
            <w:bCs w:val="0"/>
            <w:sz w:val="24"/>
            <w:lang w:val="es-SV" w:eastAsia="es-SV"/>
          </w:rPr>
          <w:tab/>
        </w:r>
        <w:r>
          <w:rPr>
            <w:lang w:val="es-SV" w:eastAsia="es-SV"/>
          </w:rPr>
          <w:t>Suposiciones y dependencias</w:t>
        </w:r>
        <w:r>
          <w:rPr>
            <w:lang w:val="es-SV" w:eastAsia="es-SV"/>
          </w:rPr>
          <w:tab/>
        </w:r>
      </w:hyperlink>
      <w:hyperlink w:anchor="__RefHeading___Toc33411071" w:history="1">
        <w:r>
          <w:rPr>
            <w:lang w:val="es-SV" w:eastAsia="es-SV"/>
          </w:rPr>
          <w:t>7</w:t>
        </w:r>
      </w:hyperlink>
    </w:p>
    <w:p w14:paraId="13D4B615" w14:textId="71AF88DC" w:rsidR="00000000" w:rsidRDefault="00453E33">
      <w:pPr>
        <w:pStyle w:val="TDC2"/>
        <w:tabs>
          <w:tab w:val="left" w:pos="720"/>
          <w:tab w:val="right" w:pos="8494"/>
        </w:tabs>
      </w:pPr>
      <w:hyperlink r:id="rId34" w:history="1">
        <w:r>
          <w:rPr>
            <w:lang w:val="es-SV" w:eastAsia="es-SV"/>
          </w:rPr>
          <w:t>2.6</w:t>
        </w:r>
        <w:r>
          <w:rPr>
            <w:rFonts w:ascii="Times New Roman" w:hAnsi="Times New Roman" w:cs="Times New Roman"/>
            <w:b w:val="0"/>
            <w:bCs w:val="0"/>
            <w:sz w:val="24"/>
            <w:lang w:val="es-SV" w:eastAsia="es-SV"/>
          </w:rPr>
          <w:tab/>
        </w:r>
        <w:r>
          <w:rPr>
            <w:lang w:val="es-SV" w:eastAsia="es-SV"/>
          </w:rPr>
          <w:t>Evolución previsible del sistema</w:t>
        </w:r>
        <w:r>
          <w:rPr>
            <w:lang w:val="es-SV" w:eastAsia="es-SV"/>
          </w:rPr>
          <w:tab/>
        </w:r>
      </w:hyperlink>
      <w:hyperlink w:anchor="__RefHeading___Toc33411072" w:history="1">
        <w:r>
          <w:rPr>
            <w:lang w:val="es-SV" w:eastAsia="es-SV"/>
          </w:rPr>
          <w:t>7</w:t>
        </w:r>
      </w:hyperlink>
    </w:p>
    <w:p w14:paraId="6259F169" w14:textId="0444435E" w:rsidR="00000000" w:rsidRDefault="00453E33">
      <w:pPr>
        <w:pStyle w:val="TDC1"/>
        <w:tabs>
          <w:tab w:val="left" w:pos="480"/>
          <w:tab w:val="right" w:pos="8494"/>
        </w:tabs>
      </w:pPr>
      <w:hyperlink r:id="rId35" w:history="1">
        <w:r>
          <w:rPr>
            <w:lang w:val="es-SV" w:eastAsia="es-SV"/>
          </w:rPr>
          <w:t>3</w:t>
        </w:r>
        <w:r>
          <w:rPr>
            <w:rFonts w:ascii="Times New Roman" w:hAnsi="Times New Roman" w:cs="Times New Roman"/>
            <w:b w:val="0"/>
            <w:bCs w:val="0"/>
            <w:caps w:val="0"/>
            <w:sz w:val="24"/>
            <w:szCs w:val="24"/>
            <w:lang w:val="es-SV" w:eastAsia="es-SV"/>
          </w:rPr>
          <w:tab/>
        </w:r>
        <w:r>
          <w:rPr>
            <w:lang w:val="es-SV" w:eastAsia="es-SV"/>
          </w:rPr>
          <w:t>Requisitos e</w:t>
        </w:r>
        <w:r>
          <w:rPr>
            <w:lang w:val="es-SV" w:eastAsia="es-SV"/>
          </w:rPr>
          <w:t>specíficos</w:t>
        </w:r>
        <w:r>
          <w:rPr>
            <w:lang w:val="es-SV" w:eastAsia="es-SV"/>
          </w:rPr>
          <w:tab/>
        </w:r>
      </w:hyperlink>
      <w:hyperlink w:anchor="__RefHeading___Toc33411073" w:history="1">
        <w:r>
          <w:rPr>
            <w:lang w:val="es-SV" w:eastAsia="es-SV"/>
          </w:rPr>
          <w:t>7</w:t>
        </w:r>
      </w:hyperlink>
    </w:p>
    <w:p w14:paraId="2F8F2DD0" w14:textId="2C7A744D" w:rsidR="00000000" w:rsidRDefault="00453E33">
      <w:pPr>
        <w:pStyle w:val="TDC2"/>
        <w:tabs>
          <w:tab w:val="left" w:pos="720"/>
          <w:tab w:val="right" w:pos="8494"/>
        </w:tabs>
      </w:pPr>
      <w:hyperlink r:id="rId36" w:history="1">
        <w:r>
          <w:rPr>
            <w:lang w:val="es-SV" w:eastAsia="es-SV"/>
          </w:rPr>
          <w:t>3.1</w:t>
        </w:r>
        <w:r>
          <w:rPr>
            <w:rFonts w:ascii="Times New Roman" w:hAnsi="Times New Roman" w:cs="Times New Roman"/>
            <w:b w:val="0"/>
            <w:bCs w:val="0"/>
            <w:sz w:val="24"/>
            <w:lang w:val="es-SV" w:eastAsia="es-SV"/>
          </w:rPr>
          <w:tab/>
        </w:r>
        <w:r>
          <w:rPr>
            <w:lang w:val="es-SV" w:eastAsia="es-SV"/>
          </w:rPr>
          <w:t>Requisitos comunes de los interfaces</w:t>
        </w:r>
        <w:r>
          <w:rPr>
            <w:lang w:val="es-SV" w:eastAsia="es-SV"/>
          </w:rPr>
          <w:tab/>
        </w:r>
      </w:hyperlink>
      <w:hyperlink w:anchor="__RefHeading___Toc33411074" w:history="1">
        <w:r>
          <w:rPr>
            <w:lang w:val="es-SV" w:eastAsia="es-SV"/>
          </w:rPr>
          <w:t>8</w:t>
        </w:r>
      </w:hyperlink>
    </w:p>
    <w:p w14:paraId="22DD4C7F" w14:textId="74BEABED" w:rsidR="00000000" w:rsidRDefault="00453E33">
      <w:pPr>
        <w:pStyle w:val="TDC3"/>
        <w:tabs>
          <w:tab w:val="left" w:pos="960"/>
          <w:tab w:val="right" w:pos="8494"/>
        </w:tabs>
      </w:pPr>
      <w:hyperlink r:id="rId37" w:history="1">
        <w:r>
          <w:rPr>
            <w:lang w:val="es-SV" w:eastAsia="es-SV"/>
          </w:rPr>
          <w:t>3.1.1</w:t>
        </w:r>
        <w:r>
          <w:rPr>
            <w:rFonts w:ascii="Times New Roman" w:hAnsi="Times New Roman" w:cs="Times New Roman"/>
            <w:sz w:val="24"/>
            <w:lang w:val="es-SV" w:eastAsia="es-SV"/>
          </w:rPr>
          <w:tab/>
        </w:r>
        <w:r>
          <w:rPr>
            <w:lang w:val="es-SV" w:eastAsia="es-SV"/>
          </w:rPr>
          <w:t>Interfaces de usuario</w:t>
        </w:r>
        <w:r>
          <w:rPr>
            <w:lang w:val="es-SV" w:eastAsia="es-SV"/>
          </w:rPr>
          <w:tab/>
        </w:r>
      </w:hyperlink>
      <w:hyperlink w:anchor="__RefHeading___Toc33411075" w:history="1">
        <w:r>
          <w:rPr>
            <w:lang w:val="es-SV" w:eastAsia="es-SV"/>
          </w:rPr>
          <w:t>8</w:t>
        </w:r>
      </w:hyperlink>
    </w:p>
    <w:p w14:paraId="1ECC6600" w14:textId="6F146E2D" w:rsidR="00000000" w:rsidRDefault="00453E33">
      <w:pPr>
        <w:pStyle w:val="TDC3"/>
        <w:tabs>
          <w:tab w:val="left" w:pos="960"/>
          <w:tab w:val="right" w:pos="8494"/>
        </w:tabs>
      </w:pPr>
      <w:hyperlink r:id="rId38" w:history="1">
        <w:r>
          <w:rPr>
            <w:lang w:val="es-SV" w:eastAsia="es-SV"/>
          </w:rPr>
          <w:t>3.1.2</w:t>
        </w:r>
        <w:r>
          <w:rPr>
            <w:rFonts w:ascii="Times New Roman" w:hAnsi="Times New Roman" w:cs="Times New Roman"/>
            <w:sz w:val="24"/>
            <w:lang w:val="es-SV" w:eastAsia="es-SV"/>
          </w:rPr>
          <w:tab/>
        </w:r>
        <w:r>
          <w:rPr>
            <w:lang w:val="es-SV" w:eastAsia="es-SV"/>
          </w:rPr>
          <w:t>Interfaces de hardware</w:t>
        </w:r>
        <w:r>
          <w:rPr>
            <w:lang w:val="es-SV" w:eastAsia="es-SV"/>
          </w:rPr>
          <w:tab/>
        </w:r>
      </w:hyperlink>
      <w:hyperlink w:anchor="__RefHeading___Toc33411076" w:history="1">
        <w:r>
          <w:rPr>
            <w:lang w:val="es-SV" w:eastAsia="es-SV"/>
          </w:rPr>
          <w:t>8</w:t>
        </w:r>
      </w:hyperlink>
    </w:p>
    <w:p w14:paraId="2271DAE1" w14:textId="3C5655ED" w:rsidR="00000000" w:rsidRDefault="00453E33">
      <w:pPr>
        <w:pStyle w:val="TDC3"/>
        <w:tabs>
          <w:tab w:val="left" w:pos="960"/>
          <w:tab w:val="right" w:pos="8494"/>
        </w:tabs>
      </w:pPr>
      <w:hyperlink r:id="rId39" w:history="1">
        <w:r>
          <w:rPr>
            <w:lang w:val="fr-FR" w:eastAsia="es-SV"/>
          </w:rPr>
          <w:t>3.1.3</w:t>
        </w:r>
        <w:r>
          <w:rPr>
            <w:rFonts w:ascii="Times New Roman" w:hAnsi="Times New Roman" w:cs="Times New Roman"/>
            <w:sz w:val="24"/>
            <w:lang w:val="es-SV" w:eastAsia="es-SV"/>
          </w:rPr>
          <w:tab/>
        </w:r>
        <w:r>
          <w:rPr>
            <w:lang w:val="fr-FR" w:eastAsia="es-SV"/>
          </w:rPr>
          <w:t>Interfaces de software</w:t>
        </w:r>
        <w:r>
          <w:rPr>
            <w:lang w:val="es-SV" w:eastAsia="es-SV"/>
          </w:rPr>
          <w:tab/>
        </w:r>
      </w:hyperlink>
      <w:hyperlink w:anchor="__RefHeading___Toc33411077" w:history="1">
        <w:r>
          <w:rPr>
            <w:lang w:val="es-SV" w:eastAsia="es-SV"/>
          </w:rPr>
          <w:t>8</w:t>
        </w:r>
      </w:hyperlink>
    </w:p>
    <w:p w14:paraId="04E6AB28" w14:textId="45242C98" w:rsidR="00000000" w:rsidRDefault="00453E33">
      <w:pPr>
        <w:pStyle w:val="TDC3"/>
        <w:tabs>
          <w:tab w:val="left" w:pos="960"/>
          <w:tab w:val="right" w:pos="8494"/>
        </w:tabs>
      </w:pPr>
      <w:hyperlink r:id="rId40" w:history="1">
        <w:r>
          <w:rPr>
            <w:lang w:val="es-SV" w:eastAsia="es-SV"/>
          </w:rPr>
          <w:t>3.1.4</w:t>
        </w:r>
        <w:r>
          <w:rPr>
            <w:rFonts w:ascii="Times New Roman" w:hAnsi="Times New Roman" w:cs="Times New Roman"/>
            <w:sz w:val="24"/>
            <w:lang w:val="es-SV" w:eastAsia="es-SV"/>
          </w:rPr>
          <w:tab/>
        </w:r>
        <w:r>
          <w:rPr>
            <w:lang w:val="es-SV" w:eastAsia="es-SV"/>
          </w:rPr>
          <w:t>Interfaces de comunicación</w:t>
        </w:r>
        <w:r>
          <w:rPr>
            <w:lang w:val="es-SV" w:eastAsia="es-SV"/>
          </w:rPr>
          <w:tab/>
        </w:r>
      </w:hyperlink>
      <w:hyperlink w:anchor="__RefHeading___Toc33411078" w:history="1">
        <w:r>
          <w:rPr>
            <w:lang w:val="es-SV" w:eastAsia="es-SV"/>
          </w:rPr>
          <w:t>8</w:t>
        </w:r>
      </w:hyperlink>
    </w:p>
    <w:p w14:paraId="2040C09A" w14:textId="68203034" w:rsidR="00000000" w:rsidRDefault="00453E33">
      <w:pPr>
        <w:pStyle w:val="TDC2"/>
        <w:tabs>
          <w:tab w:val="left" w:pos="720"/>
          <w:tab w:val="right" w:pos="8494"/>
        </w:tabs>
      </w:pPr>
      <w:hyperlink r:id="rId41" w:history="1">
        <w:r>
          <w:rPr>
            <w:lang w:val="es-SV" w:eastAsia="es-SV"/>
          </w:rPr>
          <w:t>3.2</w:t>
        </w:r>
        <w:r>
          <w:rPr>
            <w:rFonts w:ascii="Times New Roman" w:hAnsi="Times New Roman" w:cs="Times New Roman"/>
            <w:b w:val="0"/>
            <w:bCs w:val="0"/>
            <w:sz w:val="24"/>
            <w:lang w:val="es-SV" w:eastAsia="es-SV"/>
          </w:rPr>
          <w:tab/>
        </w:r>
        <w:r>
          <w:rPr>
            <w:lang w:val="es-SV" w:eastAsia="es-SV"/>
          </w:rPr>
          <w:t>Requisitos funcionales</w:t>
        </w:r>
        <w:r>
          <w:rPr>
            <w:lang w:val="es-SV" w:eastAsia="es-SV"/>
          </w:rPr>
          <w:tab/>
        </w:r>
      </w:hyperlink>
      <w:hyperlink w:anchor="__RefHeading___Toc33411079" w:history="1">
        <w:r>
          <w:rPr>
            <w:lang w:val="es-SV" w:eastAsia="es-SV"/>
          </w:rPr>
          <w:t>8</w:t>
        </w:r>
      </w:hyperlink>
    </w:p>
    <w:p w14:paraId="6F2987B8" w14:textId="75166952" w:rsidR="00000000" w:rsidRDefault="00453E33">
      <w:pPr>
        <w:pStyle w:val="TDC3"/>
        <w:tabs>
          <w:tab w:val="left" w:pos="960"/>
          <w:tab w:val="right" w:pos="8494"/>
        </w:tabs>
      </w:pPr>
      <w:hyperlink r:id="rId42" w:history="1">
        <w:r>
          <w:rPr>
            <w:lang w:val="es-SV" w:eastAsia="es-SV"/>
          </w:rPr>
          <w:t>3.2.1</w:t>
        </w:r>
        <w:r>
          <w:rPr>
            <w:rFonts w:ascii="Times New Roman" w:hAnsi="Times New Roman" w:cs="Times New Roman"/>
            <w:sz w:val="24"/>
            <w:lang w:val="es-SV" w:eastAsia="es-SV"/>
          </w:rPr>
          <w:tab/>
        </w:r>
        <w:r>
          <w:rPr>
            <w:lang w:val="es-SV" w:eastAsia="es-SV"/>
          </w:rPr>
          <w:t>R</w:t>
        </w:r>
        <w:r>
          <w:rPr>
            <w:lang w:val="es-SV" w:eastAsia="es-SV"/>
          </w:rPr>
          <w:t>equisito funcional 1</w:t>
        </w:r>
        <w:r>
          <w:rPr>
            <w:lang w:val="es-SV" w:eastAsia="es-SV"/>
          </w:rPr>
          <w:tab/>
        </w:r>
      </w:hyperlink>
      <w:hyperlink w:anchor="__RefHeading___Toc33411080" w:history="1">
        <w:r>
          <w:rPr>
            <w:lang w:val="es-SV" w:eastAsia="es-SV"/>
          </w:rPr>
          <w:t>9</w:t>
        </w:r>
      </w:hyperlink>
    </w:p>
    <w:p w14:paraId="27488B64" w14:textId="49188E15" w:rsidR="00000000" w:rsidRDefault="00453E33">
      <w:pPr>
        <w:pStyle w:val="TDC3"/>
        <w:tabs>
          <w:tab w:val="left" w:pos="960"/>
          <w:tab w:val="right" w:pos="8494"/>
        </w:tabs>
      </w:pPr>
      <w:hyperlink r:id="rId43" w:history="1">
        <w:r>
          <w:rPr>
            <w:lang w:val="es-SV" w:eastAsia="es-SV"/>
          </w:rPr>
          <w:t>3.2.2</w:t>
        </w:r>
        <w:r>
          <w:rPr>
            <w:rFonts w:ascii="Times New Roman" w:hAnsi="Times New Roman" w:cs="Times New Roman"/>
            <w:sz w:val="24"/>
            <w:lang w:val="es-SV" w:eastAsia="es-SV"/>
          </w:rPr>
          <w:tab/>
        </w:r>
        <w:r>
          <w:rPr>
            <w:lang w:val="es-SV" w:eastAsia="es-SV"/>
          </w:rPr>
          <w:t>Requisito funcional 2</w:t>
        </w:r>
        <w:r>
          <w:rPr>
            <w:lang w:val="es-SV" w:eastAsia="es-SV"/>
          </w:rPr>
          <w:tab/>
        </w:r>
      </w:hyperlink>
      <w:hyperlink w:anchor="__RefHeading___Toc33411081" w:history="1">
        <w:r>
          <w:rPr>
            <w:lang w:val="es-SV" w:eastAsia="es-SV"/>
          </w:rPr>
          <w:t>9</w:t>
        </w:r>
      </w:hyperlink>
    </w:p>
    <w:p w14:paraId="25184463" w14:textId="11AFE16B" w:rsidR="00000000" w:rsidRDefault="00453E33">
      <w:pPr>
        <w:pStyle w:val="TDC3"/>
        <w:tabs>
          <w:tab w:val="left" w:pos="960"/>
          <w:tab w:val="right" w:pos="8494"/>
        </w:tabs>
      </w:pPr>
      <w:hyperlink r:id="rId44" w:history="1">
        <w:r>
          <w:rPr>
            <w:lang w:val="es-SV" w:eastAsia="es-SV"/>
          </w:rPr>
          <w:t>3.2.3</w:t>
        </w:r>
        <w:r>
          <w:rPr>
            <w:rFonts w:ascii="Times New Roman" w:hAnsi="Times New Roman" w:cs="Times New Roman"/>
            <w:sz w:val="24"/>
            <w:lang w:val="es-SV" w:eastAsia="es-SV"/>
          </w:rPr>
          <w:tab/>
        </w:r>
        <w:r>
          <w:rPr>
            <w:lang w:val="es-SV" w:eastAsia="es-SV"/>
          </w:rPr>
          <w:t>Requisito funcional 3</w:t>
        </w:r>
        <w:r>
          <w:rPr>
            <w:lang w:val="es-SV" w:eastAsia="es-SV"/>
          </w:rPr>
          <w:tab/>
        </w:r>
      </w:hyperlink>
      <w:hyperlink w:anchor="__RefHeading___Toc33411082" w:history="1">
        <w:r>
          <w:rPr>
            <w:lang w:val="es-SV" w:eastAsia="es-SV"/>
          </w:rPr>
          <w:t>9</w:t>
        </w:r>
      </w:hyperlink>
    </w:p>
    <w:p w14:paraId="2F044143" w14:textId="1F7CEB27" w:rsidR="00000000" w:rsidRDefault="00453E33">
      <w:pPr>
        <w:pStyle w:val="TDC3"/>
        <w:tabs>
          <w:tab w:val="left" w:pos="960"/>
          <w:tab w:val="right" w:pos="8494"/>
        </w:tabs>
      </w:pPr>
      <w:hyperlink r:id="rId45" w:history="1">
        <w:r>
          <w:rPr>
            <w:lang w:val="es-SV" w:eastAsia="es-SV"/>
          </w:rPr>
          <w:t>3.2.4</w:t>
        </w:r>
        <w:r>
          <w:rPr>
            <w:rFonts w:ascii="Times New Roman" w:hAnsi="Times New Roman" w:cs="Times New Roman"/>
            <w:sz w:val="24"/>
            <w:lang w:val="es-SV" w:eastAsia="es-SV"/>
          </w:rPr>
          <w:tab/>
        </w:r>
        <w:r>
          <w:rPr>
            <w:lang w:val="es-SV" w:eastAsia="es-SV"/>
          </w:rPr>
          <w:t>Requisito funcional n</w:t>
        </w:r>
        <w:r>
          <w:rPr>
            <w:lang w:val="es-SV" w:eastAsia="es-SV"/>
          </w:rPr>
          <w:tab/>
        </w:r>
      </w:hyperlink>
      <w:hyperlink w:anchor="__RefHeading___Toc33411083" w:history="1">
        <w:r>
          <w:rPr>
            <w:lang w:val="es-SV" w:eastAsia="es-SV"/>
          </w:rPr>
          <w:t>9</w:t>
        </w:r>
      </w:hyperlink>
    </w:p>
    <w:p w14:paraId="51488320" w14:textId="2E924D82" w:rsidR="00000000" w:rsidRDefault="00453E33">
      <w:pPr>
        <w:pStyle w:val="TDC2"/>
        <w:tabs>
          <w:tab w:val="left" w:pos="720"/>
          <w:tab w:val="right" w:pos="8494"/>
        </w:tabs>
      </w:pPr>
      <w:hyperlink r:id="rId46" w:history="1">
        <w:r>
          <w:rPr>
            <w:lang w:val="es-SV" w:eastAsia="es-SV"/>
          </w:rPr>
          <w:t>3.3</w:t>
        </w:r>
        <w:r>
          <w:rPr>
            <w:rFonts w:ascii="Times New Roman" w:hAnsi="Times New Roman" w:cs="Times New Roman"/>
            <w:b w:val="0"/>
            <w:bCs w:val="0"/>
            <w:sz w:val="24"/>
            <w:lang w:val="es-SV" w:eastAsia="es-SV"/>
          </w:rPr>
          <w:tab/>
        </w:r>
        <w:r>
          <w:rPr>
            <w:lang w:val="es-SV" w:eastAsia="es-SV"/>
          </w:rPr>
          <w:t>Requisitos no funcionales</w:t>
        </w:r>
        <w:r>
          <w:rPr>
            <w:lang w:val="es-SV" w:eastAsia="es-SV"/>
          </w:rPr>
          <w:tab/>
        </w:r>
      </w:hyperlink>
      <w:hyperlink w:anchor="__RefHeading___Toc33411084" w:history="1">
        <w:r>
          <w:rPr>
            <w:lang w:val="es-SV" w:eastAsia="es-SV"/>
          </w:rPr>
          <w:t>9</w:t>
        </w:r>
      </w:hyperlink>
    </w:p>
    <w:p w14:paraId="65DB5005" w14:textId="16CB0169" w:rsidR="00000000" w:rsidRDefault="00453E33">
      <w:pPr>
        <w:pStyle w:val="TDC3"/>
        <w:tabs>
          <w:tab w:val="left" w:pos="960"/>
          <w:tab w:val="right" w:pos="8494"/>
        </w:tabs>
      </w:pPr>
      <w:hyperlink r:id="rId47" w:history="1">
        <w:r>
          <w:rPr>
            <w:lang w:val="es-SV" w:eastAsia="es-SV"/>
          </w:rPr>
          <w:t>3.3.1</w:t>
        </w:r>
        <w:r>
          <w:rPr>
            <w:rFonts w:ascii="Times New Roman" w:hAnsi="Times New Roman" w:cs="Times New Roman"/>
            <w:sz w:val="24"/>
            <w:lang w:val="es-SV" w:eastAsia="es-SV"/>
          </w:rPr>
          <w:tab/>
        </w:r>
        <w:r>
          <w:rPr>
            <w:lang w:val="es-SV" w:eastAsia="es-SV"/>
          </w:rPr>
          <w:t>Requisitos de rendimiento</w:t>
        </w:r>
        <w:r>
          <w:rPr>
            <w:lang w:val="es-SV" w:eastAsia="es-SV"/>
          </w:rPr>
          <w:tab/>
        </w:r>
      </w:hyperlink>
      <w:hyperlink w:anchor="__RefHeading___Toc33411085" w:history="1">
        <w:r>
          <w:rPr>
            <w:lang w:val="es-SV" w:eastAsia="es-SV"/>
          </w:rPr>
          <w:t>9</w:t>
        </w:r>
      </w:hyperlink>
    </w:p>
    <w:p w14:paraId="2999B126" w14:textId="5AD30D77" w:rsidR="00000000" w:rsidRDefault="00453E33">
      <w:pPr>
        <w:pStyle w:val="TDC3"/>
        <w:tabs>
          <w:tab w:val="left" w:pos="960"/>
          <w:tab w:val="right" w:pos="8494"/>
        </w:tabs>
      </w:pPr>
      <w:hyperlink r:id="rId48" w:history="1">
        <w:r>
          <w:rPr>
            <w:lang w:val="es-SV" w:eastAsia="es-SV"/>
          </w:rPr>
          <w:t>3.3.2</w:t>
        </w:r>
        <w:r>
          <w:rPr>
            <w:rFonts w:ascii="Times New Roman" w:hAnsi="Times New Roman" w:cs="Times New Roman"/>
            <w:sz w:val="24"/>
            <w:lang w:val="es-SV" w:eastAsia="es-SV"/>
          </w:rPr>
          <w:tab/>
        </w:r>
        <w:r>
          <w:rPr>
            <w:lang w:val="es-SV" w:eastAsia="es-SV"/>
          </w:rPr>
          <w:t>Seguridad</w:t>
        </w:r>
        <w:r>
          <w:rPr>
            <w:lang w:val="es-SV" w:eastAsia="es-SV"/>
          </w:rPr>
          <w:tab/>
        </w:r>
      </w:hyperlink>
      <w:hyperlink w:anchor="__RefHeading___Toc33411086" w:history="1">
        <w:r>
          <w:rPr>
            <w:lang w:val="es-SV" w:eastAsia="es-SV"/>
          </w:rPr>
          <w:t>9</w:t>
        </w:r>
      </w:hyperlink>
    </w:p>
    <w:p w14:paraId="082DD6C6" w14:textId="7E68544C" w:rsidR="00000000" w:rsidRDefault="00453E33">
      <w:pPr>
        <w:pStyle w:val="TDC3"/>
        <w:tabs>
          <w:tab w:val="left" w:pos="960"/>
          <w:tab w:val="right" w:pos="8494"/>
        </w:tabs>
      </w:pPr>
      <w:hyperlink r:id="rId49" w:history="1">
        <w:r>
          <w:rPr>
            <w:lang w:val="es-SV" w:eastAsia="es-SV"/>
          </w:rPr>
          <w:t>3.3.3</w:t>
        </w:r>
        <w:r>
          <w:rPr>
            <w:rFonts w:ascii="Times New Roman" w:hAnsi="Times New Roman" w:cs="Times New Roman"/>
            <w:sz w:val="24"/>
            <w:lang w:val="es-SV" w:eastAsia="es-SV"/>
          </w:rPr>
          <w:tab/>
        </w:r>
        <w:r>
          <w:rPr>
            <w:lang w:val="es-SV" w:eastAsia="es-SV"/>
          </w:rPr>
          <w:t>Fiabilidad</w:t>
        </w:r>
        <w:r>
          <w:rPr>
            <w:lang w:val="es-SV" w:eastAsia="es-SV"/>
          </w:rPr>
          <w:tab/>
        </w:r>
      </w:hyperlink>
      <w:hyperlink w:anchor="__RefHeading___Toc33411087" w:history="1">
        <w:r>
          <w:rPr>
            <w:lang w:val="es-SV" w:eastAsia="es-SV"/>
          </w:rPr>
          <w:t>9</w:t>
        </w:r>
      </w:hyperlink>
    </w:p>
    <w:p w14:paraId="619526D8" w14:textId="52382D40" w:rsidR="00000000" w:rsidRDefault="00453E33">
      <w:pPr>
        <w:pStyle w:val="TDC3"/>
        <w:tabs>
          <w:tab w:val="left" w:pos="960"/>
          <w:tab w:val="right" w:pos="8494"/>
        </w:tabs>
      </w:pPr>
      <w:hyperlink r:id="rId50" w:history="1">
        <w:r>
          <w:rPr>
            <w:lang w:val="es-SV" w:eastAsia="es-SV"/>
          </w:rPr>
          <w:t>3.3.4</w:t>
        </w:r>
        <w:r>
          <w:rPr>
            <w:rFonts w:ascii="Times New Roman" w:hAnsi="Times New Roman" w:cs="Times New Roman"/>
            <w:sz w:val="24"/>
            <w:lang w:val="es-SV" w:eastAsia="es-SV"/>
          </w:rPr>
          <w:tab/>
        </w:r>
        <w:r>
          <w:rPr>
            <w:lang w:val="es-SV" w:eastAsia="es-SV"/>
          </w:rPr>
          <w:t>Disponibilidad</w:t>
        </w:r>
        <w:r>
          <w:rPr>
            <w:lang w:val="es-SV" w:eastAsia="es-SV"/>
          </w:rPr>
          <w:tab/>
        </w:r>
      </w:hyperlink>
      <w:hyperlink w:anchor="__RefHeading___Toc33411088" w:history="1">
        <w:r>
          <w:rPr>
            <w:lang w:val="es-SV" w:eastAsia="es-SV"/>
          </w:rPr>
          <w:t>9</w:t>
        </w:r>
      </w:hyperlink>
    </w:p>
    <w:p w14:paraId="32002029" w14:textId="55A86602" w:rsidR="00000000" w:rsidRDefault="00453E33">
      <w:pPr>
        <w:pStyle w:val="TDC3"/>
        <w:tabs>
          <w:tab w:val="left" w:pos="960"/>
          <w:tab w:val="right" w:pos="8494"/>
        </w:tabs>
      </w:pPr>
      <w:hyperlink r:id="rId51" w:history="1">
        <w:r>
          <w:rPr>
            <w:lang w:val="es-SV" w:eastAsia="es-SV"/>
          </w:rPr>
          <w:t>3.3.5</w:t>
        </w:r>
        <w:r>
          <w:rPr>
            <w:rFonts w:ascii="Times New Roman" w:hAnsi="Times New Roman" w:cs="Times New Roman"/>
            <w:sz w:val="24"/>
            <w:lang w:val="es-SV" w:eastAsia="es-SV"/>
          </w:rPr>
          <w:tab/>
        </w:r>
        <w:r>
          <w:rPr>
            <w:lang w:val="es-SV" w:eastAsia="es-SV"/>
          </w:rPr>
          <w:t>Mantenibilidad</w:t>
        </w:r>
        <w:r>
          <w:rPr>
            <w:lang w:val="es-SV" w:eastAsia="es-SV"/>
          </w:rPr>
          <w:tab/>
        </w:r>
      </w:hyperlink>
      <w:hyperlink w:anchor="__RefHeading___Toc33411089" w:history="1">
        <w:r>
          <w:rPr>
            <w:lang w:val="es-SV" w:eastAsia="es-SV"/>
          </w:rPr>
          <w:t>10</w:t>
        </w:r>
      </w:hyperlink>
    </w:p>
    <w:p w14:paraId="49DE89C1" w14:textId="45C5FA61" w:rsidR="00000000" w:rsidRDefault="00453E33">
      <w:pPr>
        <w:pStyle w:val="TDC3"/>
        <w:tabs>
          <w:tab w:val="left" w:pos="960"/>
          <w:tab w:val="right" w:pos="8494"/>
        </w:tabs>
      </w:pPr>
      <w:hyperlink r:id="rId52" w:history="1">
        <w:r>
          <w:rPr>
            <w:lang w:val="es-SV" w:eastAsia="es-SV"/>
          </w:rPr>
          <w:t>3.3.6</w:t>
        </w:r>
        <w:r>
          <w:rPr>
            <w:rFonts w:ascii="Times New Roman" w:hAnsi="Times New Roman" w:cs="Times New Roman"/>
            <w:sz w:val="24"/>
            <w:lang w:val="es-SV" w:eastAsia="es-SV"/>
          </w:rPr>
          <w:tab/>
        </w:r>
        <w:r>
          <w:rPr>
            <w:lang w:val="es-SV" w:eastAsia="es-SV"/>
          </w:rPr>
          <w:t>Portabilidad</w:t>
        </w:r>
        <w:r>
          <w:rPr>
            <w:lang w:val="es-SV" w:eastAsia="es-SV"/>
          </w:rPr>
          <w:tab/>
        </w:r>
      </w:hyperlink>
      <w:hyperlink w:anchor="__RefHeading___Toc33411090" w:history="1">
        <w:r>
          <w:rPr>
            <w:lang w:val="es-SV" w:eastAsia="es-SV"/>
          </w:rPr>
          <w:t>10</w:t>
        </w:r>
      </w:hyperlink>
    </w:p>
    <w:p w14:paraId="7957882D" w14:textId="60F5ACDB" w:rsidR="00000000" w:rsidRDefault="00453E33">
      <w:pPr>
        <w:pStyle w:val="TDC2"/>
        <w:tabs>
          <w:tab w:val="left" w:pos="720"/>
          <w:tab w:val="right" w:pos="8494"/>
        </w:tabs>
      </w:pPr>
      <w:hyperlink r:id="rId53" w:history="1">
        <w:r>
          <w:rPr>
            <w:lang w:val="es-SV" w:eastAsia="es-SV"/>
          </w:rPr>
          <w:t>3.4</w:t>
        </w:r>
        <w:r>
          <w:rPr>
            <w:rFonts w:ascii="Times New Roman" w:hAnsi="Times New Roman" w:cs="Times New Roman"/>
            <w:b w:val="0"/>
            <w:bCs w:val="0"/>
            <w:sz w:val="24"/>
            <w:lang w:val="es-SV" w:eastAsia="es-SV"/>
          </w:rPr>
          <w:tab/>
        </w:r>
        <w:r>
          <w:rPr>
            <w:lang w:val="es-SV" w:eastAsia="es-SV"/>
          </w:rPr>
          <w:t>Otros requisitos</w:t>
        </w:r>
        <w:r>
          <w:rPr>
            <w:lang w:val="es-SV" w:eastAsia="es-SV"/>
          </w:rPr>
          <w:tab/>
        </w:r>
      </w:hyperlink>
      <w:hyperlink w:anchor="__RefHeading___Toc33411091" w:history="1">
        <w:r>
          <w:rPr>
            <w:lang w:val="es-SV" w:eastAsia="es-SV"/>
          </w:rPr>
          <w:t>10</w:t>
        </w:r>
      </w:hyperlink>
    </w:p>
    <w:p w14:paraId="2E102919" w14:textId="6413B92F" w:rsidR="00000000" w:rsidRDefault="00453E33">
      <w:pPr>
        <w:pStyle w:val="TDC1"/>
        <w:tabs>
          <w:tab w:val="left" w:pos="480"/>
          <w:tab w:val="right" w:pos="8494"/>
        </w:tabs>
      </w:pPr>
      <w:hyperlink r:id="rId54" w:history="1">
        <w:r>
          <w:rPr>
            <w:b w:val="0"/>
            <w:bCs w:val="0"/>
            <w:caps w:val="0"/>
            <w:lang w:val="es-SV" w:eastAsia="es-SV"/>
          </w:rPr>
          <w:t>4</w:t>
        </w:r>
        <w:r>
          <w:rPr>
            <w:rFonts w:ascii="Times New Roman" w:hAnsi="Times New Roman" w:cs="Times New Roman"/>
            <w:b w:val="0"/>
            <w:bCs w:val="0"/>
            <w:caps w:val="0"/>
            <w:sz w:val="24"/>
            <w:szCs w:val="24"/>
            <w:lang w:val="es-SV" w:eastAsia="es-SV"/>
          </w:rPr>
          <w:tab/>
        </w:r>
        <w:r>
          <w:rPr>
            <w:b w:val="0"/>
            <w:bCs w:val="0"/>
            <w:caps w:val="0"/>
            <w:lang w:val="es-SV" w:eastAsia="es-SV"/>
          </w:rPr>
          <w:t>Apéndices</w:t>
        </w:r>
        <w:r>
          <w:rPr>
            <w:b w:val="0"/>
            <w:bCs w:val="0"/>
            <w:caps w:val="0"/>
            <w:lang w:val="es-SV" w:eastAsia="es-SV"/>
          </w:rPr>
          <w:tab/>
        </w:r>
      </w:hyperlink>
      <w:hyperlink w:anchor="__RefHeading___Toc33411092" w:history="1">
        <w:r>
          <w:rPr>
            <w:b w:val="0"/>
            <w:bCs w:val="0"/>
            <w:caps w:val="0"/>
            <w:lang w:val="es-SV" w:eastAsia="es-SV"/>
          </w:rPr>
          <w:t>10</w:t>
        </w:r>
      </w:hyperlink>
    </w:p>
    <w:p w14:paraId="3D057C93" w14:textId="77777777" w:rsidR="00000000" w:rsidRDefault="00453E33">
      <w:pPr>
        <w:rPr>
          <w:rFonts w:ascii="Times New Roman" w:hAnsi="Times New Roman" w:cs="Times New Roman"/>
          <w:b/>
          <w:bCs/>
          <w:caps/>
          <w:sz w:val="24"/>
          <w:lang w:val="es-SV" w:eastAsia="es-SV"/>
        </w:rPr>
      </w:pPr>
      <w:r>
        <w:fldChar w:fldCharType="end"/>
      </w:r>
    </w:p>
    <w:p w14:paraId="1688DABD" w14:textId="77777777" w:rsidR="00000000" w:rsidRDefault="00453E33">
      <w:pPr>
        <w:pStyle w:val="Ttulo1"/>
        <w:pageBreakBefore/>
      </w:pPr>
      <w:bookmarkStart w:id="2" w:name="__RefHeading___Toc33411059"/>
      <w:bookmarkEnd w:id="2"/>
      <w:r>
        <w:lastRenderedPageBreak/>
        <w:t>Introducción</w:t>
      </w:r>
    </w:p>
    <w:p w14:paraId="1B3C3524" w14:textId="77777777" w:rsidR="00000000" w:rsidRDefault="001B590A">
      <w:pPr>
        <w:pStyle w:val="Normalindentado1"/>
      </w:pPr>
      <w:r w:rsidRPr="001B590A">
        <w:t>El propósito de este documento es definir de manera clara y detallada los requisitos de software para el Sistema de Gestión de Exámenes Clínicos de la clínica "Minerva". Este documento está dirigido tanto al equipo de desarrollo del Grupo 04 como al tutor de la cátedra HDP115 para su validación técnica.</w:t>
      </w:r>
    </w:p>
    <w:p w14:paraId="6FCF6D8F" w14:textId="77777777" w:rsidR="00000000" w:rsidRDefault="00453E33">
      <w:pPr>
        <w:pStyle w:val="Ttulo2"/>
      </w:pPr>
      <w:bookmarkStart w:id="3" w:name="__RefHeading___Toc33411060"/>
      <w:bookmarkEnd w:id="3"/>
      <w:r>
        <w:t>Propósito</w:t>
      </w:r>
    </w:p>
    <w:p w14:paraId="03AAEBBB" w14:textId="77777777" w:rsidR="001B590A" w:rsidRPr="001B590A" w:rsidRDefault="001B590A" w:rsidP="001B590A">
      <w:r w:rsidRPr="001B590A">
        <w:t>El propósito de este documento es definir los requisitos funcionales y no funcionales para el desarrollo de un prototipo web orientado a la gestión integral de exámenes en la clínica "Minerva". Está dirigido al equipo de desarrollo y a los tutores de la cátedra HDP115 para validar el diseño antes de su implementación.</w:t>
      </w:r>
    </w:p>
    <w:p w14:paraId="4F22243F" w14:textId="77777777" w:rsidR="00000000" w:rsidRDefault="00453E33">
      <w:pPr>
        <w:pStyle w:val="Ttulo2"/>
      </w:pPr>
      <w:r>
        <w:t>A</w:t>
      </w:r>
      <w:r>
        <w:t>lcance</w:t>
      </w:r>
    </w:p>
    <w:p w14:paraId="6BD57161" w14:textId="77777777" w:rsidR="00F417D2" w:rsidRPr="00F417D2" w:rsidRDefault="001B590A" w:rsidP="001B590A">
      <w:pPr>
        <w:pStyle w:val="Normalindentado2"/>
        <w:ind w:left="0"/>
      </w:pPr>
      <w:r w:rsidRPr="001B590A">
        <w:t>El sistema, denominado internamente como SGE-Minerva, es una aplicación web diseñada para automatizar el ciclo de vida de los exámenes clínicos. El alcance abarca desde el registro del paciente y la solicitud de citas, hasta la generación de resultados en formato PDF y su posterior envío automatizado por correo electrónico. Es consistente con los objetivos de digitalización de la clínica.</w:t>
      </w:r>
    </w:p>
    <w:p w14:paraId="766B9709" w14:textId="77777777" w:rsidR="00000000" w:rsidRDefault="00453E33">
      <w:pPr>
        <w:pStyle w:val="Ttulo2"/>
      </w:pPr>
      <w:r>
        <w:t>Pers</w:t>
      </w:r>
      <w:r>
        <w:t>onal invol</w:t>
      </w:r>
      <w:r>
        <w:t>ucrado</w:t>
      </w:r>
    </w:p>
    <w:tbl>
      <w:tblPr>
        <w:tblW w:w="0" w:type="auto"/>
        <w:tblInd w:w="768" w:type="dxa"/>
        <w:tblLayout w:type="fixed"/>
        <w:tblCellMar>
          <w:left w:w="70" w:type="dxa"/>
          <w:right w:w="70" w:type="dxa"/>
        </w:tblCellMar>
        <w:tblLook w:val="0000" w:firstRow="0" w:lastRow="0" w:firstColumn="0" w:lastColumn="0" w:noHBand="0" w:noVBand="0"/>
      </w:tblPr>
      <w:tblGrid>
        <w:gridCol w:w="2357"/>
        <w:gridCol w:w="5454"/>
      </w:tblGrid>
      <w:tr w:rsidR="00F417D2" w14:paraId="079E3F32" w14:textId="77777777">
        <w:tc>
          <w:tcPr>
            <w:tcW w:w="2357" w:type="dxa"/>
            <w:tcBorders>
              <w:top w:val="single" w:sz="4" w:space="0" w:color="292929"/>
              <w:left w:val="single" w:sz="4" w:space="0" w:color="292929"/>
              <w:bottom w:val="single" w:sz="4" w:space="0" w:color="292929"/>
            </w:tcBorders>
            <w:shd w:val="clear" w:color="auto" w:fill="EAEAEA"/>
            <w:vAlign w:val="bottom"/>
          </w:tcPr>
          <w:p w14:paraId="188E3DC4" w14:textId="77777777" w:rsidR="00F417D2" w:rsidRDefault="00F417D2">
            <w:pPr>
              <w:pStyle w:val="Normalindentado2"/>
              <w:ind w:left="0"/>
            </w:pPr>
            <w:r>
              <w:t>Nombre</w:t>
            </w:r>
          </w:p>
        </w:tc>
        <w:tc>
          <w:tcPr>
            <w:tcW w:w="5454" w:type="dxa"/>
            <w:tcBorders>
              <w:top w:val="single" w:sz="4" w:space="0" w:color="292929"/>
              <w:left w:val="double" w:sz="6" w:space="0" w:color="292929"/>
              <w:bottom w:val="single" w:sz="4" w:space="0" w:color="292929"/>
              <w:right w:val="single" w:sz="4" w:space="0" w:color="292929"/>
            </w:tcBorders>
            <w:vAlign w:val="bottom"/>
          </w:tcPr>
          <w:p w14:paraId="23E447AB" w14:textId="77777777" w:rsidR="00F417D2" w:rsidRDefault="00F417D2">
            <w:pPr>
              <w:pStyle w:val="Normalindentado2"/>
              <w:ind w:left="0"/>
            </w:pPr>
            <w:r>
              <w:t>Acevedo Alfaro, Elías Ronaldo</w:t>
            </w:r>
          </w:p>
        </w:tc>
      </w:tr>
      <w:tr w:rsidR="00F417D2" w14:paraId="02F2A4CC" w14:textId="77777777">
        <w:tc>
          <w:tcPr>
            <w:tcW w:w="2357" w:type="dxa"/>
            <w:tcBorders>
              <w:top w:val="single" w:sz="4" w:space="0" w:color="292929"/>
              <w:left w:val="single" w:sz="4" w:space="0" w:color="292929"/>
              <w:bottom w:val="single" w:sz="4" w:space="0" w:color="292929"/>
            </w:tcBorders>
            <w:shd w:val="clear" w:color="auto" w:fill="EAEAEA"/>
          </w:tcPr>
          <w:p w14:paraId="5CEB0CFF" w14:textId="77777777" w:rsidR="00F417D2" w:rsidRDefault="00F417D2">
            <w:pPr>
              <w:pStyle w:val="Normalindentado2"/>
              <w:ind w:left="0"/>
            </w:pPr>
            <w:r>
              <w:t>Rol</w:t>
            </w:r>
          </w:p>
        </w:tc>
        <w:tc>
          <w:tcPr>
            <w:tcW w:w="5454" w:type="dxa"/>
            <w:tcBorders>
              <w:top w:val="single" w:sz="4" w:space="0" w:color="292929"/>
              <w:left w:val="double" w:sz="6" w:space="0" w:color="292929"/>
              <w:bottom w:val="single" w:sz="4" w:space="0" w:color="292929"/>
              <w:right w:val="single" w:sz="4" w:space="0" w:color="292929"/>
            </w:tcBorders>
          </w:tcPr>
          <w:p w14:paraId="405E7671" w14:textId="77777777" w:rsidR="00F417D2" w:rsidRDefault="00F417D2">
            <w:pPr>
              <w:pStyle w:val="Normalindentado2"/>
              <w:ind w:left="0"/>
            </w:pPr>
            <w:r>
              <w:t>Desarrollador/Planificación</w:t>
            </w:r>
          </w:p>
        </w:tc>
      </w:tr>
      <w:tr w:rsidR="00F417D2" w14:paraId="58DFEF61" w14:textId="77777777">
        <w:tc>
          <w:tcPr>
            <w:tcW w:w="2357" w:type="dxa"/>
            <w:tcBorders>
              <w:top w:val="single" w:sz="4" w:space="0" w:color="292929"/>
              <w:left w:val="single" w:sz="4" w:space="0" w:color="292929"/>
              <w:bottom w:val="single" w:sz="4" w:space="0" w:color="292929"/>
            </w:tcBorders>
            <w:shd w:val="clear" w:color="auto" w:fill="EAEAEA"/>
          </w:tcPr>
          <w:p w14:paraId="31A8CE1F" w14:textId="77777777" w:rsidR="00F417D2" w:rsidRDefault="00F417D2">
            <w:pPr>
              <w:pStyle w:val="Normalindentado2"/>
              <w:ind w:left="0"/>
            </w:pPr>
            <w:r>
              <w:t>Categoría profesional</w:t>
            </w:r>
          </w:p>
        </w:tc>
        <w:tc>
          <w:tcPr>
            <w:tcW w:w="5454" w:type="dxa"/>
            <w:tcBorders>
              <w:top w:val="single" w:sz="4" w:space="0" w:color="292929"/>
              <w:left w:val="double" w:sz="6" w:space="0" w:color="292929"/>
              <w:bottom w:val="single" w:sz="4" w:space="0" w:color="292929"/>
              <w:right w:val="single" w:sz="4" w:space="0" w:color="292929"/>
            </w:tcBorders>
          </w:tcPr>
          <w:p w14:paraId="33F854F4" w14:textId="77777777" w:rsidR="00F417D2" w:rsidRDefault="002845BC">
            <w:pPr>
              <w:pStyle w:val="Normalindentado2"/>
              <w:ind w:left="0"/>
            </w:pPr>
            <w:r>
              <w:t>Estudiante</w:t>
            </w:r>
            <w:r w:rsidR="001B590A">
              <w:t xml:space="preserve"> Ing.Sistemas</w:t>
            </w:r>
          </w:p>
        </w:tc>
      </w:tr>
      <w:tr w:rsidR="00F417D2" w14:paraId="7FD1BE6F" w14:textId="77777777">
        <w:tc>
          <w:tcPr>
            <w:tcW w:w="2357" w:type="dxa"/>
            <w:tcBorders>
              <w:top w:val="single" w:sz="4" w:space="0" w:color="292929"/>
              <w:left w:val="single" w:sz="4" w:space="0" w:color="292929"/>
              <w:bottom w:val="single" w:sz="4" w:space="0" w:color="292929"/>
            </w:tcBorders>
            <w:shd w:val="clear" w:color="auto" w:fill="EAEAEA"/>
          </w:tcPr>
          <w:p w14:paraId="21EF34CE" w14:textId="77777777" w:rsidR="00F417D2" w:rsidRDefault="00F417D2">
            <w:pPr>
              <w:pStyle w:val="Normalindentado2"/>
              <w:ind w:left="0"/>
            </w:pPr>
            <w:r>
              <w:t>Responsabilidades</w:t>
            </w:r>
          </w:p>
        </w:tc>
        <w:tc>
          <w:tcPr>
            <w:tcW w:w="5454" w:type="dxa"/>
            <w:tcBorders>
              <w:top w:val="single" w:sz="4" w:space="0" w:color="292929"/>
              <w:left w:val="double" w:sz="6" w:space="0" w:color="292929"/>
              <w:bottom w:val="single" w:sz="4" w:space="0" w:color="292929"/>
              <w:right w:val="single" w:sz="4" w:space="0" w:color="292929"/>
            </w:tcBorders>
          </w:tcPr>
          <w:p w14:paraId="70C99122" w14:textId="77777777" w:rsidR="00F417D2" w:rsidRDefault="001B590A">
            <w:pPr>
              <w:pStyle w:val="Normalindentado2"/>
              <w:ind w:left="0"/>
            </w:pPr>
            <w:r>
              <w:t xml:space="preserve">Plantificación </w:t>
            </w:r>
            <w:r w:rsidR="00F21E14">
              <w:t>de actividades del proyecto generales</w:t>
            </w:r>
          </w:p>
        </w:tc>
      </w:tr>
      <w:tr w:rsidR="00F417D2" w14:paraId="7A5823FA" w14:textId="77777777">
        <w:tc>
          <w:tcPr>
            <w:tcW w:w="2357" w:type="dxa"/>
            <w:tcBorders>
              <w:top w:val="single" w:sz="4" w:space="0" w:color="292929"/>
              <w:left w:val="single" w:sz="4" w:space="0" w:color="292929"/>
              <w:bottom w:val="single" w:sz="4" w:space="0" w:color="292929"/>
            </w:tcBorders>
            <w:shd w:val="clear" w:color="auto" w:fill="EAEAEA"/>
          </w:tcPr>
          <w:p w14:paraId="2C83968C" w14:textId="77777777" w:rsidR="00F417D2" w:rsidRDefault="00F417D2">
            <w:pPr>
              <w:pStyle w:val="Normalindentado2"/>
              <w:ind w:left="0"/>
            </w:pPr>
            <w:r>
              <w:t>Información de contacto</w:t>
            </w:r>
          </w:p>
        </w:tc>
        <w:tc>
          <w:tcPr>
            <w:tcW w:w="5454" w:type="dxa"/>
            <w:tcBorders>
              <w:top w:val="single" w:sz="4" w:space="0" w:color="292929"/>
              <w:left w:val="double" w:sz="6" w:space="0" w:color="292929"/>
              <w:bottom w:val="single" w:sz="4" w:space="0" w:color="292929"/>
              <w:right w:val="single" w:sz="4" w:space="0" w:color="292929"/>
            </w:tcBorders>
          </w:tcPr>
          <w:p w14:paraId="4F3333D4" w14:textId="77777777" w:rsidR="00F417D2" w:rsidRDefault="00F21E14">
            <w:pPr>
              <w:pStyle w:val="Normalindentado2"/>
              <w:ind w:left="0"/>
            </w:pPr>
            <w:r>
              <w:t>AA</w:t>
            </w:r>
            <w:r w:rsidRPr="00F21E14">
              <w:t>23013</w:t>
            </w:r>
            <w:r>
              <w:t>@ues.edu.sv</w:t>
            </w:r>
          </w:p>
        </w:tc>
      </w:tr>
      <w:tr w:rsidR="00F417D2" w14:paraId="3C891BAE" w14:textId="77777777">
        <w:tc>
          <w:tcPr>
            <w:tcW w:w="2357" w:type="dxa"/>
            <w:tcBorders>
              <w:top w:val="single" w:sz="4" w:space="0" w:color="292929"/>
              <w:left w:val="single" w:sz="4" w:space="0" w:color="292929"/>
              <w:bottom w:val="single" w:sz="4" w:space="0" w:color="292929"/>
            </w:tcBorders>
            <w:shd w:val="clear" w:color="auto" w:fill="EAEAEA"/>
          </w:tcPr>
          <w:p w14:paraId="22693777" w14:textId="77777777" w:rsidR="00F417D2" w:rsidRDefault="00F417D2">
            <w:pPr>
              <w:pStyle w:val="Normalindentado2"/>
              <w:ind w:left="0"/>
            </w:pPr>
            <w:r>
              <w:t>Aprobación</w:t>
            </w:r>
          </w:p>
        </w:tc>
        <w:tc>
          <w:tcPr>
            <w:tcW w:w="5454" w:type="dxa"/>
            <w:tcBorders>
              <w:top w:val="single" w:sz="4" w:space="0" w:color="292929"/>
              <w:left w:val="double" w:sz="6" w:space="0" w:color="292929"/>
              <w:bottom w:val="single" w:sz="4" w:space="0" w:color="292929"/>
              <w:right w:val="single" w:sz="4" w:space="0" w:color="292929"/>
            </w:tcBorders>
          </w:tcPr>
          <w:p w14:paraId="39819DA2" w14:textId="77777777" w:rsidR="00F417D2" w:rsidRDefault="00501801">
            <w:pPr>
              <w:pStyle w:val="Normalindentado2"/>
              <w:ind w:left="0"/>
            </w:pPr>
            <w:r>
              <w:t>Aprobado</w:t>
            </w:r>
          </w:p>
        </w:tc>
      </w:tr>
    </w:tbl>
    <w:p w14:paraId="72F7B527" w14:textId="77777777" w:rsidR="00F417D2" w:rsidRDefault="00F417D2" w:rsidP="00F417D2">
      <w:pPr>
        <w:pStyle w:val="Normalindentado2"/>
      </w:pPr>
    </w:p>
    <w:tbl>
      <w:tblPr>
        <w:tblW w:w="0" w:type="auto"/>
        <w:tblInd w:w="768" w:type="dxa"/>
        <w:tblLayout w:type="fixed"/>
        <w:tblCellMar>
          <w:left w:w="70" w:type="dxa"/>
          <w:right w:w="70" w:type="dxa"/>
        </w:tblCellMar>
        <w:tblLook w:val="0000" w:firstRow="0" w:lastRow="0" w:firstColumn="0" w:lastColumn="0" w:noHBand="0" w:noVBand="0"/>
      </w:tblPr>
      <w:tblGrid>
        <w:gridCol w:w="2357"/>
        <w:gridCol w:w="5454"/>
      </w:tblGrid>
      <w:tr w:rsidR="00F417D2" w14:paraId="0B3DFCF2" w14:textId="77777777">
        <w:tc>
          <w:tcPr>
            <w:tcW w:w="2357" w:type="dxa"/>
            <w:tcBorders>
              <w:top w:val="single" w:sz="4" w:space="0" w:color="292929"/>
              <w:left w:val="single" w:sz="4" w:space="0" w:color="292929"/>
              <w:bottom w:val="single" w:sz="4" w:space="0" w:color="292929"/>
            </w:tcBorders>
            <w:shd w:val="clear" w:color="auto" w:fill="EAEAEA"/>
            <w:vAlign w:val="bottom"/>
          </w:tcPr>
          <w:p w14:paraId="23ED9C4B" w14:textId="77777777" w:rsidR="00F417D2" w:rsidRDefault="00F417D2">
            <w:pPr>
              <w:pStyle w:val="Normalindentado2"/>
              <w:ind w:left="0"/>
            </w:pPr>
            <w:r>
              <w:t>Nombre</w:t>
            </w:r>
          </w:p>
        </w:tc>
        <w:tc>
          <w:tcPr>
            <w:tcW w:w="5454" w:type="dxa"/>
            <w:tcBorders>
              <w:top w:val="single" w:sz="4" w:space="0" w:color="292929"/>
              <w:left w:val="double" w:sz="6" w:space="0" w:color="292929"/>
              <w:bottom w:val="single" w:sz="4" w:space="0" w:color="292929"/>
              <w:right w:val="single" w:sz="4" w:space="0" w:color="292929"/>
            </w:tcBorders>
            <w:vAlign w:val="bottom"/>
          </w:tcPr>
          <w:p w14:paraId="6D91BE4A" w14:textId="77777777" w:rsidR="00F417D2" w:rsidRDefault="00F417D2">
            <w:pPr>
              <w:pStyle w:val="Normalindentado2"/>
              <w:ind w:left="0"/>
            </w:pPr>
            <w:r>
              <w:t>Gonzáles Solano, Daniel Eduardo</w:t>
            </w:r>
          </w:p>
        </w:tc>
      </w:tr>
      <w:tr w:rsidR="00F417D2" w14:paraId="6BE969D2" w14:textId="77777777">
        <w:tc>
          <w:tcPr>
            <w:tcW w:w="2357" w:type="dxa"/>
            <w:tcBorders>
              <w:top w:val="single" w:sz="4" w:space="0" w:color="292929"/>
              <w:left w:val="single" w:sz="4" w:space="0" w:color="292929"/>
              <w:bottom w:val="single" w:sz="4" w:space="0" w:color="292929"/>
            </w:tcBorders>
            <w:shd w:val="clear" w:color="auto" w:fill="EAEAEA"/>
          </w:tcPr>
          <w:p w14:paraId="641D7E4B" w14:textId="77777777" w:rsidR="00F417D2" w:rsidRDefault="00F417D2">
            <w:pPr>
              <w:pStyle w:val="Normalindentado2"/>
              <w:ind w:left="0"/>
            </w:pPr>
            <w:r>
              <w:t>Rol</w:t>
            </w:r>
          </w:p>
        </w:tc>
        <w:tc>
          <w:tcPr>
            <w:tcW w:w="5454" w:type="dxa"/>
            <w:tcBorders>
              <w:top w:val="single" w:sz="4" w:space="0" w:color="292929"/>
              <w:left w:val="double" w:sz="6" w:space="0" w:color="292929"/>
              <w:bottom w:val="single" w:sz="4" w:space="0" w:color="292929"/>
              <w:right w:val="single" w:sz="4" w:space="0" w:color="292929"/>
            </w:tcBorders>
          </w:tcPr>
          <w:p w14:paraId="5A82EDCB" w14:textId="77777777" w:rsidR="00F417D2" w:rsidRDefault="00F417D2">
            <w:pPr>
              <w:pStyle w:val="Normalindentado2"/>
              <w:ind w:left="0"/>
            </w:pPr>
            <w:r>
              <w:t>Desarrollador/Metodología</w:t>
            </w:r>
          </w:p>
        </w:tc>
      </w:tr>
      <w:tr w:rsidR="00F417D2" w14:paraId="2FFA4305" w14:textId="77777777">
        <w:tc>
          <w:tcPr>
            <w:tcW w:w="2357" w:type="dxa"/>
            <w:tcBorders>
              <w:top w:val="single" w:sz="4" w:space="0" w:color="292929"/>
              <w:left w:val="single" w:sz="4" w:space="0" w:color="292929"/>
              <w:bottom w:val="single" w:sz="4" w:space="0" w:color="292929"/>
            </w:tcBorders>
            <w:shd w:val="clear" w:color="auto" w:fill="EAEAEA"/>
          </w:tcPr>
          <w:p w14:paraId="748D9EC3" w14:textId="77777777" w:rsidR="00F417D2" w:rsidRDefault="00F417D2">
            <w:pPr>
              <w:pStyle w:val="Normalindentado2"/>
              <w:ind w:left="0"/>
            </w:pPr>
            <w:r>
              <w:t>Categoría profesional</w:t>
            </w:r>
          </w:p>
        </w:tc>
        <w:tc>
          <w:tcPr>
            <w:tcW w:w="5454" w:type="dxa"/>
            <w:tcBorders>
              <w:top w:val="single" w:sz="4" w:space="0" w:color="292929"/>
              <w:left w:val="double" w:sz="6" w:space="0" w:color="292929"/>
              <w:bottom w:val="single" w:sz="4" w:space="0" w:color="292929"/>
              <w:right w:val="single" w:sz="4" w:space="0" w:color="292929"/>
            </w:tcBorders>
          </w:tcPr>
          <w:p w14:paraId="78109A3E" w14:textId="77777777" w:rsidR="00F417D2" w:rsidRDefault="001B590A">
            <w:pPr>
              <w:pStyle w:val="Normalindentado2"/>
              <w:ind w:left="0"/>
            </w:pPr>
            <w:r>
              <w:t>Estudiante Ing.Sistemas</w:t>
            </w:r>
          </w:p>
        </w:tc>
      </w:tr>
      <w:tr w:rsidR="00F417D2" w14:paraId="0E207629" w14:textId="77777777">
        <w:tc>
          <w:tcPr>
            <w:tcW w:w="2357" w:type="dxa"/>
            <w:tcBorders>
              <w:top w:val="single" w:sz="4" w:space="0" w:color="292929"/>
              <w:left w:val="single" w:sz="4" w:space="0" w:color="292929"/>
              <w:bottom w:val="single" w:sz="4" w:space="0" w:color="292929"/>
            </w:tcBorders>
            <w:shd w:val="clear" w:color="auto" w:fill="EAEAEA"/>
          </w:tcPr>
          <w:p w14:paraId="2EE9F274" w14:textId="77777777" w:rsidR="00F417D2" w:rsidRDefault="00F417D2">
            <w:pPr>
              <w:pStyle w:val="Normalindentado2"/>
              <w:ind w:left="0"/>
            </w:pPr>
            <w:r>
              <w:t>Responsabilidades</w:t>
            </w:r>
          </w:p>
        </w:tc>
        <w:tc>
          <w:tcPr>
            <w:tcW w:w="5454" w:type="dxa"/>
            <w:tcBorders>
              <w:top w:val="single" w:sz="4" w:space="0" w:color="292929"/>
              <w:left w:val="double" w:sz="6" w:space="0" w:color="292929"/>
              <w:bottom w:val="single" w:sz="4" w:space="0" w:color="292929"/>
              <w:right w:val="single" w:sz="4" w:space="0" w:color="292929"/>
            </w:tcBorders>
          </w:tcPr>
          <w:p w14:paraId="60072B99" w14:textId="77777777" w:rsidR="00F417D2" w:rsidRDefault="001B590A">
            <w:pPr>
              <w:pStyle w:val="Normalindentado2"/>
              <w:ind w:left="0"/>
            </w:pPr>
            <w:r w:rsidRPr="001B590A">
              <w:t xml:space="preserve">Planificación y gestión de recursos </w:t>
            </w:r>
          </w:p>
        </w:tc>
      </w:tr>
      <w:tr w:rsidR="00F417D2" w14:paraId="1C71664B" w14:textId="77777777">
        <w:tc>
          <w:tcPr>
            <w:tcW w:w="2357" w:type="dxa"/>
            <w:tcBorders>
              <w:top w:val="single" w:sz="4" w:space="0" w:color="292929"/>
              <w:left w:val="single" w:sz="4" w:space="0" w:color="292929"/>
              <w:bottom w:val="single" w:sz="4" w:space="0" w:color="292929"/>
            </w:tcBorders>
            <w:shd w:val="clear" w:color="auto" w:fill="EAEAEA"/>
          </w:tcPr>
          <w:p w14:paraId="0E61B3C0" w14:textId="77777777" w:rsidR="00F417D2" w:rsidRDefault="00F417D2">
            <w:pPr>
              <w:pStyle w:val="Normalindentado2"/>
              <w:ind w:left="0"/>
            </w:pPr>
            <w:r>
              <w:t>Información de contacto</w:t>
            </w:r>
          </w:p>
        </w:tc>
        <w:tc>
          <w:tcPr>
            <w:tcW w:w="5454" w:type="dxa"/>
            <w:tcBorders>
              <w:top w:val="single" w:sz="4" w:space="0" w:color="292929"/>
              <w:left w:val="double" w:sz="6" w:space="0" w:color="292929"/>
              <w:bottom w:val="single" w:sz="4" w:space="0" w:color="292929"/>
              <w:right w:val="single" w:sz="4" w:space="0" w:color="292929"/>
            </w:tcBorders>
          </w:tcPr>
          <w:p w14:paraId="553990B6" w14:textId="77777777" w:rsidR="00F417D2" w:rsidRDefault="00F21E14">
            <w:pPr>
              <w:pStyle w:val="Normalindentado2"/>
              <w:ind w:left="0"/>
            </w:pPr>
            <w:r w:rsidRPr="00F21E14">
              <w:t>GS22011</w:t>
            </w:r>
            <w:r>
              <w:t>@ues.edu.sv</w:t>
            </w:r>
          </w:p>
        </w:tc>
      </w:tr>
      <w:tr w:rsidR="00F417D2" w14:paraId="1D56693B" w14:textId="77777777">
        <w:tc>
          <w:tcPr>
            <w:tcW w:w="2357" w:type="dxa"/>
            <w:tcBorders>
              <w:top w:val="single" w:sz="4" w:space="0" w:color="292929"/>
              <w:left w:val="single" w:sz="4" w:space="0" w:color="292929"/>
              <w:bottom w:val="single" w:sz="4" w:space="0" w:color="292929"/>
            </w:tcBorders>
            <w:shd w:val="clear" w:color="auto" w:fill="EAEAEA"/>
          </w:tcPr>
          <w:p w14:paraId="456E0C5C" w14:textId="77777777" w:rsidR="00F417D2" w:rsidRDefault="00F417D2">
            <w:pPr>
              <w:pStyle w:val="Normalindentado2"/>
              <w:ind w:left="0"/>
            </w:pPr>
            <w:r>
              <w:t>Aprobación</w:t>
            </w:r>
          </w:p>
        </w:tc>
        <w:tc>
          <w:tcPr>
            <w:tcW w:w="5454" w:type="dxa"/>
            <w:tcBorders>
              <w:top w:val="single" w:sz="4" w:space="0" w:color="292929"/>
              <w:left w:val="double" w:sz="6" w:space="0" w:color="292929"/>
              <w:bottom w:val="single" w:sz="4" w:space="0" w:color="292929"/>
              <w:right w:val="single" w:sz="4" w:space="0" w:color="292929"/>
            </w:tcBorders>
          </w:tcPr>
          <w:p w14:paraId="29DCF958" w14:textId="77777777" w:rsidR="00F417D2" w:rsidRDefault="00501801">
            <w:pPr>
              <w:pStyle w:val="Normalindentado2"/>
              <w:ind w:left="0"/>
            </w:pPr>
            <w:r>
              <w:t>Aprobado</w:t>
            </w:r>
          </w:p>
        </w:tc>
      </w:tr>
    </w:tbl>
    <w:p w14:paraId="170FC21F" w14:textId="77777777" w:rsidR="00F417D2" w:rsidRDefault="00F417D2" w:rsidP="00F417D2">
      <w:pPr>
        <w:pStyle w:val="Normalindentado2"/>
      </w:pPr>
    </w:p>
    <w:tbl>
      <w:tblPr>
        <w:tblW w:w="0" w:type="auto"/>
        <w:tblInd w:w="768" w:type="dxa"/>
        <w:tblLayout w:type="fixed"/>
        <w:tblCellMar>
          <w:left w:w="70" w:type="dxa"/>
          <w:right w:w="70" w:type="dxa"/>
        </w:tblCellMar>
        <w:tblLook w:val="0000" w:firstRow="0" w:lastRow="0" w:firstColumn="0" w:lastColumn="0" w:noHBand="0" w:noVBand="0"/>
      </w:tblPr>
      <w:tblGrid>
        <w:gridCol w:w="2357"/>
        <w:gridCol w:w="5454"/>
      </w:tblGrid>
      <w:tr w:rsidR="00F417D2" w14:paraId="1564D46D" w14:textId="77777777">
        <w:tc>
          <w:tcPr>
            <w:tcW w:w="2357" w:type="dxa"/>
            <w:tcBorders>
              <w:top w:val="single" w:sz="4" w:space="0" w:color="292929"/>
              <w:left w:val="single" w:sz="4" w:space="0" w:color="292929"/>
              <w:bottom w:val="single" w:sz="4" w:space="0" w:color="292929"/>
            </w:tcBorders>
            <w:shd w:val="clear" w:color="auto" w:fill="EAEAEA"/>
            <w:vAlign w:val="bottom"/>
          </w:tcPr>
          <w:p w14:paraId="5296CFE4" w14:textId="77777777" w:rsidR="00F417D2" w:rsidRDefault="00F417D2">
            <w:pPr>
              <w:pStyle w:val="Normalindentado2"/>
              <w:ind w:left="0"/>
            </w:pPr>
            <w:r>
              <w:t>Nombre</w:t>
            </w:r>
          </w:p>
        </w:tc>
        <w:tc>
          <w:tcPr>
            <w:tcW w:w="5454" w:type="dxa"/>
            <w:tcBorders>
              <w:top w:val="single" w:sz="4" w:space="0" w:color="292929"/>
              <w:left w:val="double" w:sz="6" w:space="0" w:color="292929"/>
              <w:bottom w:val="single" w:sz="4" w:space="0" w:color="292929"/>
              <w:right w:val="single" w:sz="4" w:space="0" w:color="292929"/>
            </w:tcBorders>
            <w:vAlign w:val="bottom"/>
          </w:tcPr>
          <w:p w14:paraId="7EB2333E" w14:textId="77777777" w:rsidR="00F417D2" w:rsidRDefault="00F417D2">
            <w:pPr>
              <w:pStyle w:val="Normalindentado2"/>
              <w:ind w:left="0"/>
            </w:pPr>
            <w:r>
              <w:t>Gonzáles Alfaro, José Martin</w:t>
            </w:r>
          </w:p>
        </w:tc>
      </w:tr>
      <w:tr w:rsidR="00F417D2" w14:paraId="7E4E556B" w14:textId="77777777">
        <w:tc>
          <w:tcPr>
            <w:tcW w:w="2357" w:type="dxa"/>
            <w:tcBorders>
              <w:top w:val="single" w:sz="4" w:space="0" w:color="292929"/>
              <w:left w:val="single" w:sz="4" w:space="0" w:color="292929"/>
              <w:bottom w:val="single" w:sz="4" w:space="0" w:color="292929"/>
            </w:tcBorders>
            <w:shd w:val="clear" w:color="auto" w:fill="EAEAEA"/>
          </w:tcPr>
          <w:p w14:paraId="583619A9" w14:textId="77777777" w:rsidR="00F417D2" w:rsidRDefault="00F417D2">
            <w:pPr>
              <w:pStyle w:val="Normalindentado2"/>
              <w:ind w:left="0"/>
            </w:pPr>
            <w:r>
              <w:t>Rol</w:t>
            </w:r>
          </w:p>
        </w:tc>
        <w:tc>
          <w:tcPr>
            <w:tcW w:w="5454" w:type="dxa"/>
            <w:tcBorders>
              <w:top w:val="single" w:sz="4" w:space="0" w:color="292929"/>
              <w:left w:val="double" w:sz="6" w:space="0" w:color="292929"/>
              <w:bottom w:val="single" w:sz="4" w:space="0" w:color="292929"/>
              <w:right w:val="single" w:sz="4" w:space="0" w:color="292929"/>
            </w:tcBorders>
          </w:tcPr>
          <w:p w14:paraId="2E834DD9" w14:textId="77777777" w:rsidR="00F417D2" w:rsidRDefault="00F417D2">
            <w:pPr>
              <w:pStyle w:val="Normalindentado2"/>
              <w:ind w:left="0"/>
            </w:pPr>
            <w:r>
              <w:t>Desarrollador/Casos de Usos</w:t>
            </w:r>
          </w:p>
        </w:tc>
      </w:tr>
      <w:tr w:rsidR="00F417D2" w14:paraId="7205EBE0" w14:textId="77777777">
        <w:tc>
          <w:tcPr>
            <w:tcW w:w="2357" w:type="dxa"/>
            <w:tcBorders>
              <w:top w:val="single" w:sz="4" w:space="0" w:color="292929"/>
              <w:left w:val="single" w:sz="4" w:space="0" w:color="292929"/>
              <w:bottom w:val="single" w:sz="4" w:space="0" w:color="292929"/>
            </w:tcBorders>
            <w:shd w:val="clear" w:color="auto" w:fill="EAEAEA"/>
          </w:tcPr>
          <w:p w14:paraId="1E2FF70A" w14:textId="77777777" w:rsidR="00F417D2" w:rsidRDefault="00F417D2">
            <w:pPr>
              <w:pStyle w:val="Normalindentado2"/>
              <w:ind w:left="0"/>
            </w:pPr>
            <w:r>
              <w:t>Categoría profesional</w:t>
            </w:r>
          </w:p>
        </w:tc>
        <w:tc>
          <w:tcPr>
            <w:tcW w:w="5454" w:type="dxa"/>
            <w:tcBorders>
              <w:top w:val="single" w:sz="4" w:space="0" w:color="292929"/>
              <w:left w:val="double" w:sz="6" w:space="0" w:color="292929"/>
              <w:bottom w:val="single" w:sz="4" w:space="0" w:color="292929"/>
              <w:right w:val="single" w:sz="4" w:space="0" w:color="292929"/>
            </w:tcBorders>
          </w:tcPr>
          <w:p w14:paraId="3124F634" w14:textId="77777777" w:rsidR="00F417D2" w:rsidRDefault="001B590A">
            <w:pPr>
              <w:pStyle w:val="Normalindentado2"/>
              <w:ind w:left="0"/>
            </w:pPr>
            <w:r>
              <w:t>Estudiante Ing.Sistemas</w:t>
            </w:r>
          </w:p>
        </w:tc>
      </w:tr>
      <w:tr w:rsidR="00F417D2" w14:paraId="58A5B347" w14:textId="77777777">
        <w:tc>
          <w:tcPr>
            <w:tcW w:w="2357" w:type="dxa"/>
            <w:tcBorders>
              <w:top w:val="single" w:sz="4" w:space="0" w:color="292929"/>
              <w:left w:val="single" w:sz="4" w:space="0" w:color="292929"/>
              <w:bottom w:val="single" w:sz="4" w:space="0" w:color="292929"/>
            </w:tcBorders>
            <w:shd w:val="clear" w:color="auto" w:fill="EAEAEA"/>
          </w:tcPr>
          <w:p w14:paraId="6836D90C" w14:textId="77777777" w:rsidR="00F417D2" w:rsidRDefault="00F417D2">
            <w:pPr>
              <w:pStyle w:val="Normalindentado2"/>
              <w:ind w:left="0"/>
            </w:pPr>
            <w:r>
              <w:t>Responsabilidades</w:t>
            </w:r>
          </w:p>
        </w:tc>
        <w:tc>
          <w:tcPr>
            <w:tcW w:w="5454" w:type="dxa"/>
            <w:tcBorders>
              <w:top w:val="single" w:sz="4" w:space="0" w:color="292929"/>
              <w:left w:val="double" w:sz="6" w:space="0" w:color="292929"/>
              <w:bottom w:val="single" w:sz="4" w:space="0" w:color="292929"/>
              <w:right w:val="single" w:sz="4" w:space="0" w:color="292929"/>
            </w:tcBorders>
          </w:tcPr>
          <w:p w14:paraId="1B319820" w14:textId="77777777" w:rsidR="00F417D2" w:rsidRDefault="001B590A">
            <w:pPr>
              <w:pStyle w:val="Normalindentado2"/>
              <w:ind w:left="0"/>
            </w:pPr>
            <w:r w:rsidRPr="001B590A">
              <w:t>Modelado de Casos de Uso y Procesos</w:t>
            </w:r>
          </w:p>
        </w:tc>
      </w:tr>
      <w:tr w:rsidR="00F417D2" w14:paraId="02B024C5" w14:textId="77777777">
        <w:tc>
          <w:tcPr>
            <w:tcW w:w="2357" w:type="dxa"/>
            <w:tcBorders>
              <w:top w:val="single" w:sz="4" w:space="0" w:color="292929"/>
              <w:left w:val="single" w:sz="4" w:space="0" w:color="292929"/>
              <w:bottom w:val="single" w:sz="4" w:space="0" w:color="292929"/>
            </w:tcBorders>
            <w:shd w:val="clear" w:color="auto" w:fill="EAEAEA"/>
          </w:tcPr>
          <w:p w14:paraId="67DB98B6" w14:textId="77777777" w:rsidR="00F417D2" w:rsidRDefault="00F417D2">
            <w:pPr>
              <w:pStyle w:val="Normalindentado2"/>
              <w:ind w:left="0"/>
            </w:pPr>
            <w:r>
              <w:t>Información de contacto</w:t>
            </w:r>
          </w:p>
        </w:tc>
        <w:tc>
          <w:tcPr>
            <w:tcW w:w="5454" w:type="dxa"/>
            <w:tcBorders>
              <w:top w:val="single" w:sz="4" w:space="0" w:color="292929"/>
              <w:left w:val="double" w:sz="6" w:space="0" w:color="292929"/>
              <w:bottom w:val="single" w:sz="4" w:space="0" w:color="292929"/>
              <w:right w:val="single" w:sz="4" w:space="0" w:color="292929"/>
            </w:tcBorders>
          </w:tcPr>
          <w:p w14:paraId="6E7E69DD" w14:textId="77777777" w:rsidR="00F417D2" w:rsidRDefault="00F21E14">
            <w:pPr>
              <w:pStyle w:val="Normalindentado2"/>
              <w:ind w:left="0"/>
            </w:pPr>
            <w:r w:rsidRPr="00F21E14">
              <w:t>GA22056</w:t>
            </w:r>
            <w:r>
              <w:t>@ues.edu.sv</w:t>
            </w:r>
          </w:p>
        </w:tc>
      </w:tr>
      <w:tr w:rsidR="00F417D2" w14:paraId="3A6D42CD" w14:textId="77777777">
        <w:tc>
          <w:tcPr>
            <w:tcW w:w="2357" w:type="dxa"/>
            <w:tcBorders>
              <w:top w:val="single" w:sz="4" w:space="0" w:color="292929"/>
              <w:left w:val="single" w:sz="4" w:space="0" w:color="292929"/>
              <w:bottom w:val="single" w:sz="4" w:space="0" w:color="292929"/>
            </w:tcBorders>
            <w:shd w:val="clear" w:color="auto" w:fill="EAEAEA"/>
          </w:tcPr>
          <w:p w14:paraId="3A7F592E" w14:textId="77777777" w:rsidR="00F417D2" w:rsidRDefault="00F417D2">
            <w:pPr>
              <w:pStyle w:val="Normalindentado2"/>
              <w:ind w:left="0"/>
            </w:pPr>
            <w:r>
              <w:t>Aprobación</w:t>
            </w:r>
          </w:p>
        </w:tc>
        <w:tc>
          <w:tcPr>
            <w:tcW w:w="5454" w:type="dxa"/>
            <w:tcBorders>
              <w:top w:val="single" w:sz="4" w:space="0" w:color="292929"/>
              <w:left w:val="double" w:sz="6" w:space="0" w:color="292929"/>
              <w:bottom w:val="single" w:sz="4" w:space="0" w:color="292929"/>
              <w:right w:val="single" w:sz="4" w:space="0" w:color="292929"/>
            </w:tcBorders>
          </w:tcPr>
          <w:p w14:paraId="428D1BB8" w14:textId="77777777" w:rsidR="00F417D2" w:rsidRDefault="00501801">
            <w:pPr>
              <w:pStyle w:val="Normalindentado2"/>
              <w:ind w:left="0"/>
            </w:pPr>
            <w:r>
              <w:t>Aprobado</w:t>
            </w:r>
          </w:p>
        </w:tc>
      </w:tr>
    </w:tbl>
    <w:p w14:paraId="0CA88DF7" w14:textId="77777777" w:rsidR="00F417D2" w:rsidRDefault="00F417D2" w:rsidP="00F417D2">
      <w:pPr>
        <w:pStyle w:val="Normalindentado2"/>
      </w:pPr>
    </w:p>
    <w:p w14:paraId="395AE7E4" w14:textId="77777777" w:rsidR="00F417D2" w:rsidRPr="00F417D2" w:rsidRDefault="00F417D2" w:rsidP="00F417D2">
      <w:pPr>
        <w:pStyle w:val="Normalindentado2"/>
      </w:pPr>
    </w:p>
    <w:tbl>
      <w:tblPr>
        <w:tblW w:w="0" w:type="auto"/>
        <w:tblInd w:w="768" w:type="dxa"/>
        <w:tblLayout w:type="fixed"/>
        <w:tblCellMar>
          <w:left w:w="70" w:type="dxa"/>
          <w:right w:w="70" w:type="dxa"/>
        </w:tblCellMar>
        <w:tblLook w:val="0000" w:firstRow="0" w:lastRow="0" w:firstColumn="0" w:lastColumn="0" w:noHBand="0" w:noVBand="0"/>
      </w:tblPr>
      <w:tblGrid>
        <w:gridCol w:w="2357"/>
        <w:gridCol w:w="5454"/>
      </w:tblGrid>
      <w:tr w:rsidR="00000000" w14:paraId="0A358E48" w14:textId="77777777">
        <w:tc>
          <w:tcPr>
            <w:tcW w:w="2357" w:type="dxa"/>
            <w:tcBorders>
              <w:top w:val="single" w:sz="4" w:space="0" w:color="292929"/>
              <w:left w:val="single" w:sz="4" w:space="0" w:color="292929"/>
              <w:bottom w:val="single" w:sz="4" w:space="0" w:color="292929"/>
            </w:tcBorders>
            <w:shd w:val="clear" w:color="auto" w:fill="EAEAEA"/>
            <w:vAlign w:val="bottom"/>
          </w:tcPr>
          <w:p w14:paraId="6F7EE147" w14:textId="77777777" w:rsidR="00000000" w:rsidRDefault="00453E33">
            <w:pPr>
              <w:pStyle w:val="Normalindentado2"/>
              <w:ind w:left="0"/>
            </w:pPr>
            <w:r>
              <w:t>Nombre</w:t>
            </w:r>
          </w:p>
        </w:tc>
        <w:tc>
          <w:tcPr>
            <w:tcW w:w="5454" w:type="dxa"/>
            <w:tcBorders>
              <w:top w:val="single" w:sz="4" w:space="0" w:color="292929"/>
              <w:left w:val="double" w:sz="6" w:space="0" w:color="292929"/>
              <w:bottom w:val="single" w:sz="4" w:space="0" w:color="292929"/>
              <w:right w:val="single" w:sz="4" w:space="0" w:color="292929"/>
            </w:tcBorders>
            <w:vAlign w:val="bottom"/>
          </w:tcPr>
          <w:p w14:paraId="71955D9F" w14:textId="77777777" w:rsidR="00000000" w:rsidRDefault="00F417D2">
            <w:pPr>
              <w:pStyle w:val="Normalindentado2"/>
              <w:ind w:left="0"/>
            </w:pPr>
            <w:r>
              <w:t>Mejía Portillo, Raúl Portillo</w:t>
            </w:r>
          </w:p>
        </w:tc>
      </w:tr>
      <w:tr w:rsidR="00000000" w14:paraId="47484693" w14:textId="77777777">
        <w:tc>
          <w:tcPr>
            <w:tcW w:w="2357" w:type="dxa"/>
            <w:tcBorders>
              <w:top w:val="single" w:sz="4" w:space="0" w:color="292929"/>
              <w:left w:val="single" w:sz="4" w:space="0" w:color="292929"/>
              <w:bottom w:val="single" w:sz="4" w:space="0" w:color="292929"/>
            </w:tcBorders>
            <w:shd w:val="clear" w:color="auto" w:fill="EAEAEA"/>
          </w:tcPr>
          <w:p w14:paraId="43A01AD3" w14:textId="77777777" w:rsidR="00000000" w:rsidRDefault="00453E33">
            <w:pPr>
              <w:pStyle w:val="Normalindentado2"/>
              <w:ind w:left="0"/>
            </w:pPr>
            <w:r>
              <w:t>Rol</w:t>
            </w:r>
          </w:p>
        </w:tc>
        <w:tc>
          <w:tcPr>
            <w:tcW w:w="5454" w:type="dxa"/>
            <w:tcBorders>
              <w:top w:val="single" w:sz="4" w:space="0" w:color="292929"/>
              <w:left w:val="double" w:sz="6" w:space="0" w:color="292929"/>
              <w:bottom w:val="single" w:sz="4" w:space="0" w:color="292929"/>
              <w:right w:val="single" w:sz="4" w:space="0" w:color="292929"/>
            </w:tcBorders>
          </w:tcPr>
          <w:p w14:paraId="7031F31B" w14:textId="77777777" w:rsidR="00000000" w:rsidRDefault="002845BC">
            <w:pPr>
              <w:pStyle w:val="Normalindentado2"/>
              <w:ind w:left="0"/>
            </w:pPr>
            <w:r>
              <w:t>Desarrollador/Secuencia</w:t>
            </w:r>
          </w:p>
        </w:tc>
      </w:tr>
      <w:tr w:rsidR="00000000" w14:paraId="15B49AE5" w14:textId="77777777">
        <w:tc>
          <w:tcPr>
            <w:tcW w:w="2357" w:type="dxa"/>
            <w:tcBorders>
              <w:top w:val="single" w:sz="4" w:space="0" w:color="292929"/>
              <w:left w:val="single" w:sz="4" w:space="0" w:color="292929"/>
              <w:bottom w:val="single" w:sz="4" w:space="0" w:color="292929"/>
            </w:tcBorders>
            <w:shd w:val="clear" w:color="auto" w:fill="EAEAEA"/>
          </w:tcPr>
          <w:p w14:paraId="3AC8414E" w14:textId="77777777" w:rsidR="00000000" w:rsidRDefault="00453E33">
            <w:pPr>
              <w:pStyle w:val="Normalindentado2"/>
              <w:ind w:left="0"/>
            </w:pPr>
            <w:r>
              <w:t>Categoría profesional</w:t>
            </w:r>
          </w:p>
        </w:tc>
        <w:tc>
          <w:tcPr>
            <w:tcW w:w="5454" w:type="dxa"/>
            <w:tcBorders>
              <w:top w:val="single" w:sz="4" w:space="0" w:color="292929"/>
              <w:left w:val="double" w:sz="6" w:space="0" w:color="292929"/>
              <w:bottom w:val="single" w:sz="4" w:space="0" w:color="292929"/>
              <w:right w:val="single" w:sz="4" w:space="0" w:color="292929"/>
            </w:tcBorders>
          </w:tcPr>
          <w:p w14:paraId="2F7E2740" w14:textId="77777777" w:rsidR="00000000" w:rsidRDefault="001B590A">
            <w:pPr>
              <w:pStyle w:val="Normalindentado2"/>
              <w:ind w:left="0"/>
            </w:pPr>
            <w:r>
              <w:t>Estudiante Ing.Sistemas</w:t>
            </w:r>
          </w:p>
        </w:tc>
      </w:tr>
      <w:tr w:rsidR="00000000" w14:paraId="62D63CCE" w14:textId="77777777">
        <w:tc>
          <w:tcPr>
            <w:tcW w:w="2357" w:type="dxa"/>
            <w:tcBorders>
              <w:top w:val="single" w:sz="4" w:space="0" w:color="292929"/>
              <w:left w:val="single" w:sz="4" w:space="0" w:color="292929"/>
              <w:bottom w:val="single" w:sz="4" w:space="0" w:color="292929"/>
            </w:tcBorders>
            <w:shd w:val="clear" w:color="auto" w:fill="EAEAEA"/>
          </w:tcPr>
          <w:p w14:paraId="4CA6F219" w14:textId="77777777" w:rsidR="00000000" w:rsidRDefault="00453E33">
            <w:pPr>
              <w:pStyle w:val="Normalindentado2"/>
              <w:ind w:left="0"/>
            </w:pPr>
            <w:r>
              <w:t>Responsabilidades</w:t>
            </w:r>
          </w:p>
        </w:tc>
        <w:tc>
          <w:tcPr>
            <w:tcW w:w="5454" w:type="dxa"/>
            <w:tcBorders>
              <w:top w:val="single" w:sz="4" w:space="0" w:color="292929"/>
              <w:left w:val="double" w:sz="6" w:space="0" w:color="292929"/>
              <w:bottom w:val="single" w:sz="4" w:space="0" w:color="292929"/>
              <w:right w:val="single" w:sz="4" w:space="0" w:color="292929"/>
            </w:tcBorders>
          </w:tcPr>
          <w:p w14:paraId="3BA277AF" w14:textId="77777777" w:rsidR="00000000" w:rsidRDefault="001B590A">
            <w:pPr>
              <w:pStyle w:val="Normalindentado2"/>
              <w:ind w:left="0"/>
            </w:pPr>
            <w:r w:rsidRPr="001B590A">
              <w:t>Diseño de Diagramas de Secuencia</w:t>
            </w:r>
          </w:p>
        </w:tc>
      </w:tr>
      <w:tr w:rsidR="00000000" w14:paraId="43EFF405" w14:textId="77777777">
        <w:tc>
          <w:tcPr>
            <w:tcW w:w="2357" w:type="dxa"/>
            <w:tcBorders>
              <w:top w:val="single" w:sz="4" w:space="0" w:color="292929"/>
              <w:left w:val="single" w:sz="4" w:space="0" w:color="292929"/>
              <w:bottom w:val="single" w:sz="4" w:space="0" w:color="292929"/>
            </w:tcBorders>
            <w:shd w:val="clear" w:color="auto" w:fill="EAEAEA"/>
          </w:tcPr>
          <w:p w14:paraId="4FE78892" w14:textId="77777777" w:rsidR="00000000" w:rsidRDefault="00453E33">
            <w:pPr>
              <w:pStyle w:val="Normalindentado2"/>
              <w:ind w:left="0"/>
            </w:pPr>
            <w:r>
              <w:t>Información de contacto</w:t>
            </w:r>
          </w:p>
        </w:tc>
        <w:tc>
          <w:tcPr>
            <w:tcW w:w="5454" w:type="dxa"/>
            <w:tcBorders>
              <w:top w:val="single" w:sz="4" w:space="0" w:color="292929"/>
              <w:left w:val="double" w:sz="6" w:space="0" w:color="292929"/>
              <w:bottom w:val="single" w:sz="4" w:space="0" w:color="292929"/>
              <w:right w:val="single" w:sz="4" w:space="0" w:color="292929"/>
            </w:tcBorders>
          </w:tcPr>
          <w:p w14:paraId="006F2BCC" w14:textId="77777777" w:rsidR="00000000" w:rsidRDefault="00F21E14">
            <w:pPr>
              <w:pStyle w:val="Normalindentado2"/>
              <w:ind w:left="0"/>
            </w:pPr>
            <w:r w:rsidRPr="00F21E14">
              <w:t>MP21057</w:t>
            </w:r>
            <w:r>
              <w:t>@ues.edu.sv</w:t>
            </w:r>
          </w:p>
        </w:tc>
      </w:tr>
      <w:tr w:rsidR="00000000" w14:paraId="2D343884" w14:textId="77777777">
        <w:tc>
          <w:tcPr>
            <w:tcW w:w="2357" w:type="dxa"/>
            <w:tcBorders>
              <w:top w:val="single" w:sz="4" w:space="0" w:color="292929"/>
              <w:left w:val="single" w:sz="4" w:space="0" w:color="292929"/>
              <w:bottom w:val="single" w:sz="4" w:space="0" w:color="292929"/>
            </w:tcBorders>
            <w:shd w:val="clear" w:color="auto" w:fill="EAEAEA"/>
          </w:tcPr>
          <w:p w14:paraId="67714586" w14:textId="77777777" w:rsidR="00000000" w:rsidRDefault="00453E33">
            <w:pPr>
              <w:pStyle w:val="Normalindentado2"/>
              <w:ind w:left="0"/>
            </w:pPr>
            <w:r>
              <w:t>Aprobación</w:t>
            </w:r>
          </w:p>
        </w:tc>
        <w:tc>
          <w:tcPr>
            <w:tcW w:w="5454" w:type="dxa"/>
            <w:tcBorders>
              <w:top w:val="single" w:sz="4" w:space="0" w:color="292929"/>
              <w:left w:val="double" w:sz="6" w:space="0" w:color="292929"/>
              <w:bottom w:val="single" w:sz="4" w:space="0" w:color="292929"/>
              <w:right w:val="single" w:sz="4" w:space="0" w:color="292929"/>
            </w:tcBorders>
          </w:tcPr>
          <w:p w14:paraId="7F850596" w14:textId="77777777" w:rsidR="00000000" w:rsidRDefault="00501801">
            <w:pPr>
              <w:pStyle w:val="Normalindentado2"/>
              <w:ind w:left="0"/>
            </w:pPr>
            <w:r>
              <w:t>Aprobado</w:t>
            </w:r>
          </w:p>
        </w:tc>
      </w:tr>
    </w:tbl>
    <w:p w14:paraId="4768DE85" w14:textId="77777777" w:rsidR="00000000" w:rsidRDefault="00453E33">
      <w:pPr>
        <w:pStyle w:val="guiazul"/>
        <w:ind w:left="708"/>
      </w:pPr>
    </w:p>
    <w:p w14:paraId="1D2D617F" w14:textId="77777777" w:rsidR="00BD6CB7" w:rsidRDefault="00BD6CB7">
      <w:pPr>
        <w:pStyle w:val="guiazul"/>
        <w:ind w:left="708"/>
      </w:pPr>
    </w:p>
    <w:p w14:paraId="7101FC0E" w14:textId="77777777" w:rsidR="00BD6CB7" w:rsidRDefault="00BD6CB7">
      <w:pPr>
        <w:pStyle w:val="guiazul"/>
        <w:ind w:left="708"/>
      </w:pPr>
    </w:p>
    <w:p w14:paraId="742FAAC1" w14:textId="77777777" w:rsidR="00BD6CB7" w:rsidRDefault="00BD6CB7">
      <w:pPr>
        <w:pStyle w:val="guiazul"/>
        <w:ind w:left="708"/>
      </w:pPr>
    </w:p>
    <w:p w14:paraId="63B6B01D" w14:textId="77777777" w:rsidR="00000000" w:rsidRDefault="00453E33">
      <w:pPr>
        <w:pStyle w:val="Ttulo2"/>
      </w:pPr>
      <w:bookmarkStart w:id="4" w:name="__RefHeading___Toc33411063"/>
      <w:bookmarkEnd w:id="4"/>
      <w:r>
        <w:lastRenderedPageBreak/>
        <w:t>Definiciones, acrónimos y abreviaturas</w:t>
      </w:r>
    </w:p>
    <w:p w14:paraId="728F2811" w14:textId="77777777" w:rsidR="00BD6CB7" w:rsidRPr="00BD6CB7" w:rsidRDefault="00BD6CB7" w:rsidP="00BD6CB7">
      <w:pPr>
        <w:pStyle w:val="guiazul"/>
        <w:numPr>
          <w:ilvl w:val="0"/>
          <w:numId w:val="10"/>
        </w:numPr>
        <w:rPr>
          <w:i w:val="0"/>
          <w:color w:val="auto"/>
        </w:rPr>
      </w:pPr>
      <w:r w:rsidRPr="00BD6CB7">
        <w:rPr>
          <w:i w:val="0"/>
          <w:color w:val="auto"/>
        </w:rPr>
        <w:t>SRS: Especificación de Requisitos de Software (Software Requirements Specification).</w:t>
      </w:r>
    </w:p>
    <w:p w14:paraId="790104B7" w14:textId="77777777" w:rsidR="00BD6CB7" w:rsidRPr="00BD6CB7" w:rsidRDefault="00BD6CB7" w:rsidP="00BD6CB7">
      <w:pPr>
        <w:pStyle w:val="guiazul"/>
        <w:numPr>
          <w:ilvl w:val="0"/>
          <w:numId w:val="10"/>
        </w:numPr>
        <w:rPr>
          <w:i w:val="0"/>
          <w:color w:val="auto"/>
        </w:rPr>
      </w:pPr>
      <w:r w:rsidRPr="00BD6CB7">
        <w:rPr>
          <w:i w:val="0"/>
          <w:color w:val="auto"/>
        </w:rPr>
        <w:t>IEEE: Instituto de Ingenieros Eléctricos y Electrónicos.</w:t>
      </w:r>
    </w:p>
    <w:p w14:paraId="371EDA17" w14:textId="77777777" w:rsidR="00BD6CB7" w:rsidRPr="00BD6CB7" w:rsidRDefault="00BD6CB7" w:rsidP="00BD6CB7">
      <w:pPr>
        <w:pStyle w:val="guiazul"/>
        <w:numPr>
          <w:ilvl w:val="0"/>
          <w:numId w:val="10"/>
        </w:numPr>
        <w:rPr>
          <w:i w:val="0"/>
          <w:color w:val="auto"/>
        </w:rPr>
      </w:pPr>
      <w:r w:rsidRPr="00BD6CB7">
        <w:rPr>
          <w:i w:val="0"/>
          <w:color w:val="auto"/>
        </w:rPr>
        <w:t>SGE: Sistema de Gestión de Exámenes.</w:t>
      </w:r>
    </w:p>
    <w:p w14:paraId="35A176B4" w14:textId="77777777" w:rsidR="00BD6CB7" w:rsidRPr="00BD6CB7" w:rsidRDefault="00BD6CB7" w:rsidP="00BD6CB7">
      <w:pPr>
        <w:pStyle w:val="guiazul"/>
        <w:numPr>
          <w:ilvl w:val="0"/>
          <w:numId w:val="10"/>
        </w:numPr>
        <w:rPr>
          <w:i w:val="0"/>
          <w:color w:val="auto"/>
        </w:rPr>
      </w:pPr>
      <w:r w:rsidRPr="00BD6CB7">
        <w:rPr>
          <w:i w:val="0"/>
          <w:color w:val="auto"/>
        </w:rPr>
        <w:t>SMTP: Protocolo para la transferencia simple de correo electrónico.</w:t>
      </w:r>
    </w:p>
    <w:p w14:paraId="0E53A2C6" w14:textId="77777777" w:rsidR="00BD6CB7" w:rsidRPr="00BD6CB7" w:rsidRDefault="00BD6CB7" w:rsidP="00BD6CB7">
      <w:pPr>
        <w:pStyle w:val="guiazul"/>
        <w:ind w:left="600"/>
        <w:rPr>
          <w:i w:val="0"/>
          <w:color w:val="auto"/>
        </w:rPr>
      </w:pPr>
    </w:p>
    <w:p w14:paraId="39982F11" w14:textId="77777777" w:rsidR="00000000" w:rsidRDefault="00BD6CB7" w:rsidP="00BD6CB7">
      <w:pPr>
        <w:pStyle w:val="guiazul"/>
        <w:ind w:left="600"/>
      </w:pPr>
      <w:r w:rsidRPr="00BD6CB7">
        <w:rPr>
          <w:i w:val="0"/>
          <w:color w:val="auto"/>
        </w:rPr>
        <w:t xml:space="preserve">UML: Lenguaje Unificado de Modelado. </w:t>
      </w:r>
    </w:p>
    <w:p w14:paraId="1E526E4D" w14:textId="77777777" w:rsidR="00000000" w:rsidRDefault="00453E33">
      <w:pPr>
        <w:pStyle w:val="Ttulo2"/>
      </w:pPr>
      <w:bookmarkStart w:id="5" w:name="__RefHeading___Toc33411064"/>
      <w:bookmarkEnd w:id="5"/>
      <w:r>
        <w:t>Referencias</w:t>
      </w:r>
    </w:p>
    <w:tbl>
      <w:tblPr>
        <w:tblW w:w="0" w:type="auto"/>
        <w:tblInd w:w="791" w:type="dxa"/>
        <w:tblLayout w:type="fixed"/>
        <w:tblCellMar>
          <w:left w:w="70" w:type="dxa"/>
          <w:right w:w="70" w:type="dxa"/>
        </w:tblCellMar>
        <w:tblLook w:val="0000" w:firstRow="0" w:lastRow="0" w:firstColumn="0" w:lastColumn="0" w:noHBand="0" w:noVBand="0"/>
      </w:tblPr>
      <w:tblGrid>
        <w:gridCol w:w="1254"/>
        <w:gridCol w:w="1980"/>
        <w:gridCol w:w="2160"/>
        <w:gridCol w:w="863"/>
        <w:gridCol w:w="1548"/>
      </w:tblGrid>
      <w:tr w:rsidR="00000000" w14:paraId="72B0C38C" w14:textId="77777777">
        <w:trPr>
          <w:cantSplit/>
          <w:trHeight w:val="284"/>
        </w:trPr>
        <w:tc>
          <w:tcPr>
            <w:tcW w:w="1254" w:type="dxa"/>
            <w:tcBorders>
              <w:top w:val="single" w:sz="4" w:space="0" w:color="292929"/>
              <w:left w:val="single" w:sz="4" w:space="0" w:color="292929"/>
              <w:bottom w:val="double" w:sz="6" w:space="0" w:color="292929"/>
            </w:tcBorders>
            <w:shd w:val="clear" w:color="auto" w:fill="EAEAEA"/>
            <w:vAlign w:val="bottom"/>
          </w:tcPr>
          <w:p w14:paraId="5B5E529E" w14:textId="77777777" w:rsidR="00000000" w:rsidRDefault="00453E33">
            <w:pPr>
              <w:jc w:val="center"/>
            </w:pPr>
            <w:r>
              <w:rPr>
                <w:b/>
                <w:bCs/>
              </w:rPr>
              <w:t>Referencia</w:t>
            </w:r>
          </w:p>
        </w:tc>
        <w:tc>
          <w:tcPr>
            <w:tcW w:w="1980" w:type="dxa"/>
            <w:tcBorders>
              <w:top w:val="single" w:sz="4" w:space="0" w:color="292929"/>
              <w:left w:val="double" w:sz="6" w:space="0" w:color="292929"/>
              <w:bottom w:val="double" w:sz="6" w:space="0" w:color="292929"/>
            </w:tcBorders>
            <w:shd w:val="clear" w:color="auto" w:fill="EAEAEA"/>
            <w:vAlign w:val="bottom"/>
          </w:tcPr>
          <w:p w14:paraId="4C945EA6" w14:textId="77777777" w:rsidR="00000000" w:rsidRDefault="00453E33">
            <w:pPr>
              <w:jc w:val="center"/>
            </w:pPr>
            <w:r>
              <w:rPr>
                <w:b/>
                <w:bCs/>
              </w:rPr>
              <w:t>Titulo</w:t>
            </w:r>
          </w:p>
        </w:tc>
        <w:tc>
          <w:tcPr>
            <w:tcW w:w="2160" w:type="dxa"/>
            <w:tcBorders>
              <w:top w:val="single" w:sz="4" w:space="0" w:color="292929"/>
              <w:left w:val="single" w:sz="4" w:space="0" w:color="292929"/>
              <w:bottom w:val="double" w:sz="6" w:space="0" w:color="292929"/>
            </w:tcBorders>
            <w:shd w:val="clear" w:color="auto" w:fill="EAEAEA"/>
            <w:vAlign w:val="bottom"/>
          </w:tcPr>
          <w:p w14:paraId="72FFEBAE" w14:textId="77777777" w:rsidR="00000000" w:rsidRDefault="00453E33">
            <w:pPr>
              <w:jc w:val="center"/>
            </w:pPr>
            <w:r>
              <w:rPr>
                <w:b/>
                <w:bCs/>
              </w:rPr>
              <w:t>Ruta</w:t>
            </w:r>
          </w:p>
        </w:tc>
        <w:tc>
          <w:tcPr>
            <w:tcW w:w="863" w:type="dxa"/>
            <w:tcBorders>
              <w:top w:val="single" w:sz="4" w:space="0" w:color="292929"/>
              <w:left w:val="single" w:sz="4" w:space="0" w:color="292929"/>
              <w:bottom w:val="double" w:sz="6" w:space="0" w:color="292929"/>
            </w:tcBorders>
            <w:shd w:val="clear" w:color="auto" w:fill="EAEAEA"/>
            <w:vAlign w:val="bottom"/>
          </w:tcPr>
          <w:p w14:paraId="5F016932" w14:textId="77777777" w:rsidR="00000000" w:rsidRDefault="00453E33">
            <w:pPr>
              <w:jc w:val="center"/>
            </w:pPr>
            <w:r>
              <w:rPr>
                <w:b/>
                <w:bCs/>
              </w:rPr>
              <w:t>Fecha</w:t>
            </w:r>
          </w:p>
        </w:tc>
        <w:tc>
          <w:tcPr>
            <w:tcW w:w="1548"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542D8E16" w14:textId="77777777" w:rsidR="00000000" w:rsidRDefault="00453E33">
            <w:pPr>
              <w:jc w:val="center"/>
            </w:pPr>
            <w:r>
              <w:rPr>
                <w:b/>
                <w:bCs/>
              </w:rPr>
              <w:t>Autor</w:t>
            </w:r>
          </w:p>
        </w:tc>
      </w:tr>
      <w:tr w:rsidR="00000000" w14:paraId="05FCB293" w14:textId="77777777">
        <w:trPr>
          <w:cantSplit/>
        </w:trPr>
        <w:tc>
          <w:tcPr>
            <w:tcW w:w="1254" w:type="dxa"/>
            <w:tcBorders>
              <w:top w:val="double" w:sz="6" w:space="0" w:color="292929"/>
              <w:left w:val="single" w:sz="4" w:space="0" w:color="292929"/>
              <w:bottom w:val="single" w:sz="4" w:space="0" w:color="292929"/>
            </w:tcBorders>
          </w:tcPr>
          <w:p w14:paraId="024ABEBC" w14:textId="77777777" w:rsidR="00000000" w:rsidRDefault="00E32F6B">
            <w:pPr>
              <w:pStyle w:val="Normalindentado2"/>
              <w:ind w:left="0"/>
            </w:pPr>
            <w:r>
              <w:t>Ref.1</w:t>
            </w:r>
          </w:p>
        </w:tc>
        <w:tc>
          <w:tcPr>
            <w:tcW w:w="1980" w:type="dxa"/>
            <w:tcBorders>
              <w:top w:val="double" w:sz="6" w:space="0" w:color="292929"/>
              <w:left w:val="double" w:sz="6" w:space="0" w:color="292929"/>
              <w:bottom w:val="single" w:sz="4" w:space="0" w:color="292929"/>
            </w:tcBorders>
          </w:tcPr>
          <w:p w14:paraId="0883E2EE" w14:textId="77777777" w:rsidR="00000000" w:rsidRDefault="00E32F6B">
            <w:pPr>
              <w:pStyle w:val="Normalindentado2"/>
              <w:ind w:left="0"/>
            </w:pPr>
            <w:r>
              <w:t>Estándar IEEE Std 830-1998</w:t>
            </w:r>
          </w:p>
        </w:tc>
        <w:tc>
          <w:tcPr>
            <w:tcW w:w="2160" w:type="dxa"/>
            <w:tcBorders>
              <w:top w:val="double" w:sz="6" w:space="0" w:color="292929"/>
              <w:left w:val="single" w:sz="4" w:space="0" w:color="292929"/>
              <w:bottom w:val="single" w:sz="4" w:space="0" w:color="292929"/>
            </w:tcBorders>
          </w:tcPr>
          <w:p w14:paraId="46A57385" w14:textId="77777777" w:rsidR="00000000" w:rsidRDefault="00E32F6B">
            <w:pPr>
              <w:pStyle w:val="Normalindentado2"/>
              <w:ind w:left="0"/>
            </w:pPr>
            <w:r w:rsidRPr="00E32F6B">
              <w:t>https://campus.ues.edu.sv/course/view.php?id=9365&amp;section=12#tabs-tree-start</w:t>
            </w:r>
          </w:p>
        </w:tc>
        <w:tc>
          <w:tcPr>
            <w:tcW w:w="863" w:type="dxa"/>
            <w:tcBorders>
              <w:top w:val="double" w:sz="6" w:space="0" w:color="292929"/>
              <w:left w:val="single" w:sz="4" w:space="0" w:color="292929"/>
              <w:bottom w:val="single" w:sz="4" w:space="0" w:color="292929"/>
            </w:tcBorders>
          </w:tcPr>
          <w:p w14:paraId="544D827B" w14:textId="77777777" w:rsidR="00000000" w:rsidRDefault="00E32F6B">
            <w:pPr>
              <w:pStyle w:val="Normalindentado2"/>
              <w:ind w:left="0"/>
            </w:pPr>
            <w:r>
              <w:t>1998</w:t>
            </w:r>
          </w:p>
        </w:tc>
        <w:tc>
          <w:tcPr>
            <w:tcW w:w="1548" w:type="dxa"/>
            <w:tcBorders>
              <w:top w:val="double" w:sz="6" w:space="0" w:color="292929"/>
              <w:left w:val="single" w:sz="4" w:space="0" w:color="292929"/>
              <w:bottom w:val="single" w:sz="4" w:space="0" w:color="292929"/>
              <w:right w:val="single" w:sz="4" w:space="0" w:color="292929"/>
            </w:tcBorders>
          </w:tcPr>
          <w:p w14:paraId="3C939D0C" w14:textId="77777777" w:rsidR="00000000" w:rsidRDefault="00E32F6B">
            <w:pPr>
              <w:pStyle w:val="Normalindentado2"/>
              <w:ind w:left="0"/>
            </w:pPr>
            <w:r>
              <w:t>IEEE Computer Society</w:t>
            </w:r>
          </w:p>
        </w:tc>
      </w:tr>
      <w:tr w:rsidR="00000000" w14:paraId="5BFE5B2D" w14:textId="77777777">
        <w:trPr>
          <w:cantSplit/>
        </w:trPr>
        <w:tc>
          <w:tcPr>
            <w:tcW w:w="1254" w:type="dxa"/>
            <w:tcBorders>
              <w:top w:val="single" w:sz="4" w:space="0" w:color="292929"/>
              <w:left w:val="single" w:sz="4" w:space="0" w:color="292929"/>
              <w:bottom w:val="single" w:sz="4" w:space="0" w:color="292929"/>
            </w:tcBorders>
          </w:tcPr>
          <w:p w14:paraId="4A5B6361" w14:textId="77777777" w:rsidR="00000000" w:rsidRDefault="00E32F6B">
            <w:pPr>
              <w:pStyle w:val="Normalindentado2"/>
              <w:snapToGrid w:val="0"/>
              <w:ind w:left="0"/>
            </w:pPr>
            <w:r>
              <w:t>Ref.2</w:t>
            </w:r>
          </w:p>
        </w:tc>
        <w:tc>
          <w:tcPr>
            <w:tcW w:w="1980" w:type="dxa"/>
            <w:tcBorders>
              <w:top w:val="single" w:sz="4" w:space="0" w:color="292929"/>
              <w:left w:val="double" w:sz="6" w:space="0" w:color="292929"/>
              <w:bottom w:val="single" w:sz="4" w:space="0" w:color="292929"/>
            </w:tcBorders>
          </w:tcPr>
          <w:p w14:paraId="2F005FFF" w14:textId="77777777" w:rsidR="00000000" w:rsidRDefault="00E32F6B">
            <w:pPr>
              <w:pStyle w:val="Normalindentado2"/>
              <w:snapToGrid w:val="0"/>
              <w:ind w:left="0"/>
            </w:pPr>
            <w:r>
              <w:t>Guía de la Tarea</w:t>
            </w:r>
          </w:p>
        </w:tc>
        <w:tc>
          <w:tcPr>
            <w:tcW w:w="2160" w:type="dxa"/>
            <w:tcBorders>
              <w:top w:val="single" w:sz="4" w:space="0" w:color="292929"/>
              <w:left w:val="single" w:sz="4" w:space="0" w:color="292929"/>
              <w:bottom w:val="single" w:sz="4" w:space="0" w:color="292929"/>
            </w:tcBorders>
          </w:tcPr>
          <w:p w14:paraId="3C6F98B9" w14:textId="77777777" w:rsidR="00000000" w:rsidRDefault="00453E33">
            <w:pPr>
              <w:pStyle w:val="Normalindentado2"/>
              <w:snapToGrid w:val="0"/>
              <w:ind w:left="0"/>
            </w:pPr>
          </w:p>
        </w:tc>
        <w:tc>
          <w:tcPr>
            <w:tcW w:w="863" w:type="dxa"/>
            <w:tcBorders>
              <w:top w:val="single" w:sz="4" w:space="0" w:color="292929"/>
              <w:left w:val="single" w:sz="4" w:space="0" w:color="292929"/>
              <w:bottom w:val="single" w:sz="4" w:space="0" w:color="292929"/>
            </w:tcBorders>
          </w:tcPr>
          <w:p w14:paraId="2042B7F1" w14:textId="77777777" w:rsidR="00000000" w:rsidRDefault="00453E33">
            <w:pPr>
              <w:pStyle w:val="Normalindentado2"/>
              <w:snapToGrid w:val="0"/>
              <w:ind w:left="0"/>
            </w:pPr>
          </w:p>
        </w:tc>
        <w:tc>
          <w:tcPr>
            <w:tcW w:w="1548" w:type="dxa"/>
            <w:tcBorders>
              <w:top w:val="single" w:sz="4" w:space="0" w:color="292929"/>
              <w:left w:val="single" w:sz="4" w:space="0" w:color="292929"/>
              <w:bottom w:val="single" w:sz="4" w:space="0" w:color="292929"/>
              <w:right w:val="single" w:sz="4" w:space="0" w:color="292929"/>
            </w:tcBorders>
          </w:tcPr>
          <w:p w14:paraId="3A975E03" w14:textId="77777777" w:rsidR="00000000" w:rsidRDefault="00453E33">
            <w:pPr>
              <w:pStyle w:val="Normalindentado2"/>
              <w:snapToGrid w:val="0"/>
              <w:ind w:left="0"/>
            </w:pPr>
          </w:p>
        </w:tc>
      </w:tr>
    </w:tbl>
    <w:p w14:paraId="47FCAF21" w14:textId="77777777" w:rsidR="00000000" w:rsidRDefault="00453E33">
      <w:pPr>
        <w:pStyle w:val="guiazul"/>
        <w:ind w:left="708"/>
      </w:pPr>
    </w:p>
    <w:p w14:paraId="43D76067" w14:textId="77777777" w:rsidR="00000000" w:rsidRDefault="00453E33">
      <w:pPr>
        <w:pStyle w:val="guiazul"/>
        <w:ind w:left="708"/>
      </w:pPr>
      <w:r>
        <w:t>Relación completa de</w:t>
      </w:r>
      <w:r>
        <w:t xml:space="preserve"> todos los documentos relacionados en la especificación de requisitos de software, identificando de cada documento el titulo, referencia (si procede), fecha y organización que lo proporciona.</w:t>
      </w:r>
    </w:p>
    <w:p w14:paraId="389A19F9" w14:textId="77777777" w:rsidR="00000000" w:rsidRDefault="00453E33">
      <w:pPr>
        <w:pStyle w:val="Ttulo2"/>
      </w:pPr>
      <w:bookmarkStart w:id="6" w:name="__RefHeading___Toc33411065"/>
      <w:bookmarkEnd w:id="6"/>
      <w:r>
        <w:t>Resumen</w:t>
      </w:r>
    </w:p>
    <w:p w14:paraId="0AE33509" w14:textId="77777777" w:rsidR="00000000" w:rsidRDefault="00453E33">
      <w:pPr>
        <w:pStyle w:val="Normalindentado2"/>
      </w:pPr>
      <w:r>
        <w:fldChar w:fldCharType="begin"/>
      </w:r>
      <w:r>
        <w:instrText xml:space="preserve"> MACROBUTTON NoMacro [Inserte aquí el texto]</w:instrText>
      </w:r>
      <w:r>
        <w:fldChar w:fldCharType="separate"/>
      </w:r>
      <w:r>
        <w:t>[Inserte a</w:t>
      </w:r>
      <w:r>
        <w:t>quí el texto]</w:t>
      </w:r>
      <w:r>
        <w:fldChar w:fldCharType="end"/>
      </w:r>
    </w:p>
    <w:p w14:paraId="49764A00" w14:textId="77777777" w:rsidR="00000000" w:rsidRDefault="00453E33">
      <w:pPr>
        <w:pStyle w:val="guiazul"/>
        <w:numPr>
          <w:ilvl w:val="0"/>
          <w:numId w:val="5"/>
        </w:numPr>
      </w:pPr>
      <w:r>
        <w:t>Descripción del contenido del resto del documento</w:t>
      </w:r>
    </w:p>
    <w:p w14:paraId="5A01B086" w14:textId="77777777" w:rsidR="00000000" w:rsidRDefault="00453E33">
      <w:pPr>
        <w:pStyle w:val="guiazul"/>
        <w:numPr>
          <w:ilvl w:val="0"/>
          <w:numId w:val="5"/>
        </w:numPr>
      </w:pPr>
      <w:r>
        <w:t>Explicación de la organización del documento</w:t>
      </w:r>
    </w:p>
    <w:p w14:paraId="0DDDEC4F" w14:textId="77777777" w:rsidR="00000000" w:rsidRDefault="00453E33">
      <w:pPr>
        <w:pStyle w:val="Ttulo1"/>
      </w:pPr>
      <w:bookmarkStart w:id="7" w:name="__RefHeading___Toc33411066"/>
      <w:bookmarkEnd w:id="7"/>
      <w:r>
        <w:t>Descripción general</w:t>
      </w:r>
    </w:p>
    <w:p w14:paraId="15BF4E32" w14:textId="77777777" w:rsidR="00000000" w:rsidRDefault="00453E33">
      <w:pPr>
        <w:pStyle w:val="Ttulo2"/>
      </w:pPr>
      <w:bookmarkStart w:id="8" w:name="__RefHeading___Toc33411067"/>
      <w:bookmarkEnd w:id="8"/>
      <w:r>
        <w:t>Perspectiva del producto</w:t>
      </w:r>
    </w:p>
    <w:p w14:paraId="6727902E" w14:textId="77777777" w:rsidR="00000000" w:rsidRDefault="00453E33">
      <w:pPr>
        <w:pStyle w:val="Normalindentado2"/>
      </w:pPr>
      <w:r>
        <w:fldChar w:fldCharType="begin"/>
      </w:r>
      <w:r>
        <w:instrText xml:space="preserve"> MACROBUTTON NoMacro [Inserte aquí el texto]</w:instrText>
      </w:r>
      <w:r>
        <w:fldChar w:fldCharType="separate"/>
      </w:r>
      <w:r>
        <w:t>[Inserte aquí el texto]</w:t>
      </w:r>
      <w:r>
        <w:fldChar w:fldCharType="end"/>
      </w:r>
    </w:p>
    <w:p w14:paraId="73D32181" w14:textId="77777777" w:rsidR="00000000" w:rsidRDefault="00453E33">
      <w:pPr>
        <w:pStyle w:val="guiazul"/>
        <w:ind w:left="600"/>
      </w:pPr>
      <w:r>
        <w:t>Indicar s</w:t>
      </w:r>
      <w:r>
        <w:t>i es un producto inde</w:t>
      </w:r>
      <w:r>
        <w:t>pendiente o parte de un sistema mayor. En el caso de tratarse de un producto que forma parte de un sistema mayor, un diagrama que sitúe el producto dentro del sistema e identifique sus conexiones  facilita la comprensión.</w:t>
      </w:r>
    </w:p>
    <w:p w14:paraId="05B9482E" w14:textId="77777777" w:rsidR="00000000" w:rsidRDefault="00453E33">
      <w:pPr>
        <w:pStyle w:val="Ttulo2"/>
      </w:pPr>
      <w:bookmarkStart w:id="9" w:name="__RefHeading___Toc33411068"/>
      <w:bookmarkEnd w:id="9"/>
      <w:r>
        <w:t>Funcionalidad del producto</w:t>
      </w:r>
    </w:p>
    <w:p w14:paraId="3012B8FF" w14:textId="77777777" w:rsidR="00000000" w:rsidRDefault="00453E33">
      <w:pPr>
        <w:pStyle w:val="Normalindentado2"/>
      </w:pPr>
      <w:r>
        <w:fldChar w:fldCharType="begin"/>
      </w:r>
      <w:r>
        <w:instrText xml:space="preserve"> MACRO</w:instrText>
      </w:r>
      <w:r>
        <w:instrText>BUTTON NoMacro [Inserte aquí el texto]</w:instrText>
      </w:r>
      <w:r>
        <w:fldChar w:fldCharType="separate"/>
      </w:r>
      <w:r>
        <w:t>[Inserte aquí el texto]</w:t>
      </w:r>
      <w:r>
        <w:fldChar w:fldCharType="end"/>
      </w:r>
    </w:p>
    <w:p w14:paraId="594FCF86" w14:textId="77777777" w:rsidR="00000000" w:rsidRDefault="00453E33">
      <w:pPr>
        <w:pStyle w:val="guiazul"/>
        <w:ind w:left="600"/>
      </w:pPr>
      <w:r>
        <w:t>Resumen de las funcionalidades principales que el producto debe realizar, sin entrar en información de detalle.</w:t>
      </w:r>
    </w:p>
    <w:p w14:paraId="65D92D0E" w14:textId="77777777" w:rsidR="00000000" w:rsidRDefault="00453E33">
      <w:pPr>
        <w:pStyle w:val="guiazul"/>
        <w:ind w:left="600"/>
      </w:pPr>
      <w:r>
        <w:t>En ocasiones la información de esta sección puede tomarse d</w:t>
      </w:r>
      <w:r>
        <w:t>e un documento de esp</w:t>
      </w:r>
      <w:r>
        <w:t>ecificación del sistema de mayor nivel (ej. Requisitos del sistema).</w:t>
      </w:r>
    </w:p>
    <w:p w14:paraId="57A26912" w14:textId="77777777" w:rsidR="00000000" w:rsidRDefault="00453E33">
      <w:pPr>
        <w:pStyle w:val="guiazul"/>
        <w:ind w:left="600"/>
      </w:pPr>
      <w:r>
        <w:t>Las funcionalidades deben estar organizadas de manera que el cliente o cualquier interlocutor pueda entenderlo perfectamente. Para ello se pueden utilizar métodos textuales o gráficos.</w:t>
      </w:r>
    </w:p>
    <w:p w14:paraId="0CA5C277" w14:textId="77777777" w:rsidR="00000000" w:rsidRDefault="00453E33">
      <w:pPr>
        <w:pStyle w:val="Ttulo2"/>
      </w:pPr>
      <w:bookmarkStart w:id="10" w:name="__RefHeading___Toc33411069"/>
      <w:bookmarkEnd w:id="10"/>
      <w:r>
        <w:t>Ca</w:t>
      </w:r>
      <w:r>
        <w:t>racterísticas de los usuarios</w:t>
      </w:r>
    </w:p>
    <w:tbl>
      <w:tblPr>
        <w:tblW w:w="0" w:type="auto"/>
        <w:tblInd w:w="768" w:type="dxa"/>
        <w:tblLayout w:type="fixed"/>
        <w:tblCellMar>
          <w:left w:w="70" w:type="dxa"/>
          <w:right w:w="70" w:type="dxa"/>
        </w:tblCellMar>
        <w:tblLook w:val="0000" w:firstRow="0" w:lastRow="0" w:firstColumn="0" w:lastColumn="0" w:noHBand="0" w:noVBand="0"/>
      </w:tblPr>
      <w:tblGrid>
        <w:gridCol w:w="2517"/>
        <w:gridCol w:w="5454"/>
      </w:tblGrid>
      <w:tr w:rsidR="00000000" w14:paraId="36E7E8BA" w14:textId="77777777">
        <w:tc>
          <w:tcPr>
            <w:tcW w:w="2517" w:type="dxa"/>
            <w:tcBorders>
              <w:top w:val="single" w:sz="4" w:space="0" w:color="292929"/>
              <w:left w:val="single" w:sz="4" w:space="0" w:color="292929"/>
              <w:bottom w:val="single" w:sz="4" w:space="0" w:color="292929"/>
            </w:tcBorders>
            <w:shd w:val="clear" w:color="auto" w:fill="EAEAEA"/>
            <w:vAlign w:val="bottom"/>
          </w:tcPr>
          <w:p w14:paraId="4E220A6C" w14:textId="77777777" w:rsidR="00000000" w:rsidRDefault="00453E33">
            <w:pPr>
              <w:pStyle w:val="Normalindentado2"/>
              <w:ind w:left="0"/>
            </w:pPr>
            <w:r>
              <w:t>Tipo de usuario</w:t>
            </w:r>
          </w:p>
        </w:tc>
        <w:tc>
          <w:tcPr>
            <w:tcW w:w="5454" w:type="dxa"/>
            <w:tcBorders>
              <w:top w:val="single" w:sz="4" w:space="0" w:color="292929"/>
              <w:left w:val="double" w:sz="6" w:space="0" w:color="292929"/>
              <w:bottom w:val="single" w:sz="4" w:space="0" w:color="292929"/>
              <w:right w:val="single" w:sz="4" w:space="0" w:color="292929"/>
            </w:tcBorders>
            <w:vAlign w:val="bottom"/>
          </w:tcPr>
          <w:p w14:paraId="0AF6BE1C" w14:textId="77777777" w:rsidR="00000000" w:rsidRDefault="00453E33">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r w:rsidR="00000000" w14:paraId="1A004E16" w14:textId="77777777">
        <w:tc>
          <w:tcPr>
            <w:tcW w:w="2517" w:type="dxa"/>
            <w:tcBorders>
              <w:top w:val="single" w:sz="4" w:space="0" w:color="292929"/>
              <w:left w:val="single" w:sz="4" w:space="0" w:color="292929"/>
              <w:bottom w:val="single" w:sz="4" w:space="0" w:color="292929"/>
            </w:tcBorders>
            <w:shd w:val="clear" w:color="auto" w:fill="EAEAEA"/>
          </w:tcPr>
          <w:p w14:paraId="79D7F604" w14:textId="77777777" w:rsidR="00000000" w:rsidRDefault="00453E33">
            <w:pPr>
              <w:pStyle w:val="Normalindentado2"/>
              <w:ind w:left="0"/>
            </w:pPr>
            <w:r>
              <w:t>Formación</w:t>
            </w:r>
          </w:p>
        </w:tc>
        <w:tc>
          <w:tcPr>
            <w:tcW w:w="5454" w:type="dxa"/>
            <w:tcBorders>
              <w:top w:val="single" w:sz="4" w:space="0" w:color="292929"/>
              <w:left w:val="double" w:sz="6" w:space="0" w:color="292929"/>
              <w:bottom w:val="single" w:sz="4" w:space="0" w:color="292929"/>
              <w:right w:val="single" w:sz="4" w:space="0" w:color="292929"/>
            </w:tcBorders>
          </w:tcPr>
          <w:p w14:paraId="6D05FE79" w14:textId="77777777" w:rsidR="00000000" w:rsidRDefault="00453E33">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r w:rsidR="00000000" w14:paraId="61E3AFBA" w14:textId="77777777">
        <w:tc>
          <w:tcPr>
            <w:tcW w:w="2517" w:type="dxa"/>
            <w:tcBorders>
              <w:top w:val="single" w:sz="4" w:space="0" w:color="292929"/>
              <w:left w:val="single" w:sz="4" w:space="0" w:color="292929"/>
              <w:bottom w:val="single" w:sz="4" w:space="0" w:color="292929"/>
            </w:tcBorders>
            <w:shd w:val="clear" w:color="auto" w:fill="EAEAEA"/>
          </w:tcPr>
          <w:p w14:paraId="18C06BA6" w14:textId="77777777" w:rsidR="00000000" w:rsidRDefault="00453E33">
            <w:pPr>
              <w:pStyle w:val="Normalindentado2"/>
              <w:ind w:left="0"/>
            </w:pPr>
            <w:r>
              <w:t>Habilidades</w:t>
            </w:r>
          </w:p>
        </w:tc>
        <w:tc>
          <w:tcPr>
            <w:tcW w:w="5454" w:type="dxa"/>
            <w:tcBorders>
              <w:top w:val="single" w:sz="4" w:space="0" w:color="292929"/>
              <w:left w:val="double" w:sz="6" w:space="0" w:color="292929"/>
              <w:bottom w:val="single" w:sz="4" w:space="0" w:color="292929"/>
              <w:right w:val="single" w:sz="4" w:space="0" w:color="292929"/>
            </w:tcBorders>
          </w:tcPr>
          <w:p w14:paraId="28EE87FD" w14:textId="77777777" w:rsidR="00000000" w:rsidRDefault="00453E33">
            <w:pPr>
              <w:pStyle w:val="Normalindentado2"/>
              <w:ind w:left="0"/>
            </w:pPr>
            <w:r>
              <w:fldChar w:fldCharType="begin"/>
            </w:r>
            <w:r>
              <w:instrText xml:space="preserve"> MACROBUTTON NoMacro [Inserte aquí el texto</w:instrText>
            </w:r>
            <w:r>
              <w:instrText>]</w:instrText>
            </w:r>
            <w:r>
              <w:fldChar w:fldCharType="separate"/>
            </w:r>
            <w:r>
              <w:t>[Inserte aquí el texto]</w:t>
            </w:r>
            <w:r>
              <w:fldChar w:fldCharType="end"/>
            </w:r>
          </w:p>
        </w:tc>
      </w:tr>
      <w:tr w:rsidR="00000000" w14:paraId="4BFC917B" w14:textId="77777777">
        <w:tc>
          <w:tcPr>
            <w:tcW w:w="2517" w:type="dxa"/>
            <w:tcBorders>
              <w:top w:val="single" w:sz="4" w:space="0" w:color="292929"/>
              <w:left w:val="single" w:sz="4" w:space="0" w:color="292929"/>
              <w:bottom w:val="single" w:sz="4" w:space="0" w:color="292929"/>
            </w:tcBorders>
            <w:shd w:val="clear" w:color="auto" w:fill="EAEAEA"/>
          </w:tcPr>
          <w:p w14:paraId="76D962F6" w14:textId="77777777" w:rsidR="00000000" w:rsidRDefault="00453E33">
            <w:pPr>
              <w:pStyle w:val="Normalindentado2"/>
              <w:ind w:left="0"/>
            </w:pPr>
            <w:r>
              <w:t>Actividades</w:t>
            </w:r>
          </w:p>
        </w:tc>
        <w:tc>
          <w:tcPr>
            <w:tcW w:w="5454" w:type="dxa"/>
            <w:tcBorders>
              <w:top w:val="single" w:sz="4" w:space="0" w:color="292929"/>
              <w:left w:val="double" w:sz="6" w:space="0" w:color="292929"/>
              <w:bottom w:val="single" w:sz="4" w:space="0" w:color="292929"/>
              <w:right w:val="single" w:sz="4" w:space="0" w:color="292929"/>
            </w:tcBorders>
          </w:tcPr>
          <w:p w14:paraId="0CB662E5" w14:textId="77777777" w:rsidR="00000000" w:rsidRDefault="00453E33">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bl>
    <w:p w14:paraId="3365EE8E" w14:textId="77777777" w:rsidR="00000000" w:rsidRDefault="00453E33">
      <w:pPr>
        <w:pStyle w:val="guiazul"/>
        <w:ind w:left="708"/>
      </w:pPr>
    </w:p>
    <w:p w14:paraId="687D9360" w14:textId="77777777" w:rsidR="00000000" w:rsidRDefault="00453E33">
      <w:pPr>
        <w:pStyle w:val="guiazul"/>
        <w:ind w:left="708"/>
      </w:pPr>
      <w:r>
        <w:t>Descripción de  los usuarios del producto, incluyendo nivel educacional, experiencia y experiencia técnica.</w:t>
      </w:r>
    </w:p>
    <w:p w14:paraId="348BC941" w14:textId="77777777" w:rsidR="00000000" w:rsidRDefault="00453E33">
      <w:pPr>
        <w:pStyle w:val="Ttulo2"/>
      </w:pPr>
      <w:bookmarkStart w:id="11" w:name="__RefHeading___Toc33411070"/>
      <w:bookmarkEnd w:id="11"/>
      <w:r>
        <w:lastRenderedPageBreak/>
        <w:t>Restricciones</w:t>
      </w:r>
    </w:p>
    <w:p w14:paraId="71B4945B" w14:textId="77777777" w:rsidR="00000000" w:rsidRDefault="00453E33">
      <w:pPr>
        <w:pStyle w:val="Normalindentado2"/>
      </w:pPr>
      <w:r>
        <w:fldChar w:fldCharType="begin"/>
      </w:r>
      <w:r>
        <w:instrText xml:space="preserve"> MACROBUTTON NoMacro</w:instrText>
      </w:r>
      <w:r>
        <w:instrText xml:space="preserve"> [Inserte aquí el texto]</w:instrText>
      </w:r>
      <w:r>
        <w:fldChar w:fldCharType="separate"/>
      </w:r>
      <w:r>
        <w:t>[Inserte aquí el texto]</w:t>
      </w:r>
      <w:r>
        <w:fldChar w:fldCharType="end"/>
      </w:r>
    </w:p>
    <w:p w14:paraId="37AC6DC8" w14:textId="77777777" w:rsidR="00000000" w:rsidRDefault="00453E33">
      <w:pPr>
        <w:pStyle w:val="guiazul"/>
        <w:ind w:left="600"/>
      </w:pPr>
      <w:r>
        <w:t>Descripción de aquellas limitaciones a tener en cuenta a la hora de diseñar y desarrollar el sistema, tales como el empleo de determinadas metodologías de desarrollo, lenguajes de programación, normas parti</w:t>
      </w:r>
      <w:r>
        <w:t>culares, restricciones de hardware, de sistema operativo etc.</w:t>
      </w:r>
    </w:p>
    <w:p w14:paraId="6CFC5BE8" w14:textId="77777777" w:rsidR="00000000" w:rsidRDefault="00453E33">
      <w:pPr>
        <w:pStyle w:val="Ttulo2"/>
      </w:pPr>
      <w:bookmarkStart w:id="12" w:name="__RefHeading___Toc33411071"/>
      <w:bookmarkEnd w:id="12"/>
      <w:r>
        <w:t>Suposiciones y dependencias</w:t>
      </w:r>
    </w:p>
    <w:p w14:paraId="285ED3B6" w14:textId="77777777" w:rsidR="00000000" w:rsidRDefault="00453E33">
      <w:pPr>
        <w:pStyle w:val="Normalindentado2"/>
      </w:pPr>
      <w:r>
        <w:fldChar w:fldCharType="begin"/>
      </w:r>
      <w:r>
        <w:instrText xml:space="preserve"> MACROBUTTON NoMacro </w:instrText>
      </w:r>
      <w:r>
        <w:instrText>[Inserte aquí el texto]</w:instrText>
      </w:r>
      <w:r>
        <w:fldChar w:fldCharType="separate"/>
      </w:r>
      <w:r>
        <w:t>[Inserte aquí el texto]</w:t>
      </w:r>
      <w:r>
        <w:fldChar w:fldCharType="end"/>
      </w:r>
    </w:p>
    <w:p w14:paraId="58ECAD7B" w14:textId="77777777" w:rsidR="00000000" w:rsidRDefault="00453E33">
      <w:pPr>
        <w:pStyle w:val="guiazul"/>
        <w:ind w:left="600"/>
      </w:pPr>
      <w:r>
        <w:t xml:space="preserve">Descripción de aquellos factores que, si cambian, pueden afectar a los requisitos. Por ejemplo </w:t>
      </w:r>
      <w:r>
        <w:t>una asunción puede ser que determinado sistema operativo está disponible para el hardware requerido. De hecho, si el sistema operativo no estuviera disponible, la SRS debería modificarse</w:t>
      </w:r>
      <w:r>
        <w:rPr>
          <w:i w:val="0"/>
          <w:iCs/>
        </w:rPr>
        <w:t>.</w:t>
      </w:r>
    </w:p>
    <w:p w14:paraId="0AC822A6" w14:textId="77777777" w:rsidR="00000000" w:rsidRDefault="00453E33">
      <w:pPr>
        <w:pStyle w:val="Ttulo2"/>
      </w:pPr>
      <w:bookmarkStart w:id="13" w:name="__RefHeading___Toc33411072"/>
      <w:bookmarkEnd w:id="13"/>
      <w:r>
        <w:t>Evolución previsible del sistema</w:t>
      </w:r>
    </w:p>
    <w:p w14:paraId="3AE6016A" w14:textId="77777777" w:rsidR="00000000" w:rsidRDefault="00453E33">
      <w:pPr>
        <w:pStyle w:val="Normalindentado2"/>
      </w:pPr>
      <w:r>
        <w:fldChar w:fldCharType="begin"/>
      </w:r>
      <w:r>
        <w:instrText xml:space="preserve"> MACROBUTTON NoMacro [Inserte aquí</w:instrText>
      </w:r>
      <w:r>
        <w:instrText xml:space="preserve"> el texto]</w:instrText>
      </w:r>
      <w:r>
        <w:fldChar w:fldCharType="separate"/>
      </w:r>
      <w:r>
        <w:t>[Inserte aquí el texto]</w:t>
      </w:r>
      <w:r>
        <w:fldChar w:fldCharType="end"/>
      </w:r>
    </w:p>
    <w:p w14:paraId="24D10172" w14:textId="77777777" w:rsidR="00000000" w:rsidRDefault="00453E33">
      <w:pPr>
        <w:pStyle w:val="guiazul"/>
        <w:ind w:left="600"/>
      </w:pPr>
      <w:r>
        <w:t>Identificación de futuras mejoras al sistema, que podrán analizarse e implem</w:t>
      </w:r>
      <w:r>
        <w:t>entarse en un futuro.</w:t>
      </w:r>
    </w:p>
    <w:p w14:paraId="01314643" w14:textId="77777777" w:rsidR="00000000" w:rsidRDefault="00453E33">
      <w:pPr>
        <w:pStyle w:val="Ttulo1"/>
      </w:pPr>
      <w:bookmarkStart w:id="14" w:name="__RefHeading___Toc33411073"/>
      <w:bookmarkEnd w:id="14"/>
      <w:r>
        <w:t>Requisitos específicos</w:t>
      </w:r>
    </w:p>
    <w:p w14:paraId="5A6135A1" w14:textId="77777777" w:rsidR="00000000" w:rsidRDefault="00453E33">
      <w:pPr>
        <w:pStyle w:val="guiazul"/>
        <w:ind w:left="360"/>
      </w:pPr>
      <w:r>
        <w:t xml:space="preserve">Esta es la sección más extensa y más importante del documento. </w:t>
      </w:r>
    </w:p>
    <w:p w14:paraId="5E5351A8" w14:textId="77777777" w:rsidR="00000000" w:rsidRDefault="00453E33">
      <w:pPr>
        <w:pStyle w:val="guiazul"/>
        <w:ind w:left="360"/>
      </w:pPr>
      <w:r>
        <w:t>Debe contener una lista detallada y</w:t>
      </w:r>
      <w:r>
        <w:t xml:space="preserve"> completa de los requisitos que debe cumplir el sistema a desarrollar. El nivel de detalle de los requisitos debe ser el suficiente para que el equipo de desarrollo pueda diseñar un sistema que satisfaga los requisitos y los encargados de las pruebas pueda</w:t>
      </w:r>
      <w:r>
        <w:t>n determinar si éstos se satisfacen.</w:t>
      </w:r>
    </w:p>
    <w:p w14:paraId="3D707C1D" w14:textId="77777777" w:rsidR="00000000" w:rsidRDefault="00453E33">
      <w:pPr>
        <w:pStyle w:val="guiazul"/>
        <w:ind w:left="360"/>
      </w:pPr>
    </w:p>
    <w:p w14:paraId="1F563576" w14:textId="77777777" w:rsidR="00000000" w:rsidRPr="00F417D2" w:rsidRDefault="00453E33">
      <w:pPr>
        <w:pStyle w:val="guiazul"/>
        <w:ind w:left="360"/>
        <w:rPr>
          <w:lang w:val="es-419"/>
        </w:rPr>
      </w:pPr>
      <w:r>
        <w:t>Los requisitos se dispondrán en forma de listas numeradas para su identifi</w:t>
      </w:r>
      <w:r>
        <w:t xml:space="preserve">cación, seguimiento, trazabilidad y validación (ej. </w:t>
      </w:r>
      <w:r w:rsidRPr="00F417D2">
        <w:rPr>
          <w:lang w:val="es-419"/>
        </w:rPr>
        <w:t>RF 10, RF 10.1, RF 10.2,...).</w:t>
      </w:r>
    </w:p>
    <w:p w14:paraId="494DA9F0" w14:textId="77777777" w:rsidR="00000000" w:rsidRPr="00F417D2" w:rsidRDefault="00453E33">
      <w:pPr>
        <w:pStyle w:val="guiazul"/>
        <w:ind w:left="360"/>
        <w:rPr>
          <w:lang w:val="es-419"/>
        </w:rPr>
      </w:pPr>
    </w:p>
    <w:p w14:paraId="437D2D43" w14:textId="77777777" w:rsidR="00000000" w:rsidRDefault="00453E33">
      <w:pPr>
        <w:pStyle w:val="guiazul"/>
        <w:ind w:left="360"/>
      </w:pPr>
      <w:r>
        <w:t>Para cada requisito debe completarse la siguiente tabla:</w:t>
      </w:r>
    </w:p>
    <w:p w14:paraId="343E2B59" w14:textId="77777777" w:rsidR="00000000" w:rsidRDefault="00453E33">
      <w:pPr>
        <w:pStyle w:val="guiazul"/>
        <w:ind w:left="360"/>
      </w:pPr>
    </w:p>
    <w:tbl>
      <w:tblPr>
        <w:tblW w:w="0" w:type="auto"/>
        <w:tblInd w:w="425" w:type="dxa"/>
        <w:tblLayout w:type="fixed"/>
        <w:tblCellMar>
          <w:left w:w="40" w:type="dxa"/>
          <w:bottom w:w="17" w:type="dxa"/>
          <w:right w:w="40" w:type="dxa"/>
        </w:tblCellMar>
        <w:tblLook w:val="0000" w:firstRow="0" w:lastRow="0" w:firstColumn="0" w:lastColumn="0" w:noHBand="0" w:noVBand="0"/>
      </w:tblPr>
      <w:tblGrid>
        <w:gridCol w:w="2490"/>
        <w:gridCol w:w="1800"/>
        <w:gridCol w:w="1980"/>
        <w:gridCol w:w="1894"/>
      </w:tblGrid>
      <w:tr w:rsidR="00000000" w14:paraId="7F27CD3D" w14:textId="77777777">
        <w:tc>
          <w:tcPr>
            <w:tcW w:w="2490" w:type="dxa"/>
            <w:tcBorders>
              <w:top w:val="single" w:sz="4" w:space="0" w:color="000000"/>
              <w:left w:val="single" w:sz="4" w:space="0" w:color="000000"/>
              <w:bottom w:val="single" w:sz="4" w:space="0" w:color="000000"/>
            </w:tcBorders>
            <w:shd w:val="clear" w:color="auto" w:fill="EAEAEA"/>
          </w:tcPr>
          <w:p w14:paraId="5011BE29" w14:textId="77777777" w:rsidR="00000000" w:rsidRDefault="00453E33">
            <w:pPr>
              <w:pStyle w:val="guiazul"/>
            </w:pPr>
            <w:r>
              <w:rPr>
                <w:i w:val="0"/>
                <w:iCs/>
                <w:color w:val="auto"/>
              </w:rPr>
              <w:t>Núm</w:t>
            </w:r>
            <w:r>
              <w:rPr>
                <w:i w:val="0"/>
                <w:iCs/>
                <w:color w:val="auto"/>
              </w:rPr>
              <w:t>ero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53B91A03" w14:textId="77777777" w:rsidR="00000000" w:rsidRDefault="00453E33">
            <w:pPr>
              <w:pStyle w:val="Normalindentado1"/>
              <w:ind w:left="0"/>
            </w:pPr>
            <w:r>
              <w:fldChar w:fldCharType="begin"/>
            </w:r>
            <w:r>
              <w:instrText xml:space="preserve"> MACROBUTTON NoMacro [Inserte aquí el texto]</w:instrText>
            </w:r>
            <w:r>
              <w:fldChar w:fldCharType="separate"/>
            </w:r>
            <w:r>
              <w:t>[Inserte aquí el texto]</w:t>
            </w:r>
            <w:r>
              <w:fldChar w:fldCharType="end"/>
            </w:r>
          </w:p>
        </w:tc>
      </w:tr>
      <w:tr w:rsidR="00000000" w14:paraId="5B3A9CD9" w14:textId="77777777">
        <w:tc>
          <w:tcPr>
            <w:tcW w:w="2490" w:type="dxa"/>
            <w:tcBorders>
              <w:top w:val="single" w:sz="4" w:space="0" w:color="000000"/>
              <w:left w:val="single" w:sz="4" w:space="0" w:color="000000"/>
              <w:bottom w:val="single" w:sz="4" w:space="0" w:color="000000"/>
            </w:tcBorders>
            <w:shd w:val="clear" w:color="auto" w:fill="EAEAEA"/>
          </w:tcPr>
          <w:p w14:paraId="34F9896F" w14:textId="77777777" w:rsidR="00000000" w:rsidRDefault="00453E33">
            <w:pPr>
              <w:pStyle w:val="guiazul"/>
            </w:pPr>
            <w:r>
              <w:rPr>
                <w:i w:val="0"/>
                <w:iCs/>
                <w:color w:val="auto"/>
              </w:rPr>
              <w:t>Nombre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641A2CEE" w14:textId="77777777" w:rsidR="00000000" w:rsidRDefault="00453E33">
            <w:pPr>
              <w:pStyle w:val="Normalindentado1"/>
              <w:ind w:left="0"/>
            </w:pPr>
            <w:r>
              <w:fldChar w:fldCharType="begin"/>
            </w:r>
            <w:r>
              <w:instrText xml:space="preserve"> MACROBUTTON NoMacro [Inserte aquí el texto]</w:instrText>
            </w:r>
            <w:r>
              <w:fldChar w:fldCharType="separate"/>
            </w:r>
            <w:r>
              <w:t>[Inserte aquí el texto]</w:t>
            </w:r>
            <w:r>
              <w:fldChar w:fldCharType="end"/>
            </w:r>
          </w:p>
        </w:tc>
      </w:tr>
      <w:tr w:rsidR="00000000" w14:paraId="6A3C4FE4" w14:textId="77777777">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72A00A5E" w14:textId="77777777" w:rsidR="00000000" w:rsidRDefault="00453E33">
            <w:pPr>
              <w:pStyle w:val="guiazul"/>
            </w:pPr>
            <w:r>
              <w:rPr>
                <w:i w:val="0"/>
                <w:iCs/>
                <w:color w:val="auto"/>
              </w:rPr>
              <w:t>Tipo</w:t>
            </w:r>
          </w:p>
        </w:tc>
        <w:bookmarkStart w:id="15" w:name="__Fieldmark__0_899025772"/>
        <w:tc>
          <w:tcPr>
            <w:tcW w:w="1800" w:type="dxa"/>
            <w:tcBorders>
              <w:top w:val="single" w:sz="4" w:space="0" w:color="000000"/>
              <w:left w:val="double" w:sz="4" w:space="0" w:color="000000"/>
              <w:bottom w:val="single" w:sz="4" w:space="0" w:color="000000"/>
            </w:tcBorders>
          </w:tcPr>
          <w:p w14:paraId="00BABAAD" w14:textId="77777777" w:rsidR="00000000" w:rsidRDefault="00453E33">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end"/>
            </w:r>
            <w:bookmarkEnd w:id="15"/>
            <w:r>
              <w:t xml:space="preserve"> Requisito</w:t>
            </w:r>
          </w:p>
        </w:tc>
        <w:bookmarkStart w:id="16" w:name="__Fieldmark__1_899025772"/>
        <w:tc>
          <w:tcPr>
            <w:tcW w:w="3874" w:type="dxa"/>
            <w:gridSpan w:val="2"/>
            <w:tcBorders>
              <w:top w:val="single" w:sz="4" w:space="0" w:color="000000"/>
              <w:bottom w:val="single" w:sz="4" w:space="0" w:color="000000"/>
              <w:right w:val="single" w:sz="4" w:space="0" w:color="000000"/>
            </w:tcBorders>
          </w:tcPr>
          <w:p w14:paraId="16984283" w14:textId="77777777" w:rsidR="00000000" w:rsidRDefault="00453E33">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end"/>
            </w:r>
            <w:bookmarkEnd w:id="16"/>
            <w:r>
              <w:t xml:space="preserve"> Restricción</w:t>
            </w:r>
          </w:p>
        </w:tc>
      </w:tr>
      <w:tr w:rsidR="00000000" w14:paraId="41A46F51" w14:textId="77777777">
        <w:tc>
          <w:tcPr>
            <w:tcW w:w="2490" w:type="dxa"/>
            <w:tcBorders>
              <w:top w:val="single" w:sz="4" w:space="0" w:color="000000"/>
              <w:left w:val="single" w:sz="4" w:space="0" w:color="000000"/>
              <w:bottom w:val="single" w:sz="4" w:space="0" w:color="000000"/>
            </w:tcBorders>
            <w:shd w:val="clear" w:color="auto" w:fill="EAEAEA"/>
          </w:tcPr>
          <w:p w14:paraId="26D1BAEE" w14:textId="77777777" w:rsidR="00000000" w:rsidRDefault="00453E33">
            <w:pPr>
              <w:pStyle w:val="guiazul"/>
            </w:pPr>
            <w:r>
              <w:rPr>
                <w:i w:val="0"/>
                <w:iCs/>
                <w:color w:val="auto"/>
              </w:rPr>
              <w:t xml:space="preserve">Fuente del </w:t>
            </w:r>
            <w:r>
              <w:rPr>
                <w:i w:val="0"/>
                <w:iCs/>
                <w:color w:val="auto"/>
              </w:rPr>
              <w:t>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56FCF734" w14:textId="77777777" w:rsidR="00000000" w:rsidRDefault="00453E33">
            <w:pPr>
              <w:pStyle w:val="Normalindentado1"/>
              <w:ind w:left="0"/>
            </w:pPr>
            <w:r>
              <w:fldChar w:fldCharType="begin"/>
            </w:r>
            <w:r>
              <w:instrText xml:space="preserve"> MACROBUTTON NoMacro [Inserte aquí el texto]</w:instrText>
            </w:r>
            <w:r>
              <w:fldChar w:fldCharType="separate"/>
            </w:r>
            <w:r>
              <w:t>[Inserte aquí el texto]</w:t>
            </w:r>
            <w:r>
              <w:fldChar w:fldCharType="end"/>
            </w:r>
          </w:p>
        </w:tc>
      </w:tr>
      <w:tr w:rsidR="00000000" w14:paraId="380645AB" w14:textId="77777777">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5C4F3FB4" w14:textId="77777777" w:rsidR="00000000" w:rsidRDefault="00453E33">
            <w:pPr>
              <w:pStyle w:val="guiazul"/>
            </w:pPr>
            <w:r>
              <w:rPr>
                <w:i w:val="0"/>
                <w:iCs/>
                <w:color w:val="auto"/>
              </w:rPr>
              <w:t>Prioridad del requisito</w:t>
            </w:r>
          </w:p>
        </w:tc>
        <w:bookmarkStart w:id="17" w:name="__Fieldmark__2_899025772"/>
        <w:tc>
          <w:tcPr>
            <w:tcW w:w="1800" w:type="dxa"/>
            <w:tcBorders>
              <w:top w:val="single" w:sz="4" w:space="0" w:color="000000"/>
              <w:left w:val="double" w:sz="4" w:space="0" w:color="000000"/>
              <w:bottom w:val="single" w:sz="4" w:space="0" w:color="000000"/>
            </w:tcBorders>
          </w:tcPr>
          <w:p w14:paraId="674BCEF4" w14:textId="77777777" w:rsidR="00000000" w:rsidRDefault="00453E33">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end"/>
            </w:r>
            <w:bookmarkEnd w:id="17"/>
            <w:r>
              <w:t xml:space="preserve"> Alta/Esencial</w:t>
            </w:r>
          </w:p>
        </w:tc>
        <w:bookmarkStart w:id="18" w:name="__Fieldmark__3_899025772"/>
        <w:tc>
          <w:tcPr>
            <w:tcW w:w="1980" w:type="dxa"/>
            <w:tcBorders>
              <w:top w:val="single" w:sz="4" w:space="0" w:color="000000"/>
              <w:bottom w:val="single" w:sz="4" w:space="0" w:color="000000"/>
            </w:tcBorders>
          </w:tcPr>
          <w:p w14:paraId="624F5C6D" w14:textId="77777777" w:rsidR="00000000" w:rsidRDefault="00453E33">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end"/>
            </w:r>
            <w:bookmarkEnd w:id="18"/>
            <w:r>
              <w:t xml:space="preserve"> Media/Deseado</w:t>
            </w:r>
          </w:p>
        </w:tc>
        <w:bookmarkStart w:id="19" w:name="__Fieldmark__4_899025772"/>
        <w:tc>
          <w:tcPr>
            <w:tcW w:w="1894" w:type="dxa"/>
            <w:tcBorders>
              <w:top w:val="single" w:sz="4" w:space="0" w:color="000000"/>
              <w:bottom w:val="single" w:sz="4" w:space="0" w:color="000000"/>
              <w:right w:val="single" w:sz="4" w:space="0" w:color="000000"/>
            </w:tcBorders>
          </w:tcPr>
          <w:p w14:paraId="1999B01F" w14:textId="77777777" w:rsidR="00000000" w:rsidRDefault="00453E33">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end"/>
            </w:r>
            <w:bookmarkEnd w:id="19"/>
            <w:r>
              <w:t xml:space="preserve"> Baja/ Opcional</w:t>
            </w:r>
          </w:p>
        </w:tc>
      </w:tr>
    </w:tbl>
    <w:p w14:paraId="63AB71A2" w14:textId="77777777" w:rsidR="00000000" w:rsidRDefault="00453E33">
      <w:pPr>
        <w:pStyle w:val="guiazul"/>
        <w:ind w:left="360"/>
      </w:pPr>
    </w:p>
    <w:p w14:paraId="43333CC0" w14:textId="77777777" w:rsidR="00000000" w:rsidRDefault="00453E33">
      <w:pPr>
        <w:pStyle w:val="guiazul"/>
        <w:ind w:left="360"/>
      </w:pPr>
      <w:r>
        <w:t>y realizar a continuación la descripción del requis</w:t>
      </w:r>
      <w:r>
        <w:t>ito</w:t>
      </w:r>
    </w:p>
    <w:p w14:paraId="1FAE76FB" w14:textId="77777777" w:rsidR="00000000" w:rsidRDefault="00453E33">
      <w:pPr>
        <w:pStyle w:val="guiazul"/>
        <w:ind w:left="360"/>
      </w:pPr>
    </w:p>
    <w:p w14:paraId="03173DE0" w14:textId="77777777" w:rsidR="00000000" w:rsidRDefault="00453E33">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2DAD60D1" w14:textId="77777777" w:rsidR="00000000" w:rsidRDefault="00453E33">
      <w:pPr>
        <w:pStyle w:val="Ttulo2"/>
      </w:pPr>
      <w:bookmarkStart w:id="20" w:name="__RefHeading___Toc33411074"/>
      <w:bookmarkEnd w:id="20"/>
      <w:r>
        <w:t>Requisitos comunes de los interfaces</w:t>
      </w:r>
    </w:p>
    <w:p w14:paraId="6F67EC5F" w14:textId="77777777" w:rsidR="00000000" w:rsidRDefault="00453E33">
      <w:pPr>
        <w:pStyle w:val="Normalindentado2"/>
      </w:pPr>
      <w:r>
        <w:fldChar w:fldCharType="begin"/>
      </w:r>
      <w:r>
        <w:instrText xml:space="preserve"> MA</w:instrText>
      </w:r>
      <w:r>
        <w:instrText>CROBUTTON NoMacro [Inserte aquí el texto]</w:instrText>
      </w:r>
      <w:r>
        <w:fldChar w:fldCharType="separate"/>
      </w:r>
      <w:r>
        <w:t>[Inserte aquí el texto]</w:t>
      </w:r>
      <w:r>
        <w:fldChar w:fldCharType="end"/>
      </w:r>
    </w:p>
    <w:p w14:paraId="00E3DD12" w14:textId="77777777" w:rsidR="00000000" w:rsidRDefault="00453E33">
      <w:pPr>
        <w:pStyle w:val="guiazul"/>
        <w:ind w:firstLine="600"/>
      </w:pPr>
      <w:r>
        <w:t>Descripción detallada de todas las entradas y salidas del sistema de software.</w:t>
      </w:r>
    </w:p>
    <w:p w14:paraId="40A4A606" w14:textId="77777777" w:rsidR="00000000" w:rsidRDefault="00453E33">
      <w:pPr>
        <w:pStyle w:val="Ttulo3"/>
      </w:pPr>
      <w:bookmarkStart w:id="21" w:name="__RefHeading___Toc33411075"/>
      <w:bookmarkEnd w:id="21"/>
      <w:r>
        <w:t>Interfaces de usuario</w:t>
      </w:r>
    </w:p>
    <w:p w14:paraId="07820DA6" w14:textId="77777777" w:rsidR="00000000" w:rsidRDefault="00453E33">
      <w:pPr>
        <w:pStyle w:val="Normalindentado3"/>
      </w:pPr>
      <w:r>
        <w:fldChar w:fldCharType="begin"/>
      </w:r>
      <w:r>
        <w:instrText xml:space="preserve"> MACROBUTTON NoMacro [Inserte aquí </w:instrText>
      </w:r>
      <w:r>
        <w:instrText>el texto]</w:instrText>
      </w:r>
      <w:r>
        <w:fldChar w:fldCharType="separate"/>
      </w:r>
      <w:r>
        <w:t>[Inserte aquí el texto]</w:t>
      </w:r>
      <w:r>
        <w:fldChar w:fldCharType="end"/>
      </w:r>
    </w:p>
    <w:p w14:paraId="2352539A" w14:textId="77777777" w:rsidR="00000000" w:rsidRDefault="00453E33">
      <w:pPr>
        <w:pStyle w:val="guiazul"/>
        <w:ind w:left="1200"/>
      </w:pPr>
      <w:r>
        <w:t>Describir  los re</w:t>
      </w:r>
      <w:r>
        <w:t xml:space="preserve">quisitos del interfaz de usuario para el producto. Esto puede estar en la forma de descripciones del texto o pantallas del interfaz. Por ejemplo posiblemente el cliente ha especificado el estilo y los colores del producto. Describa exacto cómo el producto </w:t>
      </w:r>
      <w:r>
        <w:t>aparecerá a su usuario previsto.</w:t>
      </w:r>
    </w:p>
    <w:p w14:paraId="285DFA90" w14:textId="77777777" w:rsidR="00000000" w:rsidRDefault="00453E33">
      <w:pPr>
        <w:pStyle w:val="Ttulo3"/>
      </w:pPr>
      <w:bookmarkStart w:id="22" w:name="__RefHeading___Toc33411076"/>
      <w:bookmarkEnd w:id="22"/>
      <w:r>
        <w:lastRenderedPageBreak/>
        <w:t>Interfaces de hardware</w:t>
      </w:r>
    </w:p>
    <w:p w14:paraId="386221F5" w14:textId="77777777" w:rsidR="00000000" w:rsidRDefault="00453E33">
      <w:pPr>
        <w:pStyle w:val="Normalindentado3"/>
      </w:pPr>
      <w:r>
        <w:fldChar w:fldCharType="begin"/>
      </w:r>
      <w:r>
        <w:instrText xml:space="preserve"> MACROBUTTON NoMacro [Inserte aquí el texto]</w:instrText>
      </w:r>
      <w:r>
        <w:fldChar w:fldCharType="separate"/>
      </w:r>
      <w:r>
        <w:t>[Inserte aquí el texto]</w:t>
      </w:r>
      <w:r>
        <w:fldChar w:fldCharType="end"/>
      </w:r>
    </w:p>
    <w:p w14:paraId="27BD7DF6" w14:textId="77777777" w:rsidR="00000000" w:rsidRDefault="00453E33">
      <w:pPr>
        <w:pStyle w:val="guiazul"/>
        <w:ind w:left="1200"/>
        <w:rPr>
          <w:lang w:val="fr-FR"/>
        </w:rPr>
      </w:pPr>
      <w:r>
        <w:t xml:space="preserve">Especificar las características lógicas para cada interfaz entre el producto </w:t>
      </w:r>
      <w:r>
        <w:t>y los componentes de hardware del sistema. Se inclui</w:t>
      </w:r>
      <w:r>
        <w:t>rán características de configuración.</w:t>
      </w:r>
    </w:p>
    <w:p w14:paraId="2B96048F" w14:textId="77777777" w:rsidR="00000000" w:rsidRDefault="00453E33">
      <w:pPr>
        <w:pStyle w:val="Ttulo3"/>
      </w:pPr>
      <w:bookmarkStart w:id="23" w:name="__RefHeading___Toc33411077"/>
      <w:bookmarkEnd w:id="23"/>
      <w:r>
        <w:rPr>
          <w:lang w:val="fr-FR"/>
        </w:rPr>
        <w:t>Interfaces de software</w:t>
      </w:r>
    </w:p>
    <w:p w14:paraId="3539B2A6" w14:textId="77777777" w:rsidR="00000000" w:rsidRDefault="00453E33">
      <w:pPr>
        <w:pStyle w:val="Normalindentado3"/>
      </w:pPr>
      <w:r>
        <w:fldChar w:fldCharType="begin"/>
      </w:r>
      <w:r>
        <w:instrText xml:space="preserve"> MACROBUTTON NoMacro [Inserte aquí el texto]</w:instrText>
      </w:r>
      <w:r>
        <w:fldChar w:fldCharType="separate"/>
      </w:r>
      <w:r>
        <w:t>[Inserte aquí el texto]</w:t>
      </w:r>
      <w:r>
        <w:fldChar w:fldCharType="end"/>
      </w:r>
    </w:p>
    <w:p w14:paraId="018755D6" w14:textId="77777777" w:rsidR="00000000" w:rsidRDefault="00453E33">
      <w:pPr>
        <w:pStyle w:val="guiazul"/>
        <w:ind w:left="1200"/>
      </w:pPr>
      <w:r>
        <w:t>Indicar si hay que integrar el producto con otros productos de software.</w:t>
      </w:r>
    </w:p>
    <w:p w14:paraId="3FF4A9D1" w14:textId="77777777" w:rsidR="00000000" w:rsidRDefault="00453E33">
      <w:pPr>
        <w:pStyle w:val="guiazul"/>
        <w:ind w:left="1200"/>
      </w:pPr>
      <w:r>
        <w:t>Para cada producto de software debe especificarse l</w:t>
      </w:r>
      <w:r>
        <w:t>o siguiente:</w:t>
      </w:r>
    </w:p>
    <w:p w14:paraId="28237DD0" w14:textId="77777777" w:rsidR="00000000" w:rsidRDefault="00453E33">
      <w:pPr>
        <w:pStyle w:val="guiazul"/>
        <w:numPr>
          <w:ilvl w:val="0"/>
          <w:numId w:val="3"/>
        </w:numPr>
      </w:pPr>
      <w:r>
        <w:t>Descripción del producto software utilizado</w:t>
      </w:r>
    </w:p>
    <w:p w14:paraId="749E4D0E" w14:textId="77777777" w:rsidR="00000000" w:rsidRDefault="00453E33">
      <w:pPr>
        <w:pStyle w:val="guiazul"/>
        <w:numPr>
          <w:ilvl w:val="0"/>
          <w:numId w:val="3"/>
        </w:numPr>
      </w:pPr>
      <w:r>
        <w:t>Propósito del interfaz</w:t>
      </w:r>
    </w:p>
    <w:p w14:paraId="77FF10A3" w14:textId="77777777" w:rsidR="00000000" w:rsidRDefault="00453E33">
      <w:pPr>
        <w:pStyle w:val="guiazul"/>
        <w:numPr>
          <w:ilvl w:val="0"/>
          <w:numId w:val="3"/>
        </w:numPr>
      </w:pPr>
      <w:r>
        <w:t>Definición del interfaz: contiendo y formato</w:t>
      </w:r>
    </w:p>
    <w:p w14:paraId="0F2E357A" w14:textId="77777777" w:rsidR="00000000" w:rsidRDefault="00453E33">
      <w:pPr>
        <w:pStyle w:val="Ttulo3"/>
      </w:pPr>
      <w:bookmarkStart w:id="24" w:name="__RefHeading___Toc33411078"/>
      <w:bookmarkEnd w:id="24"/>
      <w:r>
        <w:t>Interfaces de comunicación</w:t>
      </w:r>
    </w:p>
    <w:p w14:paraId="7AC65153" w14:textId="77777777" w:rsidR="00000000" w:rsidRDefault="00453E33">
      <w:pPr>
        <w:pStyle w:val="Normalindentado3"/>
      </w:pPr>
      <w:r>
        <w:fldChar w:fldCharType="begin"/>
      </w:r>
      <w:r>
        <w:instrText xml:space="preserve"> MACROBUTTON NoMacro [Inserte aquí el texto]</w:instrText>
      </w:r>
      <w:r>
        <w:fldChar w:fldCharType="separate"/>
      </w:r>
      <w:r>
        <w:t>[Inser</w:t>
      </w:r>
      <w:r>
        <w:t>te aquí el texto]</w:t>
      </w:r>
      <w:r>
        <w:fldChar w:fldCharType="end"/>
      </w:r>
    </w:p>
    <w:p w14:paraId="252ACC59" w14:textId="77777777" w:rsidR="00000000" w:rsidRDefault="00453E33">
      <w:pPr>
        <w:pStyle w:val="guiazul"/>
        <w:ind w:left="1200"/>
      </w:pPr>
      <w:r>
        <w:t>Describir los requisitos del inte</w:t>
      </w:r>
      <w:r>
        <w:t>rfaces de comunicación si hay comunicaciones con otros sistemas y cuales son las protocolos de comunicación.</w:t>
      </w:r>
    </w:p>
    <w:p w14:paraId="75EE3B16" w14:textId="77777777" w:rsidR="00000000" w:rsidRDefault="00453E33">
      <w:pPr>
        <w:pStyle w:val="Ttulo2"/>
      </w:pPr>
      <w:bookmarkStart w:id="25" w:name="__RefHeading___Toc33411079"/>
      <w:bookmarkEnd w:id="25"/>
      <w:r>
        <w:t>Requisitos funcionales</w:t>
      </w:r>
    </w:p>
    <w:p w14:paraId="4F5DA324" w14:textId="77777777" w:rsidR="00000000" w:rsidRDefault="00453E33">
      <w:pPr>
        <w:pStyle w:val="Normalindentado2"/>
      </w:pPr>
      <w:r>
        <w:fldChar w:fldCharType="begin"/>
      </w:r>
      <w:r>
        <w:instrText xml:space="preserve"> MACROBUTTON NoMacro [Inserte aquí el texto]</w:instrText>
      </w:r>
      <w:r>
        <w:fldChar w:fldCharType="separate"/>
      </w:r>
      <w:r>
        <w:t>[Inserte aquí el texto]</w:t>
      </w:r>
      <w:r>
        <w:fldChar w:fldCharType="end"/>
      </w:r>
    </w:p>
    <w:p w14:paraId="56488880" w14:textId="77777777" w:rsidR="00000000" w:rsidRDefault="00453E33">
      <w:pPr>
        <w:pStyle w:val="guiazul"/>
        <w:ind w:left="600"/>
      </w:pPr>
      <w:r>
        <w:t>Definición de acciones fundamentales que debe realiza</w:t>
      </w:r>
      <w:r>
        <w:t xml:space="preserve">r el software al recibir información, procesarla y producir resultados. </w:t>
      </w:r>
    </w:p>
    <w:p w14:paraId="37A969F9" w14:textId="77777777" w:rsidR="00000000" w:rsidRDefault="00453E33">
      <w:pPr>
        <w:pStyle w:val="guiazul"/>
        <w:ind w:left="600"/>
      </w:pPr>
      <w:r>
        <w:t>En ellas se incluye:</w:t>
      </w:r>
    </w:p>
    <w:p w14:paraId="79533644" w14:textId="77777777" w:rsidR="00000000" w:rsidRDefault="00453E33">
      <w:pPr>
        <w:pStyle w:val="guiazul"/>
        <w:numPr>
          <w:ilvl w:val="0"/>
          <w:numId w:val="2"/>
        </w:numPr>
      </w:pPr>
      <w:r>
        <w:t>Comprobación de validez de las entradas</w:t>
      </w:r>
    </w:p>
    <w:p w14:paraId="0855D37B" w14:textId="77777777" w:rsidR="00000000" w:rsidRDefault="00453E33">
      <w:pPr>
        <w:pStyle w:val="guiazul"/>
        <w:numPr>
          <w:ilvl w:val="0"/>
          <w:numId w:val="2"/>
        </w:numPr>
      </w:pPr>
      <w:r>
        <w:t>Secuencia exacta de operaciones</w:t>
      </w:r>
    </w:p>
    <w:p w14:paraId="5F9EC410" w14:textId="77777777" w:rsidR="00000000" w:rsidRDefault="00453E33">
      <w:pPr>
        <w:pStyle w:val="guiazul"/>
        <w:numPr>
          <w:ilvl w:val="0"/>
          <w:numId w:val="2"/>
        </w:numPr>
      </w:pPr>
      <w:r>
        <w:t>Respuesta a situaciones anormales (des</w:t>
      </w:r>
      <w:r>
        <w:t>bordamientos, comunicaciones, recuperación de errore</w:t>
      </w:r>
      <w:r>
        <w:t>s)</w:t>
      </w:r>
    </w:p>
    <w:p w14:paraId="68D4845C" w14:textId="77777777" w:rsidR="00000000" w:rsidRDefault="00453E33">
      <w:pPr>
        <w:pStyle w:val="guiazul"/>
        <w:numPr>
          <w:ilvl w:val="0"/>
          <w:numId w:val="2"/>
        </w:numPr>
      </w:pPr>
      <w:r>
        <w:t>Parámetros</w:t>
      </w:r>
    </w:p>
    <w:p w14:paraId="3BE6A280" w14:textId="77777777" w:rsidR="00000000" w:rsidRDefault="00453E33">
      <w:pPr>
        <w:pStyle w:val="guiazul"/>
        <w:numPr>
          <w:ilvl w:val="0"/>
          <w:numId w:val="2"/>
        </w:numPr>
      </w:pPr>
      <w:r>
        <w:t>Generación de salidas</w:t>
      </w:r>
    </w:p>
    <w:p w14:paraId="19F4E39E" w14:textId="77777777" w:rsidR="00000000" w:rsidRDefault="00453E33">
      <w:pPr>
        <w:pStyle w:val="guiazul"/>
        <w:numPr>
          <w:ilvl w:val="0"/>
          <w:numId w:val="2"/>
        </w:numPr>
      </w:pPr>
      <w:r>
        <w:t>Relaciones entre entradas y salidas (secuencias de entradas y salidas, formulas para la conversión de información)</w:t>
      </w:r>
    </w:p>
    <w:p w14:paraId="62CCD314" w14:textId="77777777" w:rsidR="00000000" w:rsidRDefault="00453E33">
      <w:pPr>
        <w:pStyle w:val="guiazul"/>
        <w:numPr>
          <w:ilvl w:val="0"/>
          <w:numId w:val="2"/>
        </w:numPr>
      </w:pPr>
      <w:r>
        <w:t xml:space="preserve">Especificación de los requisitos lógicos para la información que será  almacenada en base de datos (tipo </w:t>
      </w:r>
      <w:r>
        <w:t>de información, requerido)</w:t>
      </w:r>
    </w:p>
    <w:p w14:paraId="66CA8652" w14:textId="77777777" w:rsidR="00000000" w:rsidRDefault="00453E33">
      <w:pPr>
        <w:pStyle w:val="guiazul"/>
        <w:ind w:left="600"/>
      </w:pPr>
    </w:p>
    <w:p w14:paraId="028FF2C0" w14:textId="77777777" w:rsidR="00000000" w:rsidRDefault="00453E33">
      <w:pPr>
        <w:pStyle w:val="guiazul"/>
        <w:ind w:left="600"/>
      </w:pPr>
      <w:r>
        <w:t>Las requisitos funcionales pueden ser divididos en sub-secciones.</w:t>
      </w:r>
    </w:p>
    <w:p w14:paraId="676065FF" w14:textId="77777777" w:rsidR="00000000" w:rsidRDefault="00453E33">
      <w:pPr>
        <w:pStyle w:val="Ttulo3"/>
      </w:pPr>
      <w:bookmarkStart w:id="26" w:name="__RefHeading___Toc33411080"/>
      <w:bookmarkEnd w:id="26"/>
      <w:r>
        <w:t>Requisito funcional 1</w:t>
      </w:r>
    </w:p>
    <w:p w14:paraId="7835D4F5" w14:textId="77777777" w:rsidR="00000000" w:rsidRDefault="00453E33">
      <w:pPr>
        <w:pStyle w:val="Ttulo3"/>
      </w:pPr>
      <w:bookmarkStart w:id="27" w:name="__RefHeading___Toc33411081"/>
      <w:bookmarkEnd w:id="27"/>
      <w:r>
        <w:t>Requisito funcional 2</w:t>
      </w:r>
    </w:p>
    <w:p w14:paraId="4437AC5F" w14:textId="77777777" w:rsidR="00000000" w:rsidRDefault="00453E33">
      <w:pPr>
        <w:pStyle w:val="Ttulo3"/>
      </w:pPr>
      <w:bookmarkStart w:id="28" w:name="__RefHeading___Toc33411082"/>
      <w:bookmarkEnd w:id="28"/>
      <w:r>
        <w:t>Requisito funcional 3</w:t>
      </w:r>
    </w:p>
    <w:p w14:paraId="26DC8B9C" w14:textId="77777777" w:rsidR="00000000" w:rsidRDefault="00453E33">
      <w:pPr>
        <w:pStyle w:val="Ttulo3"/>
      </w:pPr>
      <w:bookmarkStart w:id="29" w:name="__RefHeading___Toc33411083"/>
      <w:bookmarkEnd w:id="29"/>
      <w:r>
        <w:t>Requisito funcional n</w:t>
      </w:r>
    </w:p>
    <w:p w14:paraId="75E4A401" w14:textId="77777777" w:rsidR="00000000" w:rsidRDefault="00453E33">
      <w:pPr>
        <w:pStyle w:val="Ttulo2"/>
      </w:pPr>
      <w:bookmarkStart w:id="30" w:name="__RefHeading___Toc33411084"/>
      <w:bookmarkEnd w:id="30"/>
      <w:r>
        <w:t>Requisitos no funciona</w:t>
      </w:r>
      <w:r>
        <w:t>les</w:t>
      </w:r>
    </w:p>
    <w:p w14:paraId="5F74AD60" w14:textId="77777777" w:rsidR="00000000" w:rsidRDefault="00453E33">
      <w:pPr>
        <w:pStyle w:val="Ttulo3"/>
      </w:pPr>
      <w:bookmarkStart w:id="31" w:name="__RefHeading___Toc33411085"/>
      <w:bookmarkEnd w:id="31"/>
      <w:r>
        <w:t>Requisitos de rendimiento</w:t>
      </w:r>
    </w:p>
    <w:p w14:paraId="1A2C3530" w14:textId="77777777" w:rsidR="00000000" w:rsidRDefault="00453E33">
      <w:pPr>
        <w:pStyle w:val="Normalindentado3"/>
      </w:pPr>
      <w:r>
        <w:fldChar w:fldCharType="begin"/>
      </w:r>
      <w:r>
        <w:instrText xml:space="preserve"> MACROBUTTON NoMacro </w:instrText>
      </w:r>
      <w:r>
        <w:instrText>[Inserte aquí el texto]</w:instrText>
      </w:r>
      <w:r>
        <w:fldChar w:fldCharType="separate"/>
      </w:r>
      <w:r>
        <w:t>[Inserte aquí el texto]</w:t>
      </w:r>
      <w:r>
        <w:fldChar w:fldCharType="end"/>
      </w:r>
    </w:p>
    <w:p w14:paraId="2D0128D6" w14:textId="77777777" w:rsidR="00000000" w:rsidRDefault="00453E33">
      <w:pPr>
        <w:pStyle w:val="guiazul"/>
        <w:ind w:left="1200"/>
      </w:pPr>
      <w:r>
        <w:t>Especificación de los requisitos relacionados con la carga que se espera tenga que soportar el sistema. Por ejemplo, el número de terminales, el número esperado de usuarios simultáneamente conectados, número</w:t>
      </w:r>
      <w:r>
        <w:t xml:space="preserve"> de transacciones por segundo que deberá soportar el sistema, etc.</w:t>
      </w:r>
    </w:p>
    <w:p w14:paraId="20886EA3" w14:textId="77777777" w:rsidR="00000000" w:rsidRDefault="00453E33">
      <w:pPr>
        <w:pStyle w:val="guiazul"/>
        <w:ind w:left="1200"/>
      </w:pPr>
      <w:r>
        <w:lastRenderedPageBreak/>
        <w:t>Todos estos requisitos deben ser mesurables. Por ejemplo, indicando “el 95% de las transacciones deben realizarse en menos de 1 segundo”,</w:t>
      </w:r>
      <w:r>
        <w:t xml:space="preserve"> en lugar de “los operadores no deben esperar a que </w:t>
      </w:r>
      <w:r>
        <w:t>se complete la transacción”.</w:t>
      </w:r>
    </w:p>
    <w:p w14:paraId="2D093556" w14:textId="77777777" w:rsidR="00000000" w:rsidRDefault="00453E33">
      <w:pPr>
        <w:pStyle w:val="Ttulo3"/>
      </w:pPr>
      <w:bookmarkStart w:id="32" w:name="__RefHeading___Toc33411086"/>
      <w:bookmarkEnd w:id="32"/>
      <w:r>
        <w:t>Seguridad</w:t>
      </w:r>
    </w:p>
    <w:p w14:paraId="55500114" w14:textId="77777777" w:rsidR="00000000" w:rsidRDefault="00453E33">
      <w:pPr>
        <w:pStyle w:val="Normalindentado3"/>
      </w:pPr>
      <w:r>
        <w:fldChar w:fldCharType="begin"/>
      </w:r>
      <w:r>
        <w:instrText xml:space="preserve"> MACROBUTTON NoMacro [Inserte aquí el texto]</w:instrText>
      </w:r>
      <w:r>
        <w:fldChar w:fldCharType="separate"/>
      </w:r>
      <w:r>
        <w:t>[Inserte aquí el texto]</w:t>
      </w:r>
      <w:r>
        <w:fldChar w:fldCharType="end"/>
      </w:r>
    </w:p>
    <w:p w14:paraId="79463820" w14:textId="77777777" w:rsidR="00000000" w:rsidRDefault="00453E33">
      <w:pPr>
        <w:pStyle w:val="guiazul"/>
        <w:ind w:left="1200"/>
      </w:pPr>
      <w:r>
        <w:t>Especificación de elementos que protegerán al software de accesos, usos y sabotajes maliciosos, así como de modificaciones o destrucciones malicio</w:t>
      </w:r>
      <w:r>
        <w:t>sas o accidentales. Los requisitos pueden especificar:</w:t>
      </w:r>
    </w:p>
    <w:p w14:paraId="15E417FE" w14:textId="77777777" w:rsidR="00000000" w:rsidRDefault="00453E33">
      <w:pPr>
        <w:pStyle w:val="guiazul"/>
        <w:numPr>
          <w:ilvl w:val="0"/>
          <w:numId w:val="7"/>
        </w:numPr>
      </w:pPr>
      <w:r>
        <w:t>Empleo de técnicas criptográficas.</w:t>
      </w:r>
    </w:p>
    <w:p w14:paraId="6A792232" w14:textId="77777777" w:rsidR="00000000" w:rsidRDefault="00453E33">
      <w:pPr>
        <w:pStyle w:val="guiazul"/>
        <w:numPr>
          <w:ilvl w:val="0"/>
          <w:numId w:val="7"/>
        </w:numPr>
      </w:pPr>
      <w:r>
        <w:t>Registro de ficheros con “logs” de actividad.</w:t>
      </w:r>
    </w:p>
    <w:p w14:paraId="4421B779" w14:textId="77777777" w:rsidR="00000000" w:rsidRDefault="00453E33">
      <w:pPr>
        <w:pStyle w:val="guiazul"/>
        <w:numPr>
          <w:ilvl w:val="0"/>
          <w:numId w:val="7"/>
        </w:numPr>
      </w:pPr>
      <w:r>
        <w:t>Asignación de determinadas funcionalidades a determinados módulos.</w:t>
      </w:r>
    </w:p>
    <w:p w14:paraId="5C887898" w14:textId="77777777" w:rsidR="00000000" w:rsidRDefault="00453E33">
      <w:pPr>
        <w:pStyle w:val="guiazul"/>
        <w:numPr>
          <w:ilvl w:val="0"/>
          <w:numId w:val="7"/>
        </w:numPr>
      </w:pPr>
      <w:r>
        <w:t>R</w:t>
      </w:r>
      <w:r>
        <w:t>estricciones de comunicación entre determinados módu</w:t>
      </w:r>
      <w:r>
        <w:t>los.</w:t>
      </w:r>
    </w:p>
    <w:p w14:paraId="7A873EAD" w14:textId="77777777" w:rsidR="00000000" w:rsidRDefault="00453E33">
      <w:pPr>
        <w:pStyle w:val="guiazul"/>
        <w:numPr>
          <w:ilvl w:val="0"/>
          <w:numId w:val="7"/>
        </w:numPr>
      </w:pPr>
      <w:r>
        <w:t>Comprobaciones de integridad de información crítica.</w:t>
      </w:r>
    </w:p>
    <w:p w14:paraId="317C5C6C" w14:textId="77777777" w:rsidR="00000000" w:rsidRDefault="00453E33">
      <w:pPr>
        <w:pStyle w:val="Ttulo3"/>
      </w:pPr>
      <w:bookmarkStart w:id="33" w:name="__RefHeading___Toc33411087"/>
      <w:bookmarkEnd w:id="33"/>
      <w:r>
        <w:t>Fiabilidad</w:t>
      </w:r>
    </w:p>
    <w:p w14:paraId="0AF27288" w14:textId="77777777" w:rsidR="00000000" w:rsidRDefault="00453E33">
      <w:pPr>
        <w:pStyle w:val="Normalindentado3"/>
      </w:pPr>
      <w:r>
        <w:fldChar w:fldCharType="begin"/>
      </w:r>
      <w:r>
        <w:instrText xml:space="preserve"> MACROBUTTON NoMacro [Inserte aquí el texto]</w:instrText>
      </w:r>
      <w:r>
        <w:fldChar w:fldCharType="separate"/>
      </w:r>
      <w:r>
        <w:t>[Inserte aquí el texto]</w:t>
      </w:r>
      <w:r>
        <w:fldChar w:fldCharType="end"/>
      </w:r>
    </w:p>
    <w:p w14:paraId="12206FF9" w14:textId="77777777" w:rsidR="00000000" w:rsidRDefault="00453E33">
      <w:pPr>
        <w:pStyle w:val="guiazul"/>
        <w:ind w:left="1200"/>
      </w:pPr>
      <w:r>
        <w:t>Especificación de los factores de fiabilidad necesaria del sistema. Esto se expresa generalmente como el tiempo entr</w:t>
      </w:r>
      <w:r>
        <w:t>e los incidentes permisibles, o el total de incidentes permisible.</w:t>
      </w:r>
    </w:p>
    <w:p w14:paraId="01746F83" w14:textId="77777777" w:rsidR="00000000" w:rsidRDefault="00453E33">
      <w:pPr>
        <w:pStyle w:val="Ttulo3"/>
      </w:pPr>
      <w:bookmarkStart w:id="34" w:name="__RefHeading___Toc33411088"/>
      <w:bookmarkEnd w:id="34"/>
      <w:r>
        <w:t>Disponibilidad</w:t>
      </w:r>
    </w:p>
    <w:p w14:paraId="6AE6B613" w14:textId="77777777" w:rsidR="00000000" w:rsidRDefault="00453E33">
      <w:pPr>
        <w:pStyle w:val="Normalindentado3"/>
      </w:pPr>
      <w:r>
        <w:fldChar w:fldCharType="begin"/>
      </w:r>
      <w:r>
        <w:instrText xml:space="preserve"> MACROBUTTON NoMacro [Inserte aquí el texto]</w:instrText>
      </w:r>
      <w:r>
        <w:fldChar w:fldCharType="separate"/>
      </w:r>
      <w:r>
        <w:t>[Inserte aquí el texto]</w:t>
      </w:r>
      <w:r>
        <w:fldChar w:fldCharType="end"/>
      </w:r>
    </w:p>
    <w:p w14:paraId="2FE3EDAB" w14:textId="77777777" w:rsidR="00000000" w:rsidRDefault="00453E33">
      <w:pPr>
        <w:pStyle w:val="guiazul"/>
        <w:ind w:left="1200"/>
      </w:pPr>
      <w:r>
        <w:t>Especificación de los factores de disponibilidad fi</w:t>
      </w:r>
      <w:r>
        <w:t>nal exigidos al sistema. Normalmente expresados en %</w:t>
      </w:r>
      <w:r>
        <w:t xml:space="preserve"> de tiempo en los que el software tiene que mostrar disponibilidad.</w:t>
      </w:r>
    </w:p>
    <w:p w14:paraId="56217463" w14:textId="77777777" w:rsidR="00000000" w:rsidRDefault="00453E33">
      <w:pPr>
        <w:pStyle w:val="Ttulo3"/>
      </w:pPr>
      <w:bookmarkStart w:id="35" w:name="__RefHeading___Toc33411089"/>
      <w:bookmarkEnd w:id="35"/>
      <w:r>
        <w:t>Mantenibilidad</w:t>
      </w:r>
    </w:p>
    <w:p w14:paraId="5C7AEDCD" w14:textId="77777777" w:rsidR="00000000" w:rsidRDefault="00453E33">
      <w:pPr>
        <w:pStyle w:val="Normalindentado3"/>
      </w:pPr>
      <w:r>
        <w:fldChar w:fldCharType="begin"/>
      </w:r>
      <w:r>
        <w:instrText xml:space="preserve"> MACROBUTTON NoMacro [Inserte aquí el texto]</w:instrText>
      </w:r>
      <w:r>
        <w:fldChar w:fldCharType="separate"/>
      </w:r>
      <w:r>
        <w:t>[Inserte aquí el texto]</w:t>
      </w:r>
      <w:r>
        <w:fldChar w:fldCharType="end"/>
      </w:r>
    </w:p>
    <w:p w14:paraId="7301CAA1" w14:textId="77777777" w:rsidR="00000000" w:rsidRDefault="00453E33">
      <w:pPr>
        <w:pStyle w:val="guiazul"/>
        <w:ind w:left="1200"/>
      </w:pPr>
      <w:r>
        <w:t xml:space="preserve">Identificación del tipo de mantenimiento necesario del sistema. </w:t>
      </w:r>
    </w:p>
    <w:p w14:paraId="26C777AE" w14:textId="77777777" w:rsidR="00000000" w:rsidRDefault="00453E33">
      <w:pPr>
        <w:pStyle w:val="guiazul"/>
        <w:ind w:left="1200"/>
      </w:pPr>
      <w:r>
        <w:t>Especificación de quien debe realizar</w:t>
      </w:r>
      <w:r>
        <w:t xml:space="preserve"> las tareas de mantenimiento, por ejemplo usuarios, o un desarrollador.</w:t>
      </w:r>
    </w:p>
    <w:p w14:paraId="4D4704FC" w14:textId="77777777" w:rsidR="00000000" w:rsidRDefault="00453E33">
      <w:pPr>
        <w:pStyle w:val="guiazul"/>
        <w:ind w:left="1200"/>
      </w:pPr>
      <w:r>
        <w:t xml:space="preserve">Especificación de cuando debe realizarse las tareas de mantenimiento. Por ejemplo, generación de estadísticas de acceso semanales y </w:t>
      </w:r>
      <w:r>
        <w:t>mensuales.</w:t>
      </w:r>
    </w:p>
    <w:p w14:paraId="389708EB" w14:textId="77777777" w:rsidR="00000000" w:rsidRDefault="00453E33">
      <w:pPr>
        <w:pStyle w:val="Ttulo3"/>
      </w:pPr>
      <w:bookmarkStart w:id="36" w:name="__RefHeading___Toc33411090"/>
      <w:bookmarkEnd w:id="36"/>
      <w:r>
        <w:t>Portabilidad</w:t>
      </w:r>
    </w:p>
    <w:p w14:paraId="153E0341" w14:textId="77777777" w:rsidR="00000000" w:rsidRDefault="00453E33">
      <w:pPr>
        <w:pStyle w:val="Normalindentado3"/>
      </w:pPr>
      <w:r>
        <w:fldChar w:fldCharType="begin"/>
      </w:r>
      <w:r>
        <w:instrText xml:space="preserve"> MACROBUTTON NoMacro [Inser</w:instrText>
      </w:r>
      <w:r>
        <w:instrText>te aquí el texto]</w:instrText>
      </w:r>
      <w:r>
        <w:fldChar w:fldCharType="separate"/>
      </w:r>
      <w:r>
        <w:t>[Inserte aquí el texto]</w:t>
      </w:r>
      <w:r>
        <w:fldChar w:fldCharType="end"/>
      </w:r>
    </w:p>
    <w:p w14:paraId="070F8CF7" w14:textId="77777777" w:rsidR="00000000" w:rsidRDefault="00453E33">
      <w:pPr>
        <w:pStyle w:val="guiazul"/>
        <w:ind w:left="1200"/>
      </w:pPr>
      <w:r>
        <w:t>Especificación de atributos que debe presentar el software para facilitar su traslado a otras plataformas u entornos. Pueden incluirse:</w:t>
      </w:r>
    </w:p>
    <w:p w14:paraId="7A9F839E" w14:textId="77777777" w:rsidR="00000000" w:rsidRDefault="00453E33">
      <w:pPr>
        <w:pStyle w:val="guiazul"/>
        <w:numPr>
          <w:ilvl w:val="0"/>
          <w:numId w:val="4"/>
        </w:numPr>
      </w:pPr>
      <w:r>
        <w:t>Porcentaje de componentes dependientes del servidor.</w:t>
      </w:r>
    </w:p>
    <w:p w14:paraId="548944D3" w14:textId="77777777" w:rsidR="00000000" w:rsidRDefault="00453E33">
      <w:pPr>
        <w:pStyle w:val="guiazul"/>
        <w:numPr>
          <w:ilvl w:val="0"/>
          <w:numId w:val="4"/>
        </w:numPr>
      </w:pPr>
      <w:r>
        <w:t>Porcentaje de código dep</w:t>
      </w:r>
      <w:r>
        <w:t>endiente del servidor.</w:t>
      </w:r>
    </w:p>
    <w:p w14:paraId="31223961" w14:textId="77777777" w:rsidR="00000000" w:rsidRDefault="00453E33">
      <w:pPr>
        <w:pStyle w:val="guiazul"/>
        <w:numPr>
          <w:ilvl w:val="0"/>
          <w:numId w:val="4"/>
        </w:numPr>
      </w:pPr>
      <w:r>
        <w:t>Uso de un determinado lenguaje por su portabilidad.</w:t>
      </w:r>
    </w:p>
    <w:p w14:paraId="09001934" w14:textId="77777777" w:rsidR="00000000" w:rsidRDefault="00453E33">
      <w:pPr>
        <w:pStyle w:val="guiazul"/>
        <w:numPr>
          <w:ilvl w:val="0"/>
          <w:numId w:val="4"/>
        </w:numPr>
      </w:pPr>
      <w:r>
        <w:t>Uso de un determinado compilador o plataforma de desarrollo.</w:t>
      </w:r>
    </w:p>
    <w:p w14:paraId="63D3A6FF" w14:textId="77777777" w:rsidR="00000000" w:rsidRDefault="00453E33">
      <w:pPr>
        <w:pStyle w:val="guiazul"/>
        <w:numPr>
          <w:ilvl w:val="0"/>
          <w:numId w:val="4"/>
        </w:numPr>
      </w:pPr>
      <w:r>
        <w:t>Uso de un determinado sistema operativo.</w:t>
      </w:r>
    </w:p>
    <w:p w14:paraId="49BA6CF0" w14:textId="77777777" w:rsidR="00000000" w:rsidRDefault="00453E33">
      <w:pPr>
        <w:pStyle w:val="Ttulo2"/>
      </w:pPr>
      <w:bookmarkStart w:id="37" w:name="__RefHeading___Toc33411091"/>
      <w:bookmarkEnd w:id="37"/>
      <w:r>
        <w:t>Otros requisitos</w:t>
      </w:r>
    </w:p>
    <w:p w14:paraId="0FF20709" w14:textId="77777777" w:rsidR="00000000" w:rsidRDefault="00453E33">
      <w:pPr>
        <w:pStyle w:val="Normalindentado2"/>
      </w:pPr>
      <w:r>
        <w:fldChar w:fldCharType="begin"/>
      </w:r>
      <w:r>
        <w:instrText xml:space="preserve"> MACROBUT</w:instrText>
      </w:r>
      <w:r>
        <w:instrText>TON NoMacro [Inserte aquí el texto]</w:instrText>
      </w:r>
      <w:r>
        <w:fldChar w:fldCharType="separate"/>
      </w:r>
      <w:r>
        <w:t>[Inserte aquí el</w:t>
      </w:r>
      <w:r>
        <w:t xml:space="preserve"> texto]</w:t>
      </w:r>
      <w:r>
        <w:fldChar w:fldCharType="end"/>
      </w:r>
    </w:p>
    <w:p w14:paraId="5304A18F" w14:textId="77777777" w:rsidR="00000000" w:rsidRDefault="00453E33">
      <w:pPr>
        <w:pStyle w:val="guiazul"/>
        <w:ind w:left="600"/>
      </w:pPr>
      <w:r>
        <w:t>Cualquier otro requisito que no encaje en ninguna de las secciones anteriores.</w:t>
      </w:r>
    </w:p>
    <w:p w14:paraId="73B6DB1D" w14:textId="77777777" w:rsidR="00000000" w:rsidRDefault="00453E33">
      <w:pPr>
        <w:pStyle w:val="guiazul"/>
        <w:ind w:left="600"/>
      </w:pPr>
    </w:p>
    <w:p w14:paraId="4900E484" w14:textId="77777777" w:rsidR="00000000" w:rsidRDefault="00453E33">
      <w:pPr>
        <w:pStyle w:val="guiazul"/>
        <w:ind w:left="600"/>
      </w:pPr>
      <w:r>
        <w:t xml:space="preserve">Por ejemplo: </w:t>
      </w:r>
    </w:p>
    <w:p w14:paraId="424B74E5" w14:textId="77777777" w:rsidR="00000000" w:rsidRDefault="00453E33">
      <w:pPr>
        <w:pStyle w:val="guiazul"/>
        <w:ind w:left="600"/>
      </w:pPr>
      <w:r>
        <w:t>Requisitos culturales y políticos</w:t>
      </w:r>
    </w:p>
    <w:p w14:paraId="63D03FF8" w14:textId="77777777" w:rsidR="00000000" w:rsidRDefault="00453E33">
      <w:pPr>
        <w:pStyle w:val="guiazul"/>
        <w:ind w:left="600"/>
      </w:pPr>
      <w:r>
        <w:t>Requisitos Legales</w:t>
      </w:r>
    </w:p>
    <w:p w14:paraId="4732F193" w14:textId="77777777" w:rsidR="00000000" w:rsidRDefault="00453E33">
      <w:pPr>
        <w:pStyle w:val="Ttulo1"/>
      </w:pPr>
      <w:bookmarkStart w:id="38" w:name="__RefHeading___Toc33411092"/>
      <w:bookmarkEnd w:id="38"/>
      <w:r>
        <w:t>Apéndices</w:t>
      </w:r>
    </w:p>
    <w:p w14:paraId="086A5E23" w14:textId="77777777" w:rsidR="00000000" w:rsidRDefault="00453E33">
      <w:pPr>
        <w:pStyle w:val="Normalindentado1"/>
      </w:pPr>
      <w:r>
        <w:fldChar w:fldCharType="begin"/>
      </w:r>
      <w:r>
        <w:instrText xml:space="preserve"> MACROBUTTON NoMacro [Inserte aquí el texto]</w:instrText>
      </w:r>
      <w:r>
        <w:fldChar w:fldCharType="separate"/>
      </w:r>
      <w:r>
        <w:t>[Inserte aquí el texto]</w:t>
      </w:r>
      <w:r>
        <w:fldChar w:fldCharType="end"/>
      </w:r>
    </w:p>
    <w:p w14:paraId="73AA0DFF" w14:textId="77777777" w:rsidR="00EB0DE7" w:rsidRDefault="00453E33">
      <w:pPr>
        <w:pStyle w:val="guiazul"/>
        <w:ind w:left="300"/>
      </w:pPr>
      <w:r>
        <w:lastRenderedPageBreak/>
        <w:t>Pueden contener tod</w:t>
      </w:r>
      <w:r>
        <w:t>o tipo de información relevante para la SRS pero que, propiamente, no forme parte de la SRS.</w:t>
      </w:r>
    </w:p>
    <w:sectPr w:rsidR="00EB0DE7">
      <w:headerReference w:type="even" r:id="rId55"/>
      <w:headerReference w:type="default" r:id="rId56"/>
      <w:footerReference w:type="even" r:id="rId57"/>
      <w:footerReference w:type="default" r:id="rId58"/>
      <w:headerReference w:type="first" r:id="rId59"/>
      <w:footerReference w:type="first" r:id="rId60"/>
      <w:pgSz w:w="11906" w:h="16838"/>
      <w:pgMar w:top="1418" w:right="1701" w:bottom="1418"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734ED" w14:textId="77777777" w:rsidR="00453E33" w:rsidRDefault="00453E33">
      <w:r>
        <w:separator/>
      </w:r>
    </w:p>
  </w:endnote>
  <w:endnote w:type="continuationSeparator" w:id="0">
    <w:p w14:paraId="67D2555C" w14:textId="77777777" w:rsidR="00453E33" w:rsidRDefault="00453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Devanagari">
    <w:altName w:val="Segoe UI"/>
    <w:charset w:val="01"/>
    <w:family w:val="swiss"/>
    <w:pitch w:val="default"/>
  </w:font>
  <w:font w:name="Zurich XBlk BT">
    <w:altName w:val="Arial Black"/>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1947"/>
      <w:gridCol w:w="163"/>
      <w:gridCol w:w="6534"/>
    </w:tblGrid>
    <w:tr w:rsidR="00000000" w14:paraId="1F631ED8" w14:textId="77777777">
      <w:tc>
        <w:tcPr>
          <w:tcW w:w="1947" w:type="dxa"/>
          <w:tcBorders>
            <w:top w:val="single" w:sz="4" w:space="0" w:color="292929"/>
          </w:tcBorders>
        </w:tcPr>
        <w:p w14:paraId="2B19DDC5" w14:textId="77777777" w:rsidR="00000000" w:rsidRDefault="00453E33">
          <w:pPr>
            <w:pStyle w:val="Encabezado"/>
            <w:snapToGrid w:val="0"/>
            <w:jc w:val="right"/>
            <w:rPr>
              <w:sz w:val="16"/>
            </w:rPr>
          </w:pPr>
        </w:p>
      </w:tc>
      <w:tc>
        <w:tcPr>
          <w:tcW w:w="163" w:type="dxa"/>
          <w:tcBorders>
            <w:top w:val="single" w:sz="4" w:space="0" w:color="292929"/>
          </w:tcBorders>
          <w:vAlign w:val="center"/>
        </w:tcPr>
        <w:p w14:paraId="1A5DA2B7" w14:textId="77777777" w:rsidR="00000000" w:rsidRDefault="00453E33">
          <w:pPr>
            <w:pStyle w:val="Encabezado"/>
            <w:snapToGrid w:val="0"/>
            <w:jc w:val="right"/>
            <w:rPr>
              <w:sz w:val="16"/>
            </w:rPr>
          </w:pPr>
        </w:p>
      </w:tc>
      <w:tc>
        <w:tcPr>
          <w:tcW w:w="6534" w:type="dxa"/>
          <w:tcBorders>
            <w:top w:val="single" w:sz="4" w:space="0" w:color="292929"/>
          </w:tcBorders>
          <w:vAlign w:val="center"/>
        </w:tcPr>
        <w:p w14:paraId="1537F949" w14:textId="77777777" w:rsidR="00000000" w:rsidRDefault="00453E33">
          <w:pPr>
            <w:pStyle w:val="Encabezado"/>
            <w:jc w:val="right"/>
          </w:pPr>
          <w:r>
            <w:rPr>
              <w:color w:val="241A61"/>
              <w:sz w:val="16"/>
            </w:rPr>
            <w:t>Descripción de requisitos del sofware</w:t>
          </w:r>
        </w:p>
      </w:tc>
    </w:tr>
  </w:tbl>
  <w:p w14:paraId="38A2F639" w14:textId="77777777" w:rsidR="00000000" w:rsidRDefault="00453E3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FBFDA" w14:textId="77777777" w:rsidR="00000000" w:rsidRDefault="00453E3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516F5" w14:textId="77777777" w:rsidR="00000000" w:rsidRDefault="00453E3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 w:type="dxa"/>
      <w:tblLayout w:type="fixed"/>
      <w:tblCellMar>
        <w:left w:w="70" w:type="dxa"/>
        <w:right w:w="70" w:type="dxa"/>
      </w:tblCellMar>
      <w:tblLook w:val="0000" w:firstRow="0" w:lastRow="0" w:firstColumn="0" w:lastColumn="0" w:noHBand="0" w:noVBand="0"/>
    </w:tblPr>
    <w:tblGrid>
      <w:gridCol w:w="1947"/>
      <w:gridCol w:w="163"/>
      <w:gridCol w:w="6534"/>
    </w:tblGrid>
    <w:tr w:rsidR="00000000" w14:paraId="4B250D23" w14:textId="77777777">
      <w:tc>
        <w:tcPr>
          <w:tcW w:w="1947" w:type="dxa"/>
          <w:tcBorders>
            <w:top w:val="single" w:sz="4" w:space="0" w:color="292929"/>
          </w:tcBorders>
        </w:tcPr>
        <w:p w14:paraId="2D434065" w14:textId="77777777" w:rsidR="00000000" w:rsidRDefault="00453E33">
          <w:pPr>
            <w:pStyle w:val="Encabezado"/>
            <w:snapToGrid w:val="0"/>
            <w:jc w:val="right"/>
            <w:rPr>
              <w:sz w:val="16"/>
            </w:rPr>
          </w:pPr>
        </w:p>
      </w:tc>
      <w:tc>
        <w:tcPr>
          <w:tcW w:w="163" w:type="dxa"/>
          <w:tcBorders>
            <w:top w:val="single" w:sz="4" w:space="0" w:color="292929"/>
          </w:tcBorders>
          <w:vAlign w:val="center"/>
        </w:tcPr>
        <w:p w14:paraId="080A34AB" w14:textId="77777777" w:rsidR="00000000" w:rsidRDefault="00453E33">
          <w:pPr>
            <w:pStyle w:val="Encabezado"/>
            <w:snapToGrid w:val="0"/>
            <w:jc w:val="right"/>
            <w:rPr>
              <w:sz w:val="16"/>
            </w:rPr>
          </w:pPr>
        </w:p>
      </w:tc>
      <w:tc>
        <w:tcPr>
          <w:tcW w:w="6534" w:type="dxa"/>
          <w:tcBorders>
            <w:top w:val="single" w:sz="4" w:space="0" w:color="292929"/>
          </w:tcBorders>
          <w:vAlign w:val="center"/>
        </w:tcPr>
        <w:p w14:paraId="0A932CA9" w14:textId="77777777" w:rsidR="00000000" w:rsidRDefault="00453E33">
          <w:pPr>
            <w:pStyle w:val="Encabezado"/>
            <w:jc w:val="right"/>
          </w:pPr>
          <w:r>
            <w:rPr>
              <w:color w:val="241A61"/>
              <w:sz w:val="16"/>
            </w:rPr>
            <w:t>Descripción de requisitos del sofware</w:t>
          </w:r>
        </w:p>
      </w:tc>
    </w:tr>
  </w:tbl>
  <w:p w14:paraId="6775C4F7" w14:textId="77777777" w:rsidR="00000000" w:rsidRDefault="00453E33">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72FA2" w14:textId="77777777" w:rsidR="00000000" w:rsidRDefault="00453E33">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D7AB0" w14:textId="77777777" w:rsidR="00000000" w:rsidRDefault="00453E33"/>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1947"/>
      <w:gridCol w:w="163"/>
      <w:gridCol w:w="6534"/>
    </w:tblGrid>
    <w:tr w:rsidR="00000000" w14:paraId="171AB1C4" w14:textId="77777777">
      <w:tc>
        <w:tcPr>
          <w:tcW w:w="1947" w:type="dxa"/>
          <w:tcBorders>
            <w:top w:val="single" w:sz="4" w:space="0" w:color="292929"/>
          </w:tcBorders>
        </w:tcPr>
        <w:p w14:paraId="61606A77" w14:textId="77777777" w:rsidR="00000000" w:rsidRDefault="00453E33">
          <w:pPr>
            <w:pStyle w:val="Encabezado"/>
            <w:snapToGrid w:val="0"/>
            <w:jc w:val="right"/>
            <w:rPr>
              <w:sz w:val="16"/>
            </w:rPr>
          </w:pPr>
        </w:p>
      </w:tc>
      <w:tc>
        <w:tcPr>
          <w:tcW w:w="163" w:type="dxa"/>
          <w:tcBorders>
            <w:top w:val="single" w:sz="4" w:space="0" w:color="292929"/>
          </w:tcBorders>
          <w:vAlign w:val="center"/>
        </w:tcPr>
        <w:p w14:paraId="4AE13976" w14:textId="77777777" w:rsidR="00000000" w:rsidRDefault="00453E33">
          <w:pPr>
            <w:pStyle w:val="Encabezado"/>
            <w:snapToGrid w:val="0"/>
            <w:jc w:val="right"/>
            <w:rPr>
              <w:sz w:val="16"/>
            </w:rPr>
          </w:pPr>
        </w:p>
      </w:tc>
      <w:tc>
        <w:tcPr>
          <w:tcW w:w="6534" w:type="dxa"/>
          <w:tcBorders>
            <w:top w:val="single" w:sz="4" w:space="0" w:color="292929"/>
          </w:tcBorders>
          <w:vAlign w:val="center"/>
        </w:tcPr>
        <w:p w14:paraId="3D6642BA" w14:textId="77777777" w:rsidR="00000000" w:rsidRDefault="00453E33">
          <w:pPr>
            <w:pStyle w:val="Encabezado"/>
            <w:jc w:val="right"/>
          </w:pPr>
          <w:r>
            <w:rPr>
              <w:color w:val="241A61"/>
              <w:sz w:val="16"/>
            </w:rPr>
            <w:t>Descripción de requisitos del sofware</w:t>
          </w:r>
        </w:p>
      </w:tc>
    </w:tr>
  </w:tbl>
  <w:p w14:paraId="762257A9" w14:textId="77777777" w:rsidR="00000000" w:rsidRDefault="00453E33">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FD32A" w14:textId="77777777" w:rsidR="00000000" w:rsidRDefault="00453E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3CA22" w14:textId="77777777" w:rsidR="00453E33" w:rsidRDefault="00453E33">
      <w:r>
        <w:separator/>
      </w:r>
    </w:p>
  </w:footnote>
  <w:footnote w:type="continuationSeparator" w:id="0">
    <w:p w14:paraId="6FF6670F" w14:textId="77777777" w:rsidR="00453E33" w:rsidRDefault="00453E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1947"/>
      <w:gridCol w:w="5514"/>
      <w:gridCol w:w="1183"/>
    </w:tblGrid>
    <w:tr w:rsidR="00000000" w14:paraId="6AE3E9B6" w14:textId="77777777">
      <w:tc>
        <w:tcPr>
          <w:tcW w:w="1947" w:type="dxa"/>
          <w:tcBorders>
            <w:bottom w:val="single" w:sz="4" w:space="0" w:color="292929"/>
          </w:tcBorders>
        </w:tcPr>
        <w:p w14:paraId="7DCE5B97" w14:textId="1260C3D5" w:rsidR="00000000" w:rsidRDefault="009803A2">
          <w:pPr>
            <w:pStyle w:val="Encabezado"/>
            <w:rPr>
              <w:b/>
              <w:bCs/>
              <w:color w:val="241A61"/>
            </w:rPr>
          </w:pPr>
          <w:r>
            <w:rPr>
              <w:b/>
              <w:bCs/>
              <w:noProof/>
              <w:color w:val="241A61"/>
            </w:rPr>
            <w:drawing>
              <wp:inline distT="0" distB="0" distL="0" distR="0" wp14:anchorId="1F27FC95" wp14:editId="43363A20">
                <wp:extent cx="1143000" cy="4667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solidFill>
                          <a:srgbClr val="FFFFFF"/>
                        </a:solidFill>
                        <a:ln>
                          <a:noFill/>
                        </a:ln>
                      </pic:spPr>
                    </pic:pic>
                  </a:graphicData>
                </a:graphic>
              </wp:inline>
            </w:drawing>
          </w:r>
        </w:p>
      </w:tc>
      <w:tc>
        <w:tcPr>
          <w:tcW w:w="5514" w:type="dxa"/>
          <w:tcBorders>
            <w:bottom w:val="single" w:sz="4" w:space="0" w:color="292929"/>
          </w:tcBorders>
          <w:vAlign w:val="center"/>
        </w:tcPr>
        <w:p w14:paraId="709CA15F" w14:textId="77777777" w:rsidR="00000000" w:rsidRDefault="00453E33">
          <w:pPr>
            <w:pStyle w:val="Encabezado"/>
            <w:jc w:val="center"/>
            <w:rPr>
              <w:b/>
              <w:bCs/>
              <w:color w:val="241A61"/>
            </w:rPr>
          </w:pPr>
          <w:r>
            <w:rPr>
              <w:b/>
              <w:bCs/>
              <w:color w:val="241A61"/>
            </w:rPr>
            <w:t>Modelo de ingeniería</w:t>
          </w:r>
        </w:p>
        <w:p w14:paraId="43E79A8B" w14:textId="77777777" w:rsidR="00000000" w:rsidRDefault="00453E33">
          <w:pPr>
            <w:pStyle w:val="Encabezado"/>
            <w:jc w:val="center"/>
          </w:pPr>
          <w:r>
            <w:rPr>
              <w:b/>
              <w:bCs/>
              <w:color w:val="241A61"/>
            </w:rPr>
            <w:t>[Nombre documento]</w:t>
          </w:r>
        </w:p>
      </w:tc>
      <w:tc>
        <w:tcPr>
          <w:tcW w:w="1183" w:type="dxa"/>
          <w:tcBorders>
            <w:bottom w:val="single" w:sz="4" w:space="0" w:color="292929"/>
          </w:tcBorders>
          <w:vAlign w:val="center"/>
        </w:tcPr>
        <w:p w14:paraId="2720A907" w14:textId="77777777" w:rsidR="00000000" w:rsidRDefault="00453E33">
          <w:pPr>
            <w:pStyle w:val="Encabezado"/>
            <w:jc w:val="right"/>
            <w:rPr>
              <w:color w:val="241A61"/>
            </w:rPr>
          </w:pPr>
          <w:r>
            <w:rPr>
              <w:color w:val="241A61"/>
            </w:rPr>
            <w:t>0.3</w:t>
          </w:r>
        </w:p>
        <w:p w14:paraId="2B0145EA" w14:textId="77777777" w:rsidR="00000000" w:rsidRDefault="00453E33">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4489E4CD" w14:textId="77777777" w:rsidR="00000000" w:rsidRDefault="00453E3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16065" w14:textId="77777777" w:rsidR="00000000" w:rsidRDefault="00453E33">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50538" w14:textId="77777777" w:rsidR="00000000" w:rsidRDefault="00453E3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 w:type="dxa"/>
      <w:tblLayout w:type="fixed"/>
      <w:tblCellMar>
        <w:left w:w="70" w:type="dxa"/>
        <w:right w:w="70" w:type="dxa"/>
      </w:tblCellMar>
      <w:tblLook w:val="0000" w:firstRow="0" w:lastRow="0" w:firstColumn="0" w:lastColumn="0" w:noHBand="0" w:noVBand="0"/>
    </w:tblPr>
    <w:tblGrid>
      <w:gridCol w:w="1947"/>
      <w:gridCol w:w="5143"/>
      <w:gridCol w:w="1554"/>
    </w:tblGrid>
    <w:tr w:rsidR="00000000" w14:paraId="3EB3669B" w14:textId="77777777">
      <w:tc>
        <w:tcPr>
          <w:tcW w:w="1947" w:type="dxa"/>
          <w:tcBorders>
            <w:bottom w:val="single" w:sz="4" w:space="0" w:color="292929"/>
          </w:tcBorders>
        </w:tcPr>
        <w:p w14:paraId="6529F582" w14:textId="31C5B07B" w:rsidR="00000000" w:rsidRDefault="009803A2">
          <w:pPr>
            <w:pStyle w:val="Encabezado"/>
            <w:jc w:val="center"/>
          </w:pPr>
          <w:r>
            <w:rPr>
              <w:noProof/>
              <w:sz w:val="16"/>
            </w:rPr>
            <w:drawing>
              <wp:inline distT="0" distB="0" distL="0" distR="0" wp14:anchorId="5C11B58C" wp14:editId="5D5C1CB2">
                <wp:extent cx="800100" cy="400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400050"/>
                        </a:xfrm>
                        <a:prstGeom prst="rect">
                          <a:avLst/>
                        </a:prstGeom>
                        <a:solidFill>
                          <a:srgbClr val="FFFFFF"/>
                        </a:solidFill>
                        <a:ln>
                          <a:noFill/>
                        </a:ln>
                      </pic:spPr>
                    </pic:pic>
                  </a:graphicData>
                </a:graphic>
              </wp:inline>
            </w:drawing>
          </w:r>
        </w:p>
      </w:tc>
      <w:tc>
        <w:tcPr>
          <w:tcW w:w="5143" w:type="dxa"/>
          <w:tcBorders>
            <w:bottom w:val="single" w:sz="4" w:space="0" w:color="292929"/>
          </w:tcBorders>
          <w:vAlign w:val="center"/>
        </w:tcPr>
        <w:p w14:paraId="15BC63B5" w14:textId="77777777" w:rsidR="00000000" w:rsidRDefault="00453E33">
          <w:pPr>
            <w:pStyle w:val="Encabezado"/>
            <w:jc w:val="center"/>
            <w:rPr>
              <w:b/>
              <w:bCs/>
              <w:color w:val="241A61"/>
            </w:rPr>
          </w:pPr>
          <w:r>
            <w:rPr>
              <w:b/>
              <w:bCs/>
              <w:color w:val="241A61"/>
            </w:rPr>
            <w:fldChar w:fldCharType="begin"/>
          </w:r>
          <w:r>
            <w:rPr>
              <w:b/>
              <w:bCs/>
              <w:color w:val="241A61"/>
            </w:rPr>
            <w:instrText xml:space="preserve"> MACROBUTTON NOMACRO [Nombre del p</w:instrText>
          </w:r>
          <w:r>
            <w:rPr>
              <w:b/>
              <w:bCs/>
              <w:color w:val="241A61"/>
            </w:rPr>
            <w:instrText>royecto]</w:instrText>
          </w:r>
          <w:r>
            <w:rPr>
              <w:b/>
              <w:bCs/>
              <w:color w:val="241A61"/>
            </w:rPr>
            <w:fldChar w:fldCharType="separate"/>
          </w:r>
          <w:r>
            <w:rPr>
              <w:b/>
              <w:bCs/>
              <w:color w:val="241A61"/>
            </w:rPr>
            <w:t>[Nombre del proyecto]</w:t>
          </w:r>
          <w:r>
            <w:rPr>
              <w:b/>
              <w:bCs/>
              <w:color w:val="241A61"/>
            </w:rPr>
            <w:fldChar w:fldCharType="end"/>
          </w:r>
        </w:p>
        <w:p w14:paraId="7749C44F" w14:textId="77777777" w:rsidR="00000000" w:rsidRDefault="00453E33">
          <w:pPr>
            <w:pStyle w:val="Encabezado"/>
            <w:jc w:val="center"/>
          </w:pPr>
          <w:r>
            <w:rPr>
              <w:b/>
              <w:bCs/>
              <w:color w:val="241A61"/>
            </w:rPr>
            <w:t>Especificación de requisitos de software</w:t>
          </w:r>
        </w:p>
      </w:tc>
      <w:tc>
        <w:tcPr>
          <w:tcW w:w="1554" w:type="dxa"/>
          <w:tcBorders>
            <w:bottom w:val="single" w:sz="4" w:space="0" w:color="292929"/>
          </w:tcBorders>
          <w:vAlign w:val="center"/>
        </w:tcPr>
        <w:p w14:paraId="63FCF552" w14:textId="77777777" w:rsidR="00000000" w:rsidRDefault="00453E33">
          <w:pPr>
            <w:pStyle w:val="Encabezado"/>
            <w:jc w:val="right"/>
            <w:rPr>
              <w:color w:val="241A61"/>
            </w:rPr>
          </w:pPr>
          <w:r>
            <w:rPr>
              <w:color w:val="241A61"/>
            </w:rPr>
            <w:t xml:space="preserve">Rev. </w:t>
          </w:r>
          <w:r>
            <w:rPr>
              <w:color w:val="241A61"/>
            </w:rPr>
            <w:fldChar w:fldCharType="begin"/>
          </w:r>
          <w:r>
            <w:rPr>
              <w:color w:val="241A61"/>
            </w:rPr>
            <w:instrText xml:space="preserve"> MACROBUTTON NOMACRO [99.99]</w:instrText>
          </w:r>
          <w:r>
            <w:rPr>
              <w:color w:val="241A61"/>
            </w:rPr>
            <w:fldChar w:fldCharType="separate"/>
          </w:r>
          <w:r>
            <w:rPr>
              <w:color w:val="241A61"/>
            </w:rPr>
            <w:t>[99.99]</w:t>
          </w:r>
          <w:r>
            <w:rPr>
              <w:color w:val="241A61"/>
            </w:rPr>
            <w:fldChar w:fldCharType="end"/>
          </w:r>
        </w:p>
        <w:p w14:paraId="7A5C36E8" w14:textId="77777777" w:rsidR="00000000" w:rsidRDefault="00453E33">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037419C2" w14:textId="77777777" w:rsidR="00000000" w:rsidRDefault="00453E33">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86DBC" w14:textId="77777777" w:rsidR="00000000" w:rsidRDefault="00453E33">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FC550" w14:textId="77777777" w:rsidR="00000000" w:rsidRDefault="00453E33"/>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1947"/>
      <w:gridCol w:w="5143"/>
      <w:gridCol w:w="1554"/>
    </w:tblGrid>
    <w:tr w:rsidR="00000000" w14:paraId="09E20F97" w14:textId="77777777">
      <w:tc>
        <w:tcPr>
          <w:tcW w:w="1947" w:type="dxa"/>
          <w:tcBorders>
            <w:bottom w:val="single" w:sz="4" w:space="0" w:color="292929"/>
          </w:tcBorders>
        </w:tcPr>
        <w:p w14:paraId="53E76479" w14:textId="090B01FB" w:rsidR="00000000" w:rsidRDefault="009803A2">
          <w:pPr>
            <w:pStyle w:val="Encabezado"/>
            <w:jc w:val="center"/>
          </w:pPr>
          <w:r>
            <w:rPr>
              <w:noProof/>
              <w:sz w:val="16"/>
            </w:rPr>
            <w:drawing>
              <wp:inline distT="0" distB="0" distL="0" distR="0" wp14:anchorId="2E6E9866" wp14:editId="7C19E8F5">
                <wp:extent cx="800100" cy="4000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400050"/>
                        </a:xfrm>
                        <a:prstGeom prst="rect">
                          <a:avLst/>
                        </a:prstGeom>
                        <a:solidFill>
                          <a:srgbClr val="FFFFFF">
                            <a:alpha val="0"/>
                          </a:srgbClr>
                        </a:solidFill>
                        <a:ln>
                          <a:noFill/>
                        </a:ln>
                      </pic:spPr>
                    </pic:pic>
                  </a:graphicData>
                </a:graphic>
              </wp:inline>
            </w:drawing>
          </w:r>
        </w:p>
      </w:tc>
      <w:tc>
        <w:tcPr>
          <w:tcW w:w="5143" w:type="dxa"/>
          <w:tcBorders>
            <w:bottom w:val="single" w:sz="4" w:space="0" w:color="292929"/>
          </w:tcBorders>
          <w:vAlign w:val="center"/>
        </w:tcPr>
        <w:p w14:paraId="6F06679F" w14:textId="77777777" w:rsidR="00000000" w:rsidRDefault="00453E33">
          <w:pPr>
            <w:pStyle w:val="Encabezado"/>
            <w:jc w:val="center"/>
            <w:rPr>
              <w:b/>
              <w:bCs/>
              <w:color w:val="241A61"/>
            </w:rPr>
          </w:pPr>
          <w:r>
            <w:rPr>
              <w:b/>
              <w:bCs/>
              <w:color w:val="241A61"/>
            </w:rPr>
            <w:fldChar w:fldCharType="begin"/>
          </w:r>
          <w:r>
            <w:rPr>
              <w:b/>
              <w:bCs/>
              <w:color w:val="241A61"/>
            </w:rPr>
            <w:instrText xml:space="preserve"> MACROBUTTON NOMACRO [Nombre del proyecto]</w:instrText>
          </w:r>
          <w:r>
            <w:rPr>
              <w:b/>
              <w:bCs/>
              <w:color w:val="241A61"/>
            </w:rPr>
            <w:fldChar w:fldCharType="separate"/>
          </w:r>
          <w:r>
            <w:rPr>
              <w:b/>
              <w:bCs/>
              <w:color w:val="241A61"/>
            </w:rPr>
            <w:t>[Nombre del proyecto]</w:t>
          </w:r>
          <w:r>
            <w:rPr>
              <w:b/>
              <w:bCs/>
              <w:color w:val="241A61"/>
            </w:rPr>
            <w:fldChar w:fldCharType="end"/>
          </w:r>
        </w:p>
        <w:p w14:paraId="63C22DA7" w14:textId="77777777" w:rsidR="00000000" w:rsidRDefault="00453E33">
          <w:pPr>
            <w:pStyle w:val="Encabezado"/>
            <w:jc w:val="center"/>
          </w:pPr>
          <w:r>
            <w:rPr>
              <w:b/>
              <w:bCs/>
              <w:color w:val="241A61"/>
            </w:rPr>
            <w:t>Especificación de requisitos de software</w:t>
          </w:r>
        </w:p>
      </w:tc>
      <w:tc>
        <w:tcPr>
          <w:tcW w:w="1554" w:type="dxa"/>
          <w:tcBorders>
            <w:bottom w:val="single" w:sz="4" w:space="0" w:color="292929"/>
          </w:tcBorders>
          <w:vAlign w:val="center"/>
        </w:tcPr>
        <w:p w14:paraId="2B5E5947" w14:textId="77777777" w:rsidR="00000000" w:rsidRDefault="00453E33">
          <w:pPr>
            <w:pStyle w:val="Encabezado"/>
            <w:jc w:val="right"/>
            <w:rPr>
              <w:color w:val="241A61"/>
            </w:rPr>
          </w:pPr>
          <w:r>
            <w:rPr>
              <w:color w:val="241A61"/>
            </w:rPr>
            <w:t xml:space="preserve">Rev. </w:t>
          </w:r>
          <w:r>
            <w:rPr>
              <w:color w:val="241A61"/>
            </w:rPr>
            <w:fldChar w:fldCharType="begin"/>
          </w:r>
          <w:r>
            <w:rPr>
              <w:color w:val="241A61"/>
            </w:rPr>
            <w:instrText xml:space="preserve"> MACROBUTTON NOMACRO [99.99]</w:instrText>
          </w:r>
          <w:r>
            <w:rPr>
              <w:color w:val="241A61"/>
            </w:rPr>
            <w:fldChar w:fldCharType="separate"/>
          </w:r>
          <w:r>
            <w:rPr>
              <w:color w:val="241A61"/>
            </w:rPr>
            <w:t>[99.99]</w:t>
          </w:r>
          <w:r>
            <w:rPr>
              <w:color w:val="241A61"/>
            </w:rPr>
            <w:fldChar w:fldCharType="end"/>
          </w:r>
        </w:p>
        <w:p w14:paraId="5D93CB10" w14:textId="77777777" w:rsidR="00000000" w:rsidRDefault="00453E33">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10</w:t>
          </w:r>
          <w:r>
            <w:rPr>
              <w:rStyle w:val="Nmerodepgina"/>
              <w:color w:val="241A61"/>
            </w:rPr>
            <w:fldChar w:fldCharType="end"/>
          </w:r>
        </w:p>
      </w:tc>
    </w:tr>
  </w:tbl>
  <w:p w14:paraId="407CC11D" w14:textId="77777777" w:rsidR="00000000" w:rsidRDefault="00453E33">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8E044" w14:textId="77777777" w:rsidR="00000000" w:rsidRDefault="00453E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320"/>
        </w:tabs>
        <w:ind w:left="1320" w:hanging="720"/>
      </w:pPr>
      <w:rPr>
        <w:rFonts w:hint="default"/>
      </w:rPr>
    </w:lvl>
    <w:lvl w:ilvl="2">
      <w:start w:val="1"/>
      <w:numFmt w:val="decimal"/>
      <w:lvlText w:val="%1.%2.%3"/>
      <w:lvlJc w:val="left"/>
      <w:pPr>
        <w:tabs>
          <w:tab w:val="num" w:pos="1920"/>
        </w:tabs>
        <w:ind w:left="1920" w:hanging="720"/>
      </w:pPr>
      <w:rPr>
        <w:rFonts w:hint="default"/>
      </w:r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960"/>
        </w:tabs>
        <w:ind w:left="960" w:hanging="360"/>
      </w:pPr>
      <w:rPr>
        <w:rFonts w:ascii="Wingdings" w:hAnsi="Wingdings" w:cs="Wingdings" w:hint="default"/>
        <w:color w:val="0000FF"/>
      </w:rPr>
    </w:lvl>
  </w:abstractNum>
  <w:abstractNum w:abstractNumId="2" w15:restartNumberingAfterBreak="0">
    <w:nsid w:val="00000003"/>
    <w:multiLevelType w:val="singleLevel"/>
    <w:tmpl w:val="00000003"/>
    <w:name w:val="WW8Num2"/>
    <w:lvl w:ilvl="0">
      <w:start w:val="1"/>
      <w:numFmt w:val="bullet"/>
      <w:lvlText w:val=""/>
      <w:lvlJc w:val="left"/>
      <w:pPr>
        <w:tabs>
          <w:tab w:val="num" w:pos="1560"/>
        </w:tabs>
        <w:ind w:left="1560" w:hanging="360"/>
      </w:pPr>
      <w:rPr>
        <w:rFonts w:ascii="Wingdings" w:hAnsi="Wingdings" w:cs="Wingdings" w:hint="default"/>
        <w:color w:val="0000FF"/>
      </w:rPr>
    </w:lvl>
  </w:abstractNum>
  <w:abstractNum w:abstractNumId="3" w15:restartNumberingAfterBreak="0">
    <w:nsid w:val="00000004"/>
    <w:multiLevelType w:val="singleLevel"/>
    <w:tmpl w:val="00000004"/>
    <w:name w:val="WW8Num4"/>
    <w:lvl w:ilvl="0">
      <w:start w:val="1"/>
      <w:numFmt w:val="bullet"/>
      <w:lvlText w:val=""/>
      <w:lvlJc w:val="left"/>
      <w:pPr>
        <w:tabs>
          <w:tab w:val="num" w:pos="1560"/>
        </w:tabs>
        <w:ind w:left="1560" w:hanging="360"/>
      </w:pPr>
      <w:rPr>
        <w:rFonts w:ascii="Wingdings" w:hAnsi="Wingdings" w:cs="Wingdings" w:hint="default"/>
        <w:color w:val="0000FF"/>
      </w:rPr>
    </w:lvl>
  </w:abstractNum>
  <w:abstractNum w:abstractNumId="4" w15:restartNumberingAfterBreak="0">
    <w:nsid w:val="00000005"/>
    <w:multiLevelType w:val="singleLevel"/>
    <w:tmpl w:val="00000005"/>
    <w:name w:val="WW8Num5"/>
    <w:lvl w:ilvl="0">
      <w:start w:val="1"/>
      <w:numFmt w:val="bullet"/>
      <w:lvlText w:val=""/>
      <w:lvlJc w:val="left"/>
      <w:pPr>
        <w:tabs>
          <w:tab w:val="num" w:pos="1068"/>
        </w:tabs>
        <w:ind w:left="1068" w:hanging="360"/>
      </w:pPr>
      <w:rPr>
        <w:rFonts w:ascii="Wingdings" w:hAnsi="Wingdings" w:cs="Wingdings" w:hint="default"/>
        <w:color w:val="0000FF"/>
      </w:rPr>
    </w:lvl>
  </w:abstractNum>
  <w:abstractNum w:abstractNumId="5" w15:restartNumberingAfterBreak="0">
    <w:nsid w:val="00000006"/>
    <w:multiLevelType w:val="singleLevel"/>
    <w:tmpl w:val="00000006"/>
    <w:name w:val="WW8Num6"/>
    <w:lvl w:ilvl="0">
      <w:start w:val="1"/>
      <w:numFmt w:val="bullet"/>
      <w:lvlText w:val=""/>
      <w:lvlJc w:val="left"/>
      <w:pPr>
        <w:tabs>
          <w:tab w:val="num" w:pos="1068"/>
        </w:tabs>
        <w:ind w:left="1068" w:hanging="360"/>
      </w:pPr>
      <w:rPr>
        <w:rFonts w:ascii="Wingdings" w:hAnsi="Wingdings" w:cs="Wingdings" w:hint="default"/>
        <w:color w:val="0000FF"/>
      </w:rPr>
    </w:lvl>
  </w:abstractNum>
  <w:abstractNum w:abstractNumId="6" w15:restartNumberingAfterBreak="0">
    <w:nsid w:val="00000007"/>
    <w:multiLevelType w:val="singleLevel"/>
    <w:tmpl w:val="00000007"/>
    <w:name w:val="WW8Num7"/>
    <w:lvl w:ilvl="0">
      <w:start w:val="1"/>
      <w:numFmt w:val="bullet"/>
      <w:lvlText w:val=""/>
      <w:lvlJc w:val="left"/>
      <w:pPr>
        <w:tabs>
          <w:tab w:val="num" w:pos="1560"/>
        </w:tabs>
        <w:ind w:left="1560" w:hanging="360"/>
      </w:pPr>
      <w:rPr>
        <w:rFonts w:ascii="Wingdings" w:hAnsi="Wingdings" w:cs="Wingdings" w:hint="default"/>
        <w:color w:val="0000FF"/>
      </w:rPr>
    </w:lvl>
  </w:abstractNum>
  <w:abstractNum w:abstractNumId="7" w15:restartNumberingAfterBreak="0">
    <w:nsid w:val="00000008"/>
    <w:multiLevelType w:val="singleLevel"/>
    <w:tmpl w:val="00000008"/>
    <w:name w:val="WW8Num8"/>
    <w:lvl w:ilvl="0">
      <w:start w:val="1"/>
      <w:numFmt w:val="bullet"/>
      <w:lvlText w:val=""/>
      <w:lvlJc w:val="left"/>
      <w:pPr>
        <w:tabs>
          <w:tab w:val="num" w:pos="1068"/>
        </w:tabs>
        <w:ind w:left="1068" w:hanging="360"/>
      </w:pPr>
      <w:rPr>
        <w:rFonts w:ascii="Wingdings" w:hAnsi="Wingdings" w:cs="Wingdings" w:hint="default"/>
        <w:color w:val="0000FF"/>
      </w:rPr>
    </w:lvl>
  </w:abstractNum>
  <w:abstractNum w:abstractNumId="8" w15:restartNumberingAfterBreak="0">
    <w:nsid w:val="5E3A16B2"/>
    <w:multiLevelType w:val="hybridMultilevel"/>
    <w:tmpl w:val="9FC84138"/>
    <w:lvl w:ilvl="0" w:tplc="580A0001">
      <w:start w:val="1"/>
      <w:numFmt w:val="bullet"/>
      <w:lvlText w:val=""/>
      <w:lvlJc w:val="left"/>
      <w:pPr>
        <w:ind w:left="1320" w:hanging="360"/>
      </w:pPr>
      <w:rPr>
        <w:rFonts w:ascii="Symbol" w:hAnsi="Symbol" w:hint="default"/>
      </w:rPr>
    </w:lvl>
    <w:lvl w:ilvl="1" w:tplc="580A0003" w:tentative="1">
      <w:start w:val="1"/>
      <w:numFmt w:val="bullet"/>
      <w:lvlText w:val="o"/>
      <w:lvlJc w:val="left"/>
      <w:pPr>
        <w:ind w:left="2040" w:hanging="360"/>
      </w:pPr>
      <w:rPr>
        <w:rFonts w:ascii="Courier New" w:hAnsi="Courier New" w:cs="Courier New" w:hint="default"/>
      </w:rPr>
    </w:lvl>
    <w:lvl w:ilvl="2" w:tplc="580A0005" w:tentative="1">
      <w:start w:val="1"/>
      <w:numFmt w:val="bullet"/>
      <w:lvlText w:val=""/>
      <w:lvlJc w:val="left"/>
      <w:pPr>
        <w:ind w:left="2760" w:hanging="360"/>
      </w:pPr>
      <w:rPr>
        <w:rFonts w:ascii="Wingdings" w:hAnsi="Wingdings" w:hint="default"/>
      </w:rPr>
    </w:lvl>
    <w:lvl w:ilvl="3" w:tplc="580A0001" w:tentative="1">
      <w:start w:val="1"/>
      <w:numFmt w:val="bullet"/>
      <w:lvlText w:val=""/>
      <w:lvlJc w:val="left"/>
      <w:pPr>
        <w:ind w:left="3480" w:hanging="360"/>
      </w:pPr>
      <w:rPr>
        <w:rFonts w:ascii="Symbol" w:hAnsi="Symbol" w:hint="default"/>
      </w:rPr>
    </w:lvl>
    <w:lvl w:ilvl="4" w:tplc="580A0003" w:tentative="1">
      <w:start w:val="1"/>
      <w:numFmt w:val="bullet"/>
      <w:lvlText w:val="o"/>
      <w:lvlJc w:val="left"/>
      <w:pPr>
        <w:ind w:left="4200" w:hanging="360"/>
      </w:pPr>
      <w:rPr>
        <w:rFonts w:ascii="Courier New" w:hAnsi="Courier New" w:cs="Courier New" w:hint="default"/>
      </w:rPr>
    </w:lvl>
    <w:lvl w:ilvl="5" w:tplc="580A0005" w:tentative="1">
      <w:start w:val="1"/>
      <w:numFmt w:val="bullet"/>
      <w:lvlText w:val=""/>
      <w:lvlJc w:val="left"/>
      <w:pPr>
        <w:ind w:left="4920" w:hanging="360"/>
      </w:pPr>
      <w:rPr>
        <w:rFonts w:ascii="Wingdings" w:hAnsi="Wingdings" w:hint="default"/>
      </w:rPr>
    </w:lvl>
    <w:lvl w:ilvl="6" w:tplc="580A0001" w:tentative="1">
      <w:start w:val="1"/>
      <w:numFmt w:val="bullet"/>
      <w:lvlText w:val=""/>
      <w:lvlJc w:val="left"/>
      <w:pPr>
        <w:ind w:left="5640" w:hanging="360"/>
      </w:pPr>
      <w:rPr>
        <w:rFonts w:ascii="Symbol" w:hAnsi="Symbol" w:hint="default"/>
      </w:rPr>
    </w:lvl>
    <w:lvl w:ilvl="7" w:tplc="580A0003" w:tentative="1">
      <w:start w:val="1"/>
      <w:numFmt w:val="bullet"/>
      <w:lvlText w:val="o"/>
      <w:lvlJc w:val="left"/>
      <w:pPr>
        <w:ind w:left="6360" w:hanging="360"/>
      </w:pPr>
      <w:rPr>
        <w:rFonts w:ascii="Courier New" w:hAnsi="Courier New" w:cs="Courier New" w:hint="default"/>
      </w:rPr>
    </w:lvl>
    <w:lvl w:ilvl="8" w:tplc="580A0005" w:tentative="1">
      <w:start w:val="1"/>
      <w:numFmt w:val="bullet"/>
      <w:lvlText w:val=""/>
      <w:lvlJc w:val="left"/>
      <w:pPr>
        <w:ind w:left="7080" w:hanging="360"/>
      </w:pPr>
      <w:rPr>
        <w:rFonts w:ascii="Wingdings" w:hAnsi="Wingdings" w:hint="default"/>
      </w:rPr>
    </w:lvl>
  </w:abstractNum>
  <w:abstractNum w:abstractNumId="9" w15:restartNumberingAfterBreak="0">
    <w:nsid w:val="76FB3B19"/>
    <w:multiLevelType w:val="hybridMultilevel"/>
    <w:tmpl w:val="EE56D82C"/>
    <w:lvl w:ilvl="0" w:tplc="F6B052D2">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135"/>
    <w:rsid w:val="001B590A"/>
    <w:rsid w:val="002845BC"/>
    <w:rsid w:val="003C4047"/>
    <w:rsid w:val="00453E33"/>
    <w:rsid w:val="00501801"/>
    <w:rsid w:val="009803A2"/>
    <w:rsid w:val="00A42135"/>
    <w:rsid w:val="00BD6CB7"/>
    <w:rsid w:val="00C91EB2"/>
    <w:rsid w:val="00D11A90"/>
    <w:rsid w:val="00E32F6B"/>
    <w:rsid w:val="00EB0DE7"/>
    <w:rsid w:val="00F21E14"/>
    <w:rsid w:val="00F417D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C255483"/>
  <w15:chartTrackingRefBased/>
  <w15:docId w15:val="{741BC292-E96D-4500-8868-A0630B009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hAnsi="Arial" w:cs="Arial"/>
      <w:szCs w:val="24"/>
      <w:lang w:val="es-ES" w:eastAsia="zh-CN"/>
    </w:rPr>
  </w:style>
  <w:style w:type="paragraph" w:styleId="Ttulo1">
    <w:name w:val="heading 1"/>
    <w:basedOn w:val="Normal"/>
    <w:next w:val="Normalindentado1"/>
    <w:qFormat/>
    <w:pPr>
      <w:keepNext/>
      <w:numPr>
        <w:numId w:val="1"/>
      </w:numPr>
      <w:spacing w:before="240" w:after="60"/>
      <w:outlineLvl w:val="0"/>
    </w:pPr>
    <w:rPr>
      <w:b/>
      <w:bCs/>
      <w:kern w:val="1"/>
      <w:sz w:val="32"/>
      <w:szCs w:val="32"/>
    </w:rPr>
  </w:style>
  <w:style w:type="paragraph" w:styleId="Ttulo2">
    <w:name w:val="heading 2"/>
    <w:basedOn w:val="Normal"/>
    <w:next w:val="Normalindentado2"/>
    <w:qFormat/>
    <w:pPr>
      <w:keepNext/>
      <w:numPr>
        <w:ilvl w:val="1"/>
        <w:numId w:val="1"/>
      </w:numPr>
      <w:spacing w:before="240" w:after="60"/>
      <w:outlineLvl w:val="1"/>
    </w:pPr>
    <w:rPr>
      <w:b/>
      <w:bCs/>
      <w:iCs/>
      <w:sz w:val="28"/>
      <w:szCs w:val="28"/>
    </w:rPr>
  </w:style>
  <w:style w:type="paragraph" w:styleId="Ttulo3">
    <w:name w:val="heading 3"/>
    <w:basedOn w:val="Normal"/>
    <w:next w:val="Normalindentado3"/>
    <w:qFormat/>
    <w:pPr>
      <w:keepNext/>
      <w:numPr>
        <w:ilvl w:val="2"/>
        <w:numId w:val="1"/>
      </w:numPr>
      <w:spacing w:before="240" w:after="60"/>
      <w:outlineLvl w:val="2"/>
    </w:pPr>
    <w:rPr>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Wingdings" w:hAnsi="Wingdings" w:cs="Wingdings" w:hint="default"/>
      <w:color w:val="0000FF"/>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color w:val="0000FF"/>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0">
    <w:name w:val="WW8Num3z0"/>
    <w:rPr>
      <w:rFonts w:hint="default"/>
    </w:rPr>
  </w:style>
  <w:style w:type="character" w:customStyle="1" w:styleId="WW8Num4z0">
    <w:name w:val="WW8Num4z0"/>
    <w:rPr>
      <w:rFonts w:ascii="Wingdings" w:hAnsi="Wingdings" w:cs="Wingdings" w:hint="default"/>
      <w:color w:val="0000FF"/>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4z3">
    <w:name w:val="WW8Num4z3"/>
    <w:rPr>
      <w:rFonts w:ascii="Symbol" w:hAnsi="Symbol" w:cs="Symbol" w:hint="default"/>
    </w:rPr>
  </w:style>
  <w:style w:type="character" w:customStyle="1" w:styleId="WW8Num5z0">
    <w:name w:val="WW8Num5z0"/>
    <w:rPr>
      <w:rFonts w:ascii="Wingdings" w:hAnsi="Wingdings" w:cs="Wingdings" w:hint="default"/>
      <w:color w:val="0000FF"/>
    </w:rPr>
  </w:style>
  <w:style w:type="character" w:customStyle="1" w:styleId="WW8Num5z1">
    <w:name w:val="WW8Num5z1"/>
    <w:rPr>
      <w:rFonts w:ascii="Times New Roman" w:eastAsia="Times New Roman" w:hAnsi="Times New Roman" w:cs="Times New Roman"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color w:val="0000FF"/>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6z3">
    <w:name w:val="WW8Num6z3"/>
    <w:rPr>
      <w:rFonts w:ascii="Symbol" w:hAnsi="Symbol" w:cs="Symbol" w:hint="default"/>
    </w:rPr>
  </w:style>
  <w:style w:type="character" w:customStyle="1" w:styleId="WW8Num7z0">
    <w:name w:val="WW8Num7z0"/>
    <w:rPr>
      <w:rFonts w:ascii="Wingdings" w:hAnsi="Wingdings" w:cs="Wingdings" w:hint="default"/>
      <w:color w:val="0000FF"/>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rPr>
      <w:rFonts w:ascii="Symbol" w:hAnsi="Symbol" w:cs="Symbol" w:hint="default"/>
    </w:rPr>
  </w:style>
  <w:style w:type="character" w:customStyle="1" w:styleId="WW8Num8z0">
    <w:name w:val="WW8Num8z0"/>
    <w:rPr>
      <w:rFonts w:ascii="Wingdings" w:hAnsi="Wingdings" w:cs="Wingdings" w:hint="default"/>
      <w:color w:val="0000FF"/>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rPr>
      <w:color w:val="0000FF"/>
      <w:u w:val="single"/>
    </w:rPr>
  </w:style>
  <w:style w:type="character" w:customStyle="1" w:styleId="Caracteresdenotaalpie">
    <w:name w:val="Caracteres de nota al pie"/>
    <w:rPr>
      <w:vertAlign w:val="superscript"/>
    </w:rPr>
  </w:style>
  <w:style w:type="character" w:customStyle="1" w:styleId="Trminodefinido">
    <w:name w:val="Término definido"/>
    <w:rPr>
      <w:i/>
    </w:rPr>
  </w:style>
  <w:style w:type="character" w:customStyle="1" w:styleId="Refdecomentario1">
    <w:name w:val="Ref. de comentario1"/>
    <w:rPr>
      <w:sz w:val="16"/>
      <w:szCs w:val="16"/>
    </w:rPr>
  </w:style>
  <w:style w:type="paragraph" w:customStyle="1" w:styleId="Encabezado1">
    <w:name w:val="Encabezado1"/>
    <w:basedOn w:val="Normal"/>
    <w:next w:val="Textoindependiente"/>
    <w:pPr>
      <w:spacing w:before="240" w:after="60"/>
      <w:jc w:val="center"/>
    </w:pPr>
    <w:rPr>
      <w:b/>
      <w:bCs/>
      <w:kern w:val="1"/>
      <w:sz w:val="32"/>
      <w:szCs w:val="32"/>
    </w:rPr>
  </w:style>
  <w:style w:type="paragraph" w:styleId="Textoindependiente">
    <w:name w:val="Body Text"/>
    <w:basedOn w:val="Normal"/>
    <w:rPr>
      <w:sz w:val="16"/>
    </w:rPr>
  </w:style>
  <w:style w:type="paragraph" w:styleId="Lista">
    <w:name w:val="List"/>
    <w:basedOn w:val="Normal"/>
    <w:pPr>
      <w:ind w:left="283" w:hanging="283"/>
    </w:pPr>
  </w:style>
  <w:style w:type="paragraph" w:styleId="Descripcin">
    <w:name w:val="caption"/>
    <w:basedOn w:val="Normal"/>
    <w:qFormat/>
    <w:pPr>
      <w:suppressLineNumbers/>
      <w:spacing w:before="120" w:after="120"/>
    </w:pPr>
    <w:rPr>
      <w:rFonts w:cs="Droid Sans Devanagari"/>
      <w:i/>
      <w:iCs/>
      <w:sz w:val="24"/>
    </w:rPr>
  </w:style>
  <w:style w:type="paragraph" w:customStyle="1" w:styleId="ndice">
    <w:name w:val="Índice"/>
    <w:basedOn w:val="Normal"/>
    <w:pPr>
      <w:suppressLineNumbers/>
    </w:pPr>
    <w:rPr>
      <w:rFonts w:cs="Droid Sans Devanagari"/>
    </w:rPr>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cs="Zurich XBlk BT"/>
      <w:sz w:val="2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DC1">
    <w:name w:val="toc 1"/>
    <w:basedOn w:val="Normal"/>
    <w:next w:val="Normal"/>
    <w:pPr>
      <w:spacing w:before="360"/>
    </w:pPr>
    <w:rPr>
      <w:b/>
      <w:bCs/>
      <w:caps/>
      <w:szCs w:val="28"/>
    </w:rPr>
  </w:style>
  <w:style w:type="paragraph" w:styleId="TDC2">
    <w:name w:val="toc 2"/>
    <w:basedOn w:val="Normal"/>
    <w:next w:val="Normal"/>
    <w:pPr>
      <w:spacing w:before="240"/>
    </w:pPr>
    <w:rPr>
      <w:b/>
      <w:bCs/>
    </w:rPr>
  </w:style>
  <w:style w:type="paragraph" w:styleId="TDC3">
    <w:name w:val="toc 3"/>
    <w:basedOn w:val="Normal"/>
    <w:next w:val="Normal"/>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paragraph" w:styleId="Textonotapie">
    <w:name w:val="footnote text"/>
    <w:basedOn w:val="Normal"/>
    <w:rPr>
      <w:szCs w:val="20"/>
    </w:rPr>
  </w:style>
  <w:style w:type="paragraph" w:customStyle="1" w:styleId="Listaconnmeros1">
    <w:name w:val="Lista con números1"/>
    <w:basedOn w:val="Normal"/>
    <w:pPr>
      <w:tabs>
        <w:tab w:val="left" w:pos="360"/>
      </w:tabs>
      <w:ind w:left="360" w:hanging="360"/>
    </w:pPr>
  </w:style>
  <w:style w:type="paragraph" w:customStyle="1" w:styleId="Listaconnmeros21">
    <w:name w:val="Lista con números 21"/>
    <w:basedOn w:val="Normal"/>
    <w:pPr>
      <w:tabs>
        <w:tab w:val="left" w:pos="643"/>
      </w:tabs>
      <w:ind w:left="643" w:hanging="360"/>
    </w:pPr>
  </w:style>
  <w:style w:type="paragraph" w:customStyle="1" w:styleId="Listaconnmeros31">
    <w:name w:val="Lista con números 31"/>
    <w:basedOn w:val="Normal"/>
    <w:pPr>
      <w:tabs>
        <w:tab w:val="left" w:pos="926"/>
      </w:tabs>
      <w:ind w:left="926" w:hanging="360"/>
    </w:pPr>
  </w:style>
  <w:style w:type="paragraph" w:customStyle="1" w:styleId="Listaconnmeros41">
    <w:name w:val="Lista con números 41"/>
    <w:basedOn w:val="Normal"/>
    <w:pPr>
      <w:tabs>
        <w:tab w:val="left" w:pos="1209"/>
      </w:tabs>
      <w:ind w:left="1209" w:hanging="360"/>
    </w:pPr>
  </w:style>
  <w:style w:type="paragraph" w:customStyle="1" w:styleId="Listaconnmeros51">
    <w:name w:val="Lista con números 51"/>
    <w:basedOn w:val="Normal"/>
    <w:pPr>
      <w:tabs>
        <w:tab w:val="left" w:pos="1492"/>
      </w:tabs>
      <w:ind w:left="1492" w:hanging="360"/>
    </w:pPr>
  </w:style>
  <w:style w:type="paragraph" w:customStyle="1" w:styleId="Listaconvietas1">
    <w:name w:val="Lista con viñetas1"/>
    <w:basedOn w:val="Normal"/>
    <w:pPr>
      <w:tabs>
        <w:tab w:val="left" w:pos="360"/>
      </w:tabs>
      <w:ind w:left="360" w:hanging="360"/>
    </w:pPr>
  </w:style>
  <w:style w:type="paragraph" w:customStyle="1" w:styleId="Listaconvietas21">
    <w:name w:val="Lista con viñetas 21"/>
    <w:basedOn w:val="Normal"/>
    <w:pPr>
      <w:tabs>
        <w:tab w:val="left" w:pos="643"/>
      </w:tabs>
      <w:ind w:left="643" w:hanging="360"/>
    </w:pPr>
  </w:style>
  <w:style w:type="paragraph" w:customStyle="1" w:styleId="Listaconvietas31">
    <w:name w:val="Lista con viñetas 31"/>
    <w:basedOn w:val="Normal"/>
    <w:pPr>
      <w:tabs>
        <w:tab w:val="left" w:pos="926"/>
      </w:tabs>
      <w:ind w:left="926" w:hanging="360"/>
    </w:pPr>
  </w:style>
  <w:style w:type="paragraph" w:customStyle="1" w:styleId="Listaconvietas41">
    <w:name w:val="Lista con viñetas 41"/>
    <w:basedOn w:val="Normal"/>
    <w:pPr>
      <w:tabs>
        <w:tab w:val="left" w:pos="1209"/>
      </w:tabs>
      <w:ind w:left="1209" w:hanging="360"/>
    </w:pPr>
  </w:style>
  <w:style w:type="paragraph" w:customStyle="1" w:styleId="Listaconvietas51">
    <w:name w:val="Lista con viñetas 51"/>
    <w:basedOn w:val="Normal"/>
    <w:pPr>
      <w:tabs>
        <w:tab w:val="left" w:pos="1492"/>
      </w:tabs>
      <w:ind w:left="1492" w:hanging="360"/>
    </w:pPr>
  </w:style>
  <w:style w:type="paragraph" w:customStyle="1" w:styleId="Encabezadodenota1">
    <w:name w:val="Encabezado de nota1"/>
    <w:basedOn w:val="Normal"/>
    <w:next w:val="Normal"/>
  </w:style>
  <w:style w:type="paragraph" w:customStyle="1" w:styleId="Textoindependiente21">
    <w:name w:val="Texto independiente 21"/>
    <w:basedOn w:val="Normal"/>
    <w:pPr>
      <w:spacing w:line="360" w:lineRule="auto"/>
      <w:jc w:val="both"/>
    </w:pPr>
  </w:style>
  <w:style w:type="paragraph" w:customStyle="1" w:styleId="Cierre1">
    <w:name w:val="Cierre1"/>
    <w:basedOn w:val="Normal"/>
    <w:pPr>
      <w:ind w:left="4252"/>
    </w:pPr>
  </w:style>
  <w:style w:type="paragraph" w:customStyle="1" w:styleId="Continuarlista1">
    <w:name w:val="Continuar lista1"/>
    <w:basedOn w:val="Normal"/>
    <w:pPr>
      <w:spacing w:after="120"/>
      <w:ind w:left="283"/>
    </w:pPr>
  </w:style>
  <w:style w:type="paragraph" w:customStyle="1" w:styleId="Continuarlista21">
    <w:name w:val="Continuar lista 21"/>
    <w:basedOn w:val="Normal"/>
    <w:pPr>
      <w:spacing w:after="120"/>
      <w:ind w:left="566"/>
    </w:pPr>
  </w:style>
  <w:style w:type="paragraph" w:customStyle="1" w:styleId="Continuarlista31">
    <w:name w:val="Continuar lista 31"/>
    <w:basedOn w:val="Normal"/>
    <w:pPr>
      <w:spacing w:after="120"/>
      <w:ind w:left="849"/>
    </w:pPr>
  </w:style>
  <w:style w:type="paragraph" w:customStyle="1" w:styleId="Continuarlista41">
    <w:name w:val="Continuar lista 41"/>
    <w:basedOn w:val="Normal"/>
    <w:pPr>
      <w:spacing w:after="120"/>
      <w:ind w:left="1132"/>
    </w:pPr>
  </w:style>
  <w:style w:type="paragraph" w:customStyle="1" w:styleId="Continuarlista51">
    <w:name w:val="Continuar lista 51"/>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ind w:left="2880"/>
    </w:pPr>
  </w:style>
  <w:style w:type="paragraph" w:customStyle="1" w:styleId="Encabezadodelista1">
    <w:name w:val="Encabezado de lista1"/>
    <w:basedOn w:val="Normal"/>
    <w:next w:val="Normal"/>
    <w:pPr>
      <w:spacing w:before="120"/>
    </w:pPr>
    <w:rPr>
      <w:b/>
      <w:bCs/>
    </w:rPr>
  </w:style>
  <w:style w:type="paragraph" w:customStyle="1" w:styleId="Contenidodelista">
    <w:name w:val="Contenido de lista"/>
    <w:basedOn w:val="Normal"/>
    <w:pPr>
      <w:ind w:left="567"/>
    </w:pPr>
  </w:style>
  <w:style w:type="paragraph" w:customStyle="1" w:styleId="Encabezadodemensaje1">
    <w:name w:val="Encabezado de mensaje1"/>
    <w:basedOn w:val="Normal"/>
    <w:pPr>
      <w:pBdr>
        <w:top w:val="single" w:sz="6" w:space="1" w:color="000000"/>
        <w:left w:val="single" w:sz="6" w:space="1" w:color="000000"/>
        <w:bottom w:val="single" w:sz="6" w:space="1" w:color="000000"/>
        <w:right w:val="single" w:sz="6" w:space="1" w:color="000000"/>
      </w:pBdr>
      <w:shd w:val="clear" w:color="auto" w:fill="CCCCCC"/>
      <w:ind w:left="1134" w:hanging="1134"/>
    </w:pPr>
  </w:style>
  <w:style w:type="paragraph" w:customStyle="1" w:styleId="Epgrafe">
    <w:name w:val="Epígrafe"/>
    <w:basedOn w:val="Normal"/>
    <w:next w:val="Normal"/>
    <w:pPr>
      <w:spacing w:before="120" w:after="120"/>
    </w:pPr>
    <w:rPr>
      <w:b/>
      <w:bCs/>
      <w:szCs w:val="20"/>
    </w:rPr>
  </w:style>
  <w:style w:type="paragraph" w:customStyle="1" w:styleId="Fecha1">
    <w:name w:val="Fecha1"/>
    <w:basedOn w:val="Normal"/>
    <w:next w:val="Normal"/>
  </w:style>
  <w:style w:type="paragraph" w:styleId="Firma">
    <w:name w:val="Signature"/>
    <w:basedOn w:val="Normal"/>
    <w:pPr>
      <w:ind w:left="4252"/>
    </w:pPr>
  </w:style>
  <w:style w:type="paragraph" w:customStyle="1" w:styleId="Firmadecorreoelectrnico1">
    <w:name w:val="Firma de correo electrónico1"/>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customStyle="1" w:styleId="WW-ndice4">
    <w:name w:val="WW-Índice 4"/>
    <w:basedOn w:val="Normal"/>
    <w:next w:val="Normal"/>
    <w:pPr>
      <w:ind w:left="960" w:hanging="240"/>
    </w:pPr>
  </w:style>
  <w:style w:type="paragraph" w:customStyle="1" w:styleId="WW-ndice5">
    <w:name w:val="WW-Índice 5"/>
    <w:basedOn w:val="Normal"/>
    <w:next w:val="Normal"/>
    <w:pPr>
      <w:ind w:left="1200" w:hanging="240"/>
    </w:pPr>
  </w:style>
  <w:style w:type="paragraph" w:customStyle="1" w:styleId="WW-ndice6">
    <w:name w:val="WW-Índice 6"/>
    <w:basedOn w:val="Normal"/>
    <w:next w:val="Normal"/>
    <w:pPr>
      <w:ind w:left="1440" w:hanging="240"/>
    </w:pPr>
  </w:style>
  <w:style w:type="paragraph" w:customStyle="1" w:styleId="WW-ndice7">
    <w:name w:val="WW-Índice 7"/>
    <w:basedOn w:val="Normal"/>
    <w:next w:val="Normal"/>
    <w:pPr>
      <w:ind w:left="1680" w:hanging="240"/>
    </w:pPr>
  </w:style>
  <w:style w:type="paragraph" w:customStyle="1" w:styleId="WW-ndice8">
    <w:name w:val="WW-Índice 8"/>
    <w:basedOn w:val="Normal"/>
    <w:next w:val="Normal"/>
    <w:pPr>
      <w:ind w:left="1920" w:hanging="240"/>
    </w:pPr>
  </w:style>
  <w:style w:type="paragraph" w:customStyle="1" w:styleId="WW-ndice9">
    <w:name w:val="WW-Índice 9"/>
    <w:basedOn w:val="Normal"/>
    <w:next w:val="Normal"/>
    <w:pPr>
      <w:ind w:left="2160" w:hanging="240"/>
    </w:pPr>
  </w:style>
  <w:style w:type="paragraph" w:styleId="Listaconvietas2">
    <w:name w:val="List Bullet 2"/>
    <w:basedOn w:val="Normal"/>
    <w:pPr>
      <w:ind w:left="566" w:hanging="283"/>
    </w:pPr>
  </w:style>
  <w:style w:type="paragraph" w:styleId="Listaconvietas3">
    <w:name w:val="List Bullet 3"/>
    <w:basedOn w:val="Normal"/>
    <w:pPr>
      <w:ind w:left="849" w:hanging="283"/>
    </w:pPr>
  </w:style>
  <w:style w:type="paragraph" w:styleId="Listaconvietas4">
    <w:name w:val="List Bullet 4"/>
    <w:basedOn w:val="Normal"/>
    <w:pPr>
      <w:ind w:left="1132" w:hanging="283"/>
    </w:pPr>
  </w:style>
  <w:style w:type="paragraph" w:styleId="Listaconvietas5">
    <w:name w:val="List Bullet 5"/>
    <w:basedOn w:val="Normal"/>
    <w:pPr>
      <w:ind w:left="1415" w:hanging="283"/>
    </w:pPr>
  </w:style>
  <w:style w:type="paragraph" w:customStyle="1" w:styleId="Mapadeldocumento1">
    <w:name w:val="Mapa del documento1"/>
    <w:basedOn w:val="Normal"/>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szCs w:val="20"/>
    </w:rPr>
  </w:style>
  <w:style w:type="paragraph" w:customStyle="1" w:styleId="Saludo1">
    <w:name w:val="Saludo1"/>
    <w:basedOn w:val="Normal"/>
    <w:next w:val="Normal"/>
  </w:style>
  <w:style w:type="paragraph" w:customStyle="1" w:styleId="Sangra2detindependiente1">
    <w:name w:val="Sangría 2 de t. independiente1"/>
    <w:basedOn w:val="Normal"/>
    <w:pPr>
      <w:spacing w:after="120" w:line="480" w:lineRule="auto"/>
      <w:ind w:left="283"/>
    </w:pPr>
  </w:style>
  <w:style w:type="paragraph" w:customStyle="1" w:styleId="Sangra3detindependiente1">
    <w:name w:val="Sangría 3 de t. independiente1"/>
    <w:basedOn w:val="Normal"/>
    <w:pPr>
      <w:spacing w:after="120"/>
      <w:ind w:left="283"/>
    </w:pPr>
    <w:rPr>
      <w:sz w:val="16"/>
      <w:szCs w:val="16"/>
    </w:rPr>
  </w:style>
  <w:style w:type="paragraph" w:styleId="Sangradetextonormal">
    <w:name w:val="Body Text Indent"/>
    <w:basedOn w:val="Normal"/>
    <w:pPr>
      <w:spacing w:after="120"/>
      <w:ind w:left="283"/>
    </w:pPr>
  </w:style>
  <w:style w:type="paragraph" w:customStyle="1" w:styleId="Sangranormal1">
    <w:name w:val="Sangría normal1"/>
    <w:basedOn w:val="Normal"/>
    <w:pPr>
      <w:ind w:left="708"/>
    </w:pPr>
  </w:style>
  <w:style w:type="paragraph" w:styleId="Subttulo">
    <w:name w:val="Subtitle"/>
    <w:basedOn w:val="Normal"/>
    <w:next w:val="Textoindependiente"/>
    <w:qFormat/>
    <w:pPr>
      <w:spacing w:after="60"/>
      <w:jc w:val="center"/>
    </w:pPr>
  </w:style>
  <w:style w:type="paragraph" w:customStyle="1" w:styleId="Tabladeilustraciones1">
    <w:name w:val="Tabla de ilustraciones1"/>
    <w:basedOn w:val="Normal"/>
    <w:next w:val="Normal"/>
    <w:pPr>
      <w:ind w:left="480" w:hanging="480"/>
    </w:pPr>
  </w:style>
  <w:style w:type="paragraph" w:customStyle="1" w:styleId="Textocomentario1">
    <w:name w:val="Texto comentario1"/>
    <w:basedOn w:val="Normal"/>
    <w:rPr>
      <w:szCs w:val="20"/>
    </w:rPr>
  </w:style>
  <w:style w:type="paragraph" w:customStyle="1" w:styleId="Textoconsangra1">
    <w:name w:val="Texto con sangría1"/>
    <w:basedOn w:val="Normal"/>
    <w:next w:val="Normal"/>
    <w:pPr>
      <w:ind w:left="240" w:hanging="240"/>
    </w:pPr>
  </w:style>
  <w:style w:type="paragraph" w:customStyle="1" w:styleId="Textodebloque1">
    <w:name w:val="Texto de bloque1"/>
    <w:basedOn w:val="Normal"/>
    <w:pPr>
      <w:spacing w:after="120"/>
      <w:ind w:left="1440" w:right="1440"/>
    </w:pPr>
  </w:style>
  <w:style w:type="paragraph" w:customStyle="1" w:styleId="Textoindependiente31">
    <w:name w:val="Texto independiente 31"/>
    <w:basedOn w:val="Normal"/>
    <w:pPr>
      <w:spacing w:after="120"/>
    </w:pPr>
    <w:rPr>
      <w:sz w:val="16"/>
      <w:szCs w:val="16"/>
    </w:rPr>
  </w:style>
  <w:style w:type="paragraph" w:customStyle="1" w:styleId="Textoindependienteprimerasangra1">
    <w:name w:val="Texto independiente primera sangría1"/>
    <w:basedOn w:val="Textoindependiente"/>
    <w:pPr>
      <w:spacing w:after="120"/>
      <w:ind w:firstLine="210"/>
    </w:pPr>
    <w:rPr>
      <w:sz w:val="24"/>
    </w:rPr>
  </w:style>
  <w:style w:type="paragraph" w:customStyle="1" w:styleId="Textoindependienteprimerasangra21">
    <w:name w:val="Texto independiente primera sangría 21"/>
    <w:basedOn w:val="Sangradetextonormal"/>
    <w:pPr>
      <w:ind w:firstLine="210"/>
    </w:pPr>
  </w:style>
  <w:style w:type="paragraph" w:customStyle="1" w:styleId="Textomacro1">
    <w:name w:val="Texto macro1"/>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val="es-ES" w:eastAsia="zh-CN"/>
    </w:rPr>
  </w:style>
  <w:style w:type="paragraph" w:styleId="Textonotaalfinal">
    <w:name w:val="endnote text"/>
    <w:basedOn w:val="Normal"/>
    <w:rPr>
      <w:szCs w:val="20"/>
    </w:rPr>
  </w:style>
  <w:style w:type="paragraph" w:customStyle="1" w:styleId="Textosinformato1">
    <w:name w:val="Texto sin formato1"/>
    <w:basedOn w:val="Normal"/>
    <w:rPr>
      <w:rFonts w:ascii="Courier New" w:hAnsi="Courier New" w:cs="Courier New"/>
      <w:szCs w:val="20"/>
    </w:rPr>
  </w:style>
  <w:style w:type="paragraph" w:styleId="Ttulodendice">
    <w:name w:val="index heading"/>
    <w:basedOn w:val="Normal"/>
    <w:next w:val="ndice1"/>
    <w:rPr>
      <w:b/>
      <w:bCs/>
    </w:rPr>
  </w:style>
  <w:style w:type="paragraph" w:customStyle="1" w:styleId="Titulo1sinnumeracion">
    <w:name w:val="Titulo 1 sin numeracion"/>
    <w:basedOn w:val="Ttulo1"/>
    <w:next w:val="Normal"/>
    <w:pPr>
      <w:numPr>
        <w:numId w:val="0"/>
      </w:numPr>
    </w:p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basedOn w:val="Portada"/>
    <w:pPr>
      <w:ind w:left="2880"/>
    </w:pPr>
    <w:rPr>
      <w:rFonts w:ascii="Arial" w:hAnsi="Arial" w:cs="Arial"/>
      <w:b/>
      <w:bCs/>
      <w:color w:val="5F5F5F"/>
      <w:sz w:val="30"/>
      <w:szCs w:val="30"/>
    </w:rPr>
  </w:style>
  <w:style w:type="paragraph" w:customStyle="1" w:styleId="EstiloPortadaArialNegritaColorpersonalizadoRGB36">
    <w:name w:val="Estilo Portada + Arial Negrita Color personalizado(RGB(36"/>
    <w:basedOn w:val="Portada"/>
    <w:pPr>
      <w:ind w:left="2880"/>
    </w:pPr>
    <w:rPr>
      <w:rFonts w:ascii="Arial" w:hAnsi="Arial" w:cs="Arial"/>
      <w:b/>
      <w:bCs/>
      <w:color w:val="5F5F5F"/>
      <w:szCs w:val="22"/>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character" w:styleId="Mencinsinresolver">
    <w:name w:val="Unresolved Mention"/>
    <w:uiPriority w:val="99"/>
    <w:semiHidden/>
    <w:unhideWhenUsed/>
    <w:rsid w:val="00E32F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yperlink" Target="file:///D:\tmp\mozilla_rchicas0\plantilla_formato_ieee830.doc" TargetMode="External"/><Relationship Id="rId39" Type="http://schemas.openxmlformats.org/officeDocument/2006/relationships/hyperlink" Target="file:///D:\tmp\mozilla_rchicas0\plantilla_formato_ieee830.doc" TargetMode="External"/><Relationship Id="rId21" Type="http://schemas.openxmlformats.org/officeDocument/2006/relationships/hyperlink" Target="file:///D:\tmp\mozilla_rchicas0\plantilla_formato_ieee830.doc" TargetMode="External"/><Relationship Id="rId34" Type="http://schemas.openxmlformats.org/officeDocument/2006/relationships/hyperlink" Target="file:///D:\tmp\mozilla_rchicas0\plantilla_formato_ieee830.doc" TargetMode="External"/><Relationship Id="rId42" Type="http://schemas.openxmlformats.org/officeDocument/2006/relationships/hyperlink" Target="file:///D:\tmp\mozilla_rchicas0\plantilla_formato_ieee830.doc" TargetMode="External"/><Relationship Id="rId47" Type="http://schemas.openxmlformats.org/officeDocument/2006/relationships/hyperlink" Target="file:///D:\tmp\mozilla_rchicas0\plantilla_formato_ieee830.doc" TargetMode="External"/><Relationship Id="rId50" Type="http://schemas.openxmlformats.org/officeDocument/2006/relationships/hyperlink" Target="file:///D:\tmp\mozilla_rchicas0\plantilla_formato_ieee830.doc" TargetMode="External"/><Relationship Id="rId55" Type="http://schemas.openxmlformats.org/officeDocument/2006/relationships/header" Target="head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yperlink" Target="file:///D:\tmp\mozilla_rchicas0\plantilla_formato_ieee830.doc" TargetMode="External"/><Relationship Id="rId11" Type="http://schemas.openxmlformats.org/officeDocument/2006/relationships/header" Target="header2.xml"/><Relationship Id="rId24" Type="http://schemas.openxmlformats.org/officeDocument/2006/relationships/hyperlink" Target="file:///D:\tmp\mozilla_rchicas0\plantilla_formato_ieee830.doc" TargetMode="External"/><Relationship Id="rId32" Type="http://schemas.openxmlformats.org/officeDocument/2006/relationships/hyperlink" Target="file:///D:\tmp\mozilla_rchicas0\plantilla_formato_ieee830.doc" TargetMode="External"/><Relationship Id="rId37" Type="http://schemas.openxmlformats.org/officeDocument/2006/relationships/hyperlink" Target="file:///D:\tmp\mozilla_rchicas0\plantilla_formato_ieee830.doc" TargetMode="External"/><Relationship Id="rId40" Type="http://schemas.openxmlformats.org/officeDocument/2006/relationships/hyperlink" Target="file:///D:\tmp\mozilla_rchicas0\plantilla_formato_ieee830.doc" TargetMode="External"/><Relationship Id="rId45" Type="http://schemas.openxmlformats.org/officeDocument/2006/relationships/hyperlink" Target="file:///D:\tmp\mozilla_rchicas0\plantilla_formato_ieee830.doc" TargetMode="External"/><Relationship Id="rId53" Type="http://schemas.openxmlformats.org/officeDocument/2006/relationships/hyperlink" Target="file:///D:\tmp\mozilla_rchicas0\plantilla_formato_ieee830.doc" TargetMode="External"/><Relationship Id="rId58" Type="http://schemas.openxmlformats.org/officeDocument/2006/relationships/footer" Target="footer7.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file:///D:\tmp\mozilla_rchicas0\plantilla_formato_ieee830.doc" TargetMode="External"/><Relationship Id="rId14" Type="http://schemas.openxmlformats.org/officeDocument/2006/relationships/header" Target="header4.xml"/><Relationship Id="rId22" Type="http://schemas.openxmlformats.org/officeDocument/2006/relationships/hyperlink" Target="file:///D:\tmp\mozilla_rchicas0\plantilla_formato_ieee830.doc" TargetMode="External"/><Relationship Id="rId27" Type="http://schemas.openxmlformats.org/officeDocument/2006/relationships/hyperlink" Target="file:///D:\tmp\mozilla_rchicas0\plantilla_formato_ieee830.doc" TargetMode="External"/><Relationship Id="rId30" Type="http://schemas.openxmlformats.org/officeDocument/2006/relationships/hyperlink" Target="file:///D:\tmp\mozilla_rchicas0\plantilla_formato_ieee830.doc" TargetMode="External"/><Relationship Id="rId35" Type="http://schemas.openxmlformats.org/officeDocument/2006/relationships/hyperlink" Target="file:///D:\tmp\mozilla_rchicas0\plantilla_formato_ieee830.doc" TargetMode="External"/><Relationship Id="rId43" Type="http://schemas.openxmlformats.org/officeDocument/2006/relationships/hyperlink" Target="file:///D:\tmp\mozilla_rchicas0\plantilla_formato_ieee830.doc" TargetMode="External"/><Relationship Id="rId48" Type="http://schemas.openxmlformats.org/officeDocument/2006/relationships/hyperlink" Target="file:///D:\tmp\mozilla_rchicas0\plantilla_formato_ieee830.doc" TargetMode="External"/><Relationship Id="rId56" Type="http://schemas.openxmlformats.org/officeDocument/2006/relationships/header" Target="header7.xml"/><Relationship Id="rId8" Type="http://schemas.openxmlformats.org/officeDocument/2006/relationships/image" Target="media/image2.png"/><Relationship Id="rId51" Type="http://schemas.openxmlformats.org/officeDocument/2006/relationships/hyperlink" Target="file:///D:\tmp\mozilla_rchicas0\plantilla_formato_ieee830.doc"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yperlink" Target="file:///D:\tmp\mozilla_rchicas0\plantilla_formato_ieee830.doc" TargetMode="External"/><Relationship Id="rId33" Type="http://schemas.openxmlformats.org/officeDocument/2006/relationships/hyperlink" Target="file:///D:\tmp\mozilla_rchicas0\plantilla_formato_ieee830.doc" TargetMode="External"/><Relationship Id="rId38" Type="http://schemas.openxmlformats.org/officeDocument/2006/relationships/hyperlink" Target="file:///D:\tmp\mozilla_rchicas0\plantilla_formato_ieee830.doc" TargetMode="External"/><Relationship Id="rId46" Type="http://schemas.openxmlformats.org/officeDocument/2006/relationships/hyperlink" Target="file:///D:\tmp\mozilla_rchicas0\plantilla_formato_ieee830.doc" TargetMode="External"/><Relationship Id="rId59" Type="http://schemas.openxmlformats.org/officeDocument/2006/relationships/header" Target="header8.xml"/><Relationship Id="rId20" Type="http://schemas.openxmlformats.org/officeDocument/2006/relationships/hyperlink" Target="file:///D:\tmp\mozilla_rchicas0\plantilla_formato_ieee830.doc" TargetMode="External"/><Relationship Id="rId41" Type="http://schemas.openxmlformats.org/officeDocument/2006/relationships/hyperlink" Target="file:///D:\tmp\mozilla_rchicas0\plantilla_formato_ieee830.doc" TargetMode="External"/><Relationship Id="rId54" Type="http://schemas.openxmlformats.org/officeDocument/2006/relationships/hyperlink" Target="file:///D:\tmp\mozilla_rchicas0\plantilla_formato_ieee830.doc"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yperlink" Target="file:///D:\tmp\mozilla_rchicas0\plantilla_formato_ieee830.doc" TargetMode="External"/><Relationship Id="rId28" Type="http://schemas.openxmlformats.org/officeDocument/2006/relationships/hyperlink" Target="file:///D:\tmp\mozilla_rchicas0\plantilla_formato_ieee830.doc" TargetMode="External"/><Relationship Id="rId36" Type="http://schemas.openxmlformats.org/officeDocument/2006/relationships/hyperlink" Target="file:///D:\tmp\mozilla_rchicas0\plantilla_formato_ieee830.doc" TargetMode="External"/><Relationship Id="rId49" Type="http://schemas.openxmlformats.org/officeDocument/2006/relationships/hyperlink" Target="file:///D:\tmp\mozilla_rchicas0\plantilla_formato_ieee830.doc" TargetMode="External"/><Relationship Id="rId57" Type="http://schemas.openxmlformats.org/officeDocument/2006/relationships/footer" Target="footer6.xml"/><Relationship Id="rId10" Type="http://schemas.openxmlformats.org/officeDocument/2006/relationships/footer" Target="footer1.xml"/><Relationship Id="rId31" Type="http://schemas.openxmlformats.org/officeDocument/2006/relationships/hyperlink" Target="file:///D:\tmp\mozilla_rchicas0\plantilla_formato_ieee830.doc" TargetMode="External"/><Relationship Id="rId44" Type="http://schemas.openxmlformats.org/officeDocument/2006/relationships/hyperlink" Target="file:///D:\tmp\mozilla_rchicas0\plantilla_formato_ieee830.doc" TargetMode="External"/><Relationship Id="rId52" Type="http://schemas.openxmlformats.org/officeDocument/2006/relationships/hyperlink" Target="file:///D:\tmp\mozilla_rchicas0\plantilla_formato_ieee830.doc" TargetMode="External"/><Relationship Id="rId60"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emf"/></Relationships>
</file>

<file path=word/_rels/header7.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2793</Words>
  <Characters>15364</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
  <LinksUpToDate>false</LinksUpToDate>
  <CharactersWithSpaces>18121</CharactersWithSpaces>
  <SharedDoc>false</SharedDoc>
  <HLinks>
    <vt:vector size="432" baseType="variant">
      <vt:variant>
        <vt:i4>7667780</vt:i4>
      </vt:variant>
      <vt:variant>
        <vt:i4>215</vt:i4>
      </vt:variant>
      <vt:variant>
        <vt:i4>0</vt:i4>
      </vt:variant>
      <vt:variant>
        <vt:i4>5</vt:i4>
      </vt:variant>
      <vt:variant>
        <vt:lpwstr/>
      </vt:variant>
      <vt:variant>
        <vt:lpwstr>__RefHeading___Toc33411092</vt:lpwstr>
      </vt:variant>
      <vt:variant>
        <vt:i4>3670033</vt:i4>
      </vt:variant>
      <vt:variant>
        <vt:i4>212</vt:i4>
      </vt:variant>
      <vt:variant>
        <vt:i4>0</vt:i4>
      </vt:variant>
      <vt:variant>
        <vt:i4>5</vt:i4>
      </vt:variant>
      <vt:variant>
        <vt:lpwstr>/tmp/mozilla_rchicas0/plantilla_formato_ieee830.doc</vt:lpwstr>
      </vt:variant>
      <vt:variant>
        <vt:lpwstr/>
      </vt:variant>
      <vt:variant>
        <vt:i4>7733316</vt:i4>
      </vt:variant>
      <vt:variant>
        <vt:i4>209</vt:i4>
      </vt:variant>
      <vt:variant>
        <vt:i4>0</vt:i4>
      </vt:variant>
      <vt:variant>
        <vt:i4>5</vt:i4>
      </vt:variant>
      <vt:variant>
        <vt:lpwstr/>
      </vt:variant>
      <vt:variant>
        <vt:lpwstr>__RefHeading___Toc33411091</vt:lpwstr>
      </vt:variant>
      <vt:variant>
        <vt:i4>3670033</vt:i4>
      </vt:variant>
      <vt:variant>
        <vt:i4>206</vt:i4>
      </vt:variant>
      <vt:variant>
        <vt:i4>0</vt:i4>
      </vt:variant>
      <vt:variant>
        <vt:i4>5</vt:i4>
      </vt:variant>
      <vt:variant>
        <vt:lpwstr>/tmp/mozilla_rchicas0/plantilla_formato_ieee830.doc</vt:lpwstr>
      </vt:variant>
      <vt:variant>
        <vt:lpwstr/>
      </vt:variant>
      <vt:variant>
        <vt:i4>7798852</vt:i4>
      </vt:variant>
      <vt:variant>
        <vt:i4>203</vt:i4>
      </vt:variant>
      <vt:variant>
        <vt:i4>0</vt:i4>
      </vt:variant>
      <vt:variant>
        <vt:i4>5</vt:i4>
      </vt:variant>
      <vt:variant>
        <vt:lpwstr/>
      </vt:variant>
      <vt:variant>
        <vt:lpwstr>__RefHeading___Toc33411090</vt:lpwstr>
      </vt:variant>
      <vt:variant>
        <vt:i4>3670033</vt:i4>
      </vt:variant>
      <vt:variant>
        <vt:i4>200</vt:i4>
      </vt:variant>
      <vt:variant>
        <vt:i4>0</vt:i4>
      </vt:variant>
      <vt:variant>
        <vt:i4>5</vt:i4>
      </vt:variant>
      <vt:variant>
        <vt:lpwstr>/tmp/mozilla_rchicas0/plantilla_formato_ieee830.doc</vt:lpwstr>
      </vt:variant>
      <vt:variant>
        <vt:lpwstr/>
      </vt:variant>
      <vt:variant>
        <vt:i4>8257605</vt:i4>
      </vt:variant>
      <vt:variant>
        <vt:i4>197</vt:i4>
      </vt:variant>
      <vt:variant>
        <vt:i4>0</vt:i4>
      </vt:variant>
      <vt:variant>
        <vt:i4>5</vt:i4>
      </vt:variant>
      <vt:variant>
        <vt:lpwstr/>
      </vt:variant>
      <vt:variant>
        <vt:lpwstr>__RefHeading___Toc33411089</vt:lpwstr>
      </vt:variant>
      <vt:variant>
        <vt:i4>3670033</vt:i4>
      </vt:variant>
      <vt:variant>
        <vt:i4>194</vt:i4>
      </vt:variant>
      <vt:variant>
        <vt:i4>0</vt:i4>
      </vt:variant>
      <vt:variant>
        <vt:i4>5</vt:i4>
      </vt:variant>
      <vt:variant>
        <vt:lpwstr>/tmp/mozilla_rchicas0/plantilla_formato_ieee830.doc</vt:lpwstr>
      </vt:variant>
      <vt:variant>
        <vt:lpwstr/>
      </vt:variant>
      <vt:variant>
        <vt:i4>8323141</vt:i4>
      </vt:variant>
      <vt:variant>
        <vt:i4>191</vt:i4>
      </vt:variant>
      <vt:variant>
        <vt:i4>0</vt:i4>
      </vt:variant>
      <vt:variant>
        <vt:i4>5</vt:i4>
      </vt:variant>
      <vt:variant>
        <vt:lpwstr/>
      </vt:variant>
      <vt:variant>
        <vt:lpwstr>__RefHeading___Toc33411088</vt:lpwstr>
      </vt:variant>
      <vt:variant>
        <vt:i4>3670033</vt:i4>
      </vt:variant>
      <vt:variant>
        <vt:i4>188</vt:i4>
      </vt:variant>
      <vt:variant>
        <vt:i4>0</vt:i4>
      </vt:variant>
      <vt:variant>
        <vt:i4>5</vt:i4>
      </vt:variant>
      <vt:variant>
        <vt:lpwstr>/tmp/mozilla_rchicas0/plantilla_formato_ieee830.doc</vt:lpwstr>
      </vt:variant>
      <vt:variant>
        <vt:lpwstr/>
      </vt:variant>
      <vt:variant>
        <vt:i4>7340101</vt:i4>
      </vt:variant>
      <vt:variant>
        <vt:i4>185</vt:i4>
      </vt:variant>
      <vt:variant>
        <vt:i4>0</vt:i4>
      </vt:variant>
      <vt:variant>
        <vt:i4>5</vt:i4>
      </vt:variant>
      <vt:variant>
        <vt:lpwstr/>
      </vt:variant>
      <vt:variant>
        <vt:lpwstr>__RefHeading___Toc33411087</vt:lpwstr>
      </vt:variant>
      <vt:variant>
        <vt:i4>3670033</vt:i4>
      </vt:variant>
      <vt:variant>
        <vt:i4>182</vt:i4>
      </vt:variant>
      <vt:variant>
        <vt:i4>0</vt:i4>
      </vt:variant>
      <vt:variant>
        <vt:i4>5</vt:i4>
      </vt:variant>
      <vt:variant>
        <vt:lpwstr>/tmp/mozilla_rchicas0/plantilla_formato_ieee830.doc</vt:lpwstr>
      </vt:variant>
      <vt:variant>
        <vt:lpwstr/>
      </vt:variant>
      <vt:variant>
        <vt:i4>7405637</vt:i4>
      </vt:variant>
      <vt:variant>
        <vt:i4>179</vt:i4>
      </vt:variant>
      <vt:variant>
        <vt:i4>0</vt:i4>
      </vt:variant>
      <vt:variant>
        <vt:i4>5</vt:i4>
      </vt:variant>
      <vt:variant>
        <vt:lpwstr/>
      </vt:variant>
      <vt:variant>
        <vt:lpwstr>__RefHeading___Toc33411086</vt:lpwstr>
      </vt:variant>
      <vt:variant>
        <vt:i4>3670033</vt:i4>
      </vt:variant>
      <vt:variant>
        <vt:i4>176</vt:i4>
      </vt:variant>
      <vt:variant>
        <vt:i4>0</vt:i4>
      </vt:variant>
      <vt:variant>
        <vt:i4>5</vt:i4>
      </vt:variant>
      <vt:variant>
        <vt:lpwstr>/tmp/mozilla_rchicas0/plantilla_formato_ieee830.doc</vt:lpwstr>
      </vt:variant>
      <vt:variant>
        <vt:lpwstr/>
      </vt:variant>
      <vt:variant>
        <vt:i4>7471173</vt:i4>
      </vt:variant>
      <vt:variant>
        <vt:i4>173</vt:i4>
      </vt:variant>
      <vt:variant>
        <vt:i4>0</vt:i4>
      </vt:variant>
      <vt:variant>
        <vt:i4>5</vt:i4>
      </vt:variant>
      <vt:variant>
        <vt:lpwstr/>
      </vt:variant>
      <vt:variant>
        <vt:lpwstr>__RefHeading___Toc33411085</vt:lpwstr>
      </vt:variant>
      <vt:variant>
        <vt:i4>3670033</vt:i4>
      </vt:variant>
      <vt:variant>
        <vt:i4>170</vt:i4>
      </vt:variant>
      <vt:variant>
        <vt:i4>0</vt:i4>
      </vt:variant>
      <vt:variant>
        <vt:i4>5</vt:i4>
      </vt:variant>
      <vt:variant>
        <vt:lpwstr>/tmp/mozilla_rchicas0/plantilla_formato_ieee830.doc</vt:lpwstr>
      </vt:variant>
      <vt:variant>
        <vt:lpwstr/>
      </vt:variant>
      <vt:variant>
        <vt:i4>7536709</vt:i4>
      </vt:variant>
      <vt:variant>
        <vt:i4>167</vt:i4>
      </vt:variant>
      <vt:variant>
        <vt:i4>0</vt:i4>
      </vt:variant>
      <vt:variant>
        <vt:i4>5</vt:i4>
      </vt:variant>
      <vt:variant>
        <vt:lpwstr/>
      </vt:variant>
      <vt:variant>
        <vt:lpwstr>__RefHeading___Toc33411084</vt:lpwstr>
      </vt:variant>
      <vt:variant>
        <vt:i4>3670033</vt:i4>
      </vt:variant>
      <vt:variant>
        <vt:i4>164</vt:i4>
      </vt:variant>
      <vt:variant>
        <vt:i4>0</vt:i4>
      </vt:variant>
      <vt:variant>
        <vt:i4>5</vt:i4>
      </vt:variant>
      <vt:variant>
        <vt:lpwstr>/tmp/mozilla_rchicas0/plantilla_formato_ieee830.doc</vt:lpwstr>
      </vt:variant>
      <vt:variant>
        <vt:lpwstr/>
      </vt:variant>
      <vt:variant>
        <vt:i4>7602245</vt:i4>
      </vt:variant>
      <vt:variant>
        <vt:i4>161</vt:i4>
      </vt:variant>
      <vt:variant>
        <vt:i4>0</vt:i4>
      </vt:variant>
      <vt:variant>
        <vt:i4>5</vt:i4>
      </vt:variant>
      <vt:variant>
        <vt:lpwstr/>
      </vt:variant>
      <vt:variant>
        <vt:lpwstr>__RefHeading___Toc33411083</vt:lpwstr>
      </vt:variant>
      <vt:variant>
        <vt:i4>3670033</vt:i4>
      </vt:variant>
      <vt:variant>
        <vt:i4>158</vt:i4>
      </vt:variant>
      <vt:variant>
        <vt:i4>0</vt:i4>
      </vt:variant>
      <vt:variant>
        <vt:i4>5</vt:i4>
      </vt:variant>
      <vt:variant>
        <vt:lpwstr>/tmp/mozilla_rchicas0/plantilla_formato_ieee830.doc</vt:lpwstr>
      </vt:variant>
      <vt:variant>
        <vt:lpwstr/>
      </vt:variant>
      <vt:variant>
        <vt:i4>7667781</vt:i4>
      </vt:variant>
      <vt:variant>
        <vt:i4>155</vt:i4>
      </vt:variant>
      <vt:variant>
        <vt:i4>0</vt:i4>
      </vt:variant>
      <vt:variant>
        <vt:i4>5</vt:i4>
      </vt:variant>
      <vt:variant>
        <vt:lpwstr/>
      </vt:variant>
      <vt:variant>
        <vt:lpwstr>__RefHeading___Toc33411082</vt:lpwstr>
      </vt:variant>
      <vt:variant>
        <vt:i4>3670033</vt:i4>
      </vt:variant>
      <vt:variant>
        <vt:i4>152</vt:i4>
      </vt:variant>
      <vt:variant>
        <vt:i4>0</vt:i4>
      </vt:variant>
      <vt:variant>
        <vt:i4>5</vt:i4>
      </vt:variant>
      <vt:variant>
        <vt:lpwstr>/tmp/mozilla_rchicas0/plantilla_formato_ieee830.doc</vt:lpwstr>
      </vt:variant>
      <vt:variant>
        <vt:lpwstr/>
      </vt:variant>
      <vt:variant>
        <vt:i4>7733317</vt:i4>
      </vt:variant>
      <vt:variant>
        <vt:i4>149</vt:i4>
      </vt:variant>
      <vt:variant>
        <vt:i4>0</vt:i4>
      </vt:variant>
      <vt:variant>
        <vt:i4>5</vt:i4>
      </vt:variant>
      <vt:variant>
        <vt:lpwstr/>
      </vt:variant>
      <vt:variant>
        <vt:lpwstr>__RefHeading___Toc33411081</vt:lpwstr>
      </vt:variant>
      <vt:variant>
        <vt:i4>3670033</vt:i4>
      </vt:variant>
      <vt:variant>
        <vt:i4>146</vt:i4>
      </vt:variant>
      <vt:variant>
        <vt:i4>0</vt:i4>
      </vt:variant>
      <vt:variant>
        <vt:i4>5</vt:i4>
      </vt:variant>
      <vt:variant>
        <vt:lpwstr>/tmp/mozilla_rchicas0/plantilla_formato_ieee830.doc</vt:lpwstr>
      </vt:variant>
      <vt:variant>
        <vt:lpwstr/>
      </vt:variant>
      <vt:variant>
        <vt:i4>7798853</vt:i4>
      </vt:variant>
      <vt:variant>
        <vt:i4>143</vt:i4>
      </vt:variant>
      <vt:variant>
        <vt:i4>0</vt:i4>
      </vt:variant>
      <vt:variant>
        <vt:i4>5</vt:i4>
      </vt:variant>
      <vt:variant>
        <vt:lpwstr/>
      </vt:variant>
      <vt:variant>
        <vt:lpwstr>__RefHeading___Toc33411080</vt:lpwstr>
      </vt:variant>
      <vt:variant>
        <vt:i4>3670033</vt:i4>
      </vt:variant>
      <vt:variant>
        <vt:i4>140</vt:i4>
      </vt:variant>
      <vt:variant>
        <vt:i4>0</vt:i4>
      </vt:variant>
      <vt:variant>
        <vt:i4>5</vt:i4>
      </vt:variant>
      <vt:variant>
        <vt:lpwstr>/tmp/mozilla_rchicas0/plantilla_formato_ieee830.doc</vt:lpwstr>
      </vt:variant>
      <vt:variant>
        <vt:lpwstr/>
      </vt:variant>
      <vt:variant>
        <vt:i4>8257610</vt:i4>
      </vt:variant>
      <vt:variant>
        <vt:i4>137</vt:i4>
      </vt:variant>
      <vt:variant>
        <vt:i4>0</vt:i4>
      </vt:variant>
      <vt:variant>
        <vt:i4>5</vt:i4>
      </vt:variant>
      <vt:variant>
        <vt:lpwstr/>
      </vt:variant>
      <vt:variant>
        <vt:lpwstr>__RefHeading___Toc33411079</vt:lpwstr>
      </vt:variant>
      <vt:variant>
        <vt:i4>3670033</vt:i4>
      </vt:variant>
      <vt:variant>
        <vt:i4>134</vt:i4>
      </vt:variant>
      <vt:variant>
        <vt:i4>0</vt:i4>
      </vt:variant>
      <vt:variant>
        <vt:i4>5</vt:i4>
      </vt:variant>
      <vt:variant>
        <vt:lpwstr>/tmp/mozilla_rchicas0/plantilla_formato_ieee830.doc</vt:lpwstr>
      </vt:variant>
      <vt:variant>
        <vt:lpwstr/>
      </vt:variant>
      <vt:variant>
        <vt:i4>8323146</vt:i4>
      </vt:variant>
      <vt:variant>
        <vt:i4>131</vt:i4>
      </vt:variant>
      <vt:variant>
        <vt:i4>0</vt:i4>
      </vt:variant>
      <vt:variant>
        <vt:i4>5</vt:i4>
      </vt:variant>
      <vt:variant>
        <vt:lpwstr/>
      </vt:variant>
      <vt:variant>
        <vt:lpwstr>__RefHeading___Toc33411078</vt:lpwstr>
      </vt:variant>
      <vt:variant>
        <vt:i4>3670033</vt:i4>
      </vt:variant>
      <vt:variant>
        <vt:i4>128</vt:i4>
      </vt:variant>
      <vt:variant>
        <vt:i4>0</vt:i4>
      </vt:variant>
      <vt:variant>
        <vt:i4>5</vt:i4>
      </vt:variant>
      <vt:variant>
        <vt:lpwstr>/tmp/mozilla_rchicas0/plantilla_formato_ieee830.doc</vt:lpwstr>
      </vt:variant>
      <vt:variant>
        <vt:lpwstr/>
      </vt:variant>
      <vt:variant>
        <vt:i4>7340106</vt:i4>
      </vt:variant>
      <vt:variant>
        <vt:i4>125</vt:i4>
      </vt:variant>
      <vt:variant>
        <vt:i4>0</vt:i4>
      </vt:variant>
      <vt:variant>
        <vt:i4>5</vt:i4>
      </vt:variant>
      <vt:variant>
        <vt:lpwstr/>
      </vt:variant>
      <vt:variant>
        <vt:lpwstr>__RefHeading___Toc33411077</vt:lpwstr>
      </vt:variant>
      <vt:variant>
        <vt:i4>3670033</vt:i4>
      </vt:variant>
      <vt:variant>
        <vt:i4>122</vt:i4>
      </vt:variant>
      <vt:variant>
        <vt:i4>0</vt:i4>
      </vt:variant>
      <vt:variant>
        <vt:i4>5</vt:i4>
      </vt:variant>
      <vt:variant>
        <vt:lpwstr>/tmp/mozilla_rchicas0/plantilla_formato_ieee830.doc</vt:lpwstr>
      </vt:variant>
      <vt:variant>
        <vt:lpwstr/>
      </vt:variant>
      <vt:variant>
        <vt:i4>7405642</vt:i4>
      </vt:variant>
      <vt:variant>
        <vt:i4>119</vt:i4>
      </vt:variant>
      <vt:variant>
        <vt:i4>0</vt:i4>
      </vt:variant>
      <vt:variant>
        <vt:i4>5</vt:i4>
      </vt:variant>
      <vt:variant>
        <vt:lpwstr/>
      </vt:variant>
      <vt:variant>
        <vt:lpwstr>__RefHeading___Toc33411076</vt:lpwstr>
      </vt:variant>
      <vt:variant>
        <vt:i4>3670033</vt:i4>
      </vt:variant>
      <vt:variant>
        <vt:i4>116</vt:i4>
      </vt:variant>
      <vt:variant>
        <vt:i4>0</vt:i4>
      </vt:variant>
      <vt:variant>
        <vt:i4>5</vt:i4>
      </vt:variant>
      <vt:variant>
        <vt:lpwstr>/tmp/mozilla_rchicas0/plantilla_formato_ieee830.doc</vt:lpwstr>
      </vt:variant>
      <vt:variant>
        <vt:lpwstr/>
      </vt:variant>
      <vt:variant>
        <vt:i4>7471178</vt:i4>
      </vt:variant>
      <vt:variant>
        <vt:i4>113</vt:i4>
      </vt:variant>
      <vt:variant>
        <vt:i4>0</vt:i4>
      </vt:variant>
      <vt:variant>
        <vt:i4>5</vt:i4>
      </vt:variant>
      <vt:variant>
        <vt:lpwstr/>
      </vt:variant>
      <vt:variant>
        <vt:lpwstr>__RefHeading___Toc33411075</vt:lpwstr>
      </vt:variant>
      <vt:variant>
        <vt:i4>3670033</vt:i4>
      </vt:variant>
      <vt:variant>
        <vt:i4>110</vt:i4>
      </vt:variant>
      <vt:variant>
        <vt:i4>0</vt:i4>
      </vt:variant>
      <vt:variant>
        <vt:i4>5</vt:i4>
      </vt:variant>
      <vt:variant>
        <vt:lpwstr>/tmp/mozilla_rchicas0/plantilla_formato_ieee830.doc</vt:lpwstr>
      </vt:variant>
      <vt:variant>
        <vt:lpwstr/>
      </vt:variant>
      <vt:variant>
        <vt:i4>7536714</vt:i4>
      </vt:variant>
      <vt:variant>
        <vt:i4>107</vt:i4>
      </vt:variant>
      <vt:variant>
        <vt:i4>0</vt:i4>
      </vt:variant>
      <vt:variant>
        <vt:i4>5</vt:i4>
      </vt:variant>
      <vt:variant>
        <vt:lpwstr/>
      </vt:variant>
      <vt:variant>
        <vt:lpwstr>__RefHeading___Toc33411074</vt:lpwstr>
      </vt:variant>
      <vt:variant>
        <vt:i4>3670033</vt:i4>
      </vt:variant>
      <vt:variant>
        <vt:i4>104</vt:i4>
      </vt:variant>
      <vt:variant>
        <vt:i4>0</vt:i4>
      </vt:variant>
      <vt:variant>
        <vt:i4>5</vt:i4>
      </vt:variant>
      <vt:variant>
        <vt:lpwstr>/tmp/mozilla_rchicas0/plantilla_formato_ieee830.doc</vt:lpwstr>
      </vt:variant>
      <vt:variant>
        <vt:lpwstr/>
      </vt:variant>
      <vt:variant>
        <vt:i4>7602250</vt:i4>
      </vt:variant>
      <vt:variant>
        <vt:i4>101</vt:i4>
      </vt:variant>
      <vt:variant>
        <vt:i4>0</vt:i4>
      </vt:variant>
      <vt:variant>
        <vt:i4>5</vt:i4>
      </vt:variant>
      <vt:variant>
        <vt:lpwstr/>
      </vt:variant>
      <vt:variant>
        <vt:lpwstr>__RefHeading___Toc33411073</vt:lpwstr>
      </vt:variant>
      <vt:variant>
        <vt:i4>3670033</vt:i4>
      </vt:variant>
      <vt:variant>
        <vt:i4>98</vt:i4>
      </vt:variant>
      <vt:variant>
        <vt:i4>0</vt:i4>
      </vt:variant>
      <vt:variant>
        <vt:i4>5</vt:i4>
      </vt:variant>
      <vt:variant>
        <vt:lpwstr>/tmp/mozilla_rchicas0/plantilla_formato_ieee830.doc</vt:lpwstr>
      </vt:variant>
      <vt:variant>
        <vt:lpwstr/>
      </vt:variant>
      <vt:variant>
        <vt:i4>7667786</vt:i4>
      </vt:variant>
      <vt:variant>
        <vt:i4>95</vt:i4>
      </vt:variant>
      <vt:variant>
        <vt:i4>0</vt:i4>
      </vt:variant>
      <vt:variant>
        <vt:i4>5</vt:i4>
      </vt:variant>
      <vt:variant>
        <vt:lpwstr/>
      </vt:variant>
      <vt:variant>
        <vt:lpwstr>__RefHeading___Toc33411072</vt:lpwstr>
      </vt:variant>
      <vt:variant>
        <vt:i4>3670033</vt:i4>
      </vt:variant>
      <vt:variant>
        <vt:i4>92</vt:i4>
      </vt:variant>
      <vt:variant>
        <vt:i4>0</vt:i4>
      </vt:variant>
      <vt:variant>
        <vt:i4>5</vt:i4>
      </vt:variant>
      <vt:variant>
        <vt:lpwstr>/tmp/mozilla_rchicas0/plantilla_formato_ieee830.doc</vt:lpwstr>
      </vt:variant>
      <vt:variant>
        <vt:lpwstr/>
      </vt:variant>
      <vt:variant>
        <vt:i4>7733322</vt:i4>
      </vt:variant>
      <vt:variant>
        <vt:i4>89</vt:i4>
      </vt:variant>
      <vt:variant>
        <vt:i4>0</vt:i4>
      </vt:variant>
      <vt:variant>
        <vt:i4>5</vt:i4>
      </vt:variant>
      <vt:variant>
        <vt:lpwstr/>
      </vt:variant>
      <vt:variant>
        <vt:lpwstr>__RefHeading___Toc33411071</vt:lpwstr>
      </vt:variant>
      <vt:variant>
        <vt:i4>3670033</vt:i4>
      </vt:variant>
      <vt:variant>
        <vt:i4>86</vt:i4>
      </vt:variant>
      <vt:variant>
        <vt:i4>0</vt:i4>
      </vt:variant>
      <vt:variant>
        <vt:i4>5</vt:i4>
      </vt:variant>
      <vt:variant>
        <vt:lpwstr>/tmp/mozilla_rchicas0/plantilla_formato_ieee830.doc</vt:lpwstr>
      </vt:variant>
      <vt:variant>
        <vt:lpwstr/>
      </vt:variant>
      <vt:variant>
        <vt:i4>7798858</vt:i4>
      </vt:variant>
      <vt:variant>
        <vt:i4>83</vt:i4>
      </vt:variant>
      <vt:variant>
        <vt:i4>0</vt:i4>
      </vt:variant>
      <vt:variant>
        <vt:i4>5</vt:i4>
      </vt:variant>
      <vt:variant>
        <vt:lpwstr/>
      </vt:variant>
      <vt:variant>
        <vt:lpwstr>__RefHeading___Toc33411070</vt:lpwstr>
      </vt:variant>
      <vt:variant>
        <vt:i4>3670033</vt:i4>
      </vt:variant>
      <vt:variant>
        <vt:i4>80</vt:i4>
      </vt:variant>
      <vt:variant>
        <vt:i4>0</vt:i4>
      </vt:variant>
      <vt:variant>
        <vt:i4>5</vt:i4>
      </vt:variant>
      <vt:variant>
        <vt:lpwstr>/tmp/mozilla_rchicas0/plantilla_formato_ieee830.doc</vt:lpwstr>
      </vt:variant>
      <vt:variant>
        <vt:lpwstr/>
      </vt:variant>
      <vt:variant>
        <vt:i4>8257611</vt:i4>
      </vt:variant>
      <vt:variant>
        <vt:i4>77</vt:i4>
      </vt:variant>
      <vt:variant>
        <vt:i4>0</vt:i4>
      </vt:variant>
      <vt:variant>
        <vt:i4>5</vt:i4>
      </vt:variant>
      <vt:variant>
        <vt:lpwstr/>
      </vt:variant>
      <vt:variant>
        <vt:lpwstr>__RefHeading___Toc33411069</vt:lpwstr>
      </vt:variant>
      <vt:variant>
        <vt:i4>3670033</vt:i4>
      </vt:variant>
      <vt:variant>
        <vt:i4>74</vt:i4>
      </vt:variant>
      <vt:variant>
        <vt:i4>0</vt:i4>
      </vt:variant>
      <vt:variant>
        <vt:i4>5</vt:i4>
      </vt:variant>
      <vt:variant>
        <vt:lpwstr>/tmp/mozilla_rchicas0/plantilla_formato_ieee830.doc</vt:lpwstr>
      </vt:variant>
      <vt:variant>
        <vt:lpwstr/>
      </vt:variant>
      <vt:variant>
        <vt:i4>8323147</vt:i4>
      </vt:variant>
      <vt:variant>
        <vt:i4>71</vt:i4>
      </vt:variant>
      <vt:variant>
        <vt:i4>0</vt:i4>
      </vt:variant>
      <vt:variant>
        <vt:i4>5</vt:i4>
      </vt:variant>
      <vt:variant>
        <vt:lpwstr/>
      </vt:variant>
      <vt:variant>
        <vt:lpwstr>__RefHeading___Toc33411068</vt:lpwstr>
      </vt:variant>
      <vt:variant>
        <vt:i4>3670033</vt:i4>
      </vt:variant>
      <vt:variant>
        <vt:i4>68</vt:i4>
      </vt:variant>
      <vt:variant>
        <vt:i4>0</vt:i4>
      </vt:variant>
      <vt:variant>
        <vt:i4>5</vt:i4>
      </vt:variant>
      <vt:variant>
        <vt:lpwstr>/tmp/mozilla_rchicas0/plantilla_formato_ieee830.doc</vt:lpwstr>
      </vt:variant>
      <vt:variant>
        <vt:lpwstr/>
      </vt:variant>
      <vt:variant>
        <vt:i4>7340107</vt:i4>
      </vt:variant>
      <vt:variant>
        <vt:i4>65</vt:i4>
      </vt:variant>
      <vt:variant>
        <vt:i4>0</vt:i4>
      </vt:variant>
      <vt:variant>
        <vt:i4>5</vt:i4>
      </vt:variant>
      <vt:variant>
        <vt:lpwstr/>
      </vt:variant>
      <vt:variant>
        <vt:lpwstr>__RefHeading___Toc33411067</vt:lpwstr>
      </vt:variant>
      <vt:variant>
        <vt:i4>3670033</vt:i4>
      </vt:variant>
      <vt:variant>
        <vt:i4>62</vt:i4>
      </vt:variant>
      <vt:variant>
        <vt:i4>0</vt:i4>
      </vt:variant>
      <vt:variant>
        <vt:i4>5</vt:i4>
      </vt:variant>
      <vt:variant>
        <vt:lpwstr>/tmp/mozilla_rchicas0/plantilla_formato_ieee830.doc</vt:lpwstr>
      </vt:variant>
      <vt:variant>
        <vt:lpwstr/>
      </vt:variant>
      <vt:variant>
        <vt:i4>7405643</vt:i4>
      </vt:variant>
      <vt:variant>
        <vt:i4>59</vt:i4>
      </vt:variant>
      <vt:variant>
        <vt:i4>0</vt:i4>
      </vt:variant>
      <vt:variant>
        <vt:i4>5</vt:i4>
      </vt:variant>
      <vt:variant>
        <vt:lpwstr/>
      </vt:variant>
      <vt:variant>
        <vt:lpwstr>__RefHeading___Toc33411066</vt:lpwstr>
      </vt:variant>
      <vt:variant>
        <vt:i4>3670033</vt:i4>
      </vt:variant>
      <vt:variant>
        <vt:i4>56</vt:i4>
      </vt:variant>
      <vt:variant>
        <vt:i4>0</vt:i4>
      </vt:variant>
      <vt:variant>
        <vt:i4>5</vt:i4>
      </vt:variant>
      <vt:variant>
        <vt:lpwstr>/tmp/mozilla_rchicas0/plantilla_formato_ieee830.doc</vt:lpwstr>
      </vt:variant>
      <vt:variant>
        <vt:lpwstr/>
      </vt:variant>
      <vt:variant>
        <vt:i4>7471179</vt:i4>
      </vt:variant>
      <vt:variant>
        <vt:i4>53</vt:i4>
      </vt:variant>
      <vt:variant>
        <vt:i4>0</vt:i4>
      </vt:variant>
      <vt:variant>
        <vt:i4>5</vt:i4>
      </vt:variant>
      <vt:variant>
        <vt:lpwstr/>
      </vt:variant>
      <vt:variant>
        <vt:lpwstr>__RefHeading___Toc33411065</vt:lpwstr>
      </vt:variant>
      <vt:variant>
        <vt:i4>3670033</vt:i4>
      </vt:variant>
      <vt:variant>
        <vt:i4>50</vt:i4>
      </vt:variant>
      <vt:variant>
        <vt:i4>0</vt:i4>
      </vt:variant>
      <vt:variant>
        <vt:i4>5</vt:i4>
      </vt:variant>
      <vt:variant>
        <vt:lpwstr>/tmp/mozilla_rchicas0/plantilla_formato_ieee830.doc</vt:lpwstr>
      </vt:variant>
      <vt:variant>
        <vt:lpwstr/>
      </vt:variant>
      <vt:variant>
        <vt:i4>7536715</vt:i4>
      </vt:variant>
      <vt:variant>
        <vt:i4>47</vt:i4>
      </vt:variant>
      <vt:variant>
        <vt:i4>0</vt:i4>
      </vt:variant>
      <vt:variant>
        <vt:i4>5</vt:i4>
      </vt:variant>
      <vt:variant>
        <vt:lpwstr/>
      </vt:variant>
      <vt:variant>
        <vt:lpwstr>__RefHeading___Toc33411064</vt:lpwstr>
      </vt:variant>
      <vt:variant>
        <vt:i4>3670033</vt:i4>
      </vt:variant>
      <vt:variant>
        <vt:i4>44</vt:i4>
      </vt:variant>
      <vt:variant>
        <vt:i4>0</vt:i4>
      </vt:variant>
      <vt:variant>
        <vt:i4>5</vt:i4>
      </vt:variant>
      <vt:variant>
        <vt:lpwstr>/tmp/mozilla_rchicas0/plantilla_formato_ieee830.doc</vt:lpwstr>
      </vt:variant>
      <vt:variant>
        <vt:lpwstr/>
      </vt:variant>
      <vt:variant>
        <vt:i4>7602251</vt:i4>
      </vt:variant>
      <vt:variant>
        <vt:i4>41</vt:i4>
      </vt:variant>
      <vt:variant>
        <vt:i4>0</vt:i4>
      </vt:variant>
      <vt:variant>
        <vt:i4>5</vt:i4>
      </vt:variant>
      <vt:variant>
        <vt:lpwstr/>
      </vt:variant>
      <vt:variant>
        <vt:lpwstr>__RefHeading___Toc33411063</vt:lpwstr>
      </vt:variant>
      <vt:variant>
        <vt:i4>3670033</vt:i4>
      </vt:variant>
      <vt:variant>
        <vt:i4>38</vt:i4>
      </vt:variant>
      <vt:variant>
        <vt:i4>0</vt:i4>
      </vt:variant>
      <vt:variant>
        <vt:i4>5</vt:i4>
      </vt:variant>
      <vt:variant>
        <vt:lpwstr>/tmp/mozilla_rchicas0/plantilla_formato_ieee830.doc</vt:lpwstr>
      </vt:variant>
      <vt:variant>
        <vt:lpwstr/>
      </vt:variant>
      <vt:variant>
        <vt:i4>7667787</vt:i4>
      </vt:variant>
      <vt:variant>
        <vt:i4>35</vt:i4>
      </vt:variant>
      <vt:variant>
        <vt:i4>0</vt:i4>
      </vt:variant>
      <vt:variant>
        <vt:i4>5</vt:i4>
      </vt:variant>
      <vt:variant>
        <vt:lpwstr/>
      </vt:variant>
      <vt:variant>
        <vt:lpwstr>__RefHeading___Toc33411062</vt:lpwstr>
      </vt:variant>
      <vt:variant>
        <vt:i4>3670033</vt:i4>
      </vt:variant>
      <vt:variant>
        <vt:i4>32</vt:i4>
      </vt:variant>
      <vt:variant>
        <vt:i4>0</vt:i4>
      </vt:variant>
      <vt:variant>
        <vt:i4>5</vt:i4>
      </vt:variant>
      <vt:variant>
        <vt:lpwstr>/tmp/mozilla_rchicas0/plantilla_formato_ieee830.doc</vt:lpwstr>
      </vt:variant>
      <vt:variant>
        <vt:lpwstr/>
      </vt:variant>
      <vt:variant>
        <vt:i4>7733323</vt:i4>
      </vt:variant>
      <vt:variant>
        <vt:i4>29</vt:i4>
      </vt:variant>
      <vt:variant>
        <vt:i4>0</vt:i4>
      </vt:variant>
      <vt:variant>
        <vt:i4>5</vt:i4>
      </vt:variant>
      <vt:variant>
        <vt:lpwstr/>
      </vt:variant>
      <vt:variant>
        <vt:lpwstr>__RefHeading___Toc33411061</vt:lpwstr>
      </vt:variant>
      <vt:variant>
        <vt:i4>3670033</vt:i4>
      </vt:variant>
      <vt:variant>
        <vt:i4>26</vt:i4>
      </vt:variant>
      <vt:variant>
        <vt:i4>0</vt:i4>
      </vt:variant>
      <vt:variant>
        <vt:i4>5</vt:i4>
      </vt:variant>
      <vt:variant>
        <vt:lpwstr>/tmp/mozilla_rchicas0/plantilla_formato_ieee830.doc</vt:lpwstr>
      </vt:variant>
      <vt:variant>
        <vt:lpwstr/>
      </vt:variant>
      <vt:variant>
        <vt:i4>7798859</vt:i4>
      </vt:variant>
      <vt:variant>
        <vt:i4>23</vt:i4>
      </vt:variant>
      <vt:variant>
        <vt:i4>0</vt:i4>
      </vt:variant>
      <vt:variant>
        <vt:i4>5</vt:i4>
      </vt:variant>
      <vt:variant>
        <vt:lpwstr/>
      </vt:variant>
      <vt:variant>
        <vt:lpwstr>__RefHeading___Toc33411060</vt:lpwstr>
      </vt:variant>
      <vt:variant>
        <vt:i4>3670033</vt:i4>
      </vt:variant>
      <vt:variant>
        <vt:i4>20</vt:i4>
      </vt:variant>
      <vt:variant>
        <vt:i4>0</vt:i4>
      </vt:variant>
      <vt:variant>
        <vt:i4>5</vt:i4>
      </vt:variant>
      <vt:variant>
        <vt:lpwstr>/tmp/mozilla_rchicas0/plantilla_formato_ieee830.doc</vt:lpwstr>
      </vt:variant>
      <vt:variant>
        <vt:lpwstr/>
      </vt:variant>
      <vt:variant>
        <vt:i4>8257608</vt:i4>
      </vt:variant>
      <vt:variant>
        <vt:i4>17</vt:i4>
      </vt:variant>
      <vt:variant>
        <vt:i4>0</vt:i4>
      </vt:variant>
      <vt:variant>
        <vt:i4>5</vt:i4>
      </vt:variant>
      <vt:variant>
        <vt:lpwstr/>
      </vt:variant>
      <vt:variant>
        <vt:lpwstr>__RefHeading___Toc33411059</vt:lpwstr>
      </vt:variant>
      <vt:variant>
        <vt:i4>3670033</vt:i4>
      </vt:variant>
      <vt:variant>
        <vt:i4>14</vt:i4>
      </vt:variant>
      <vt:variant>
        <vt:i4>0</vt:i4>
      </vt:variant>
      <vt:variant>
        <vt:i4>5</vt:i4>
      </vt:variant>
      <vt:variant>
        <vt:lpwstr>/tmp/mozilla_rchicas0/plantilla_formato_ieee830.doc</vt:lpwstr>
      </vt:variant>
      <vt:variant>
        <vt:lpwstr/>
      </vt:variant>
      <vt:variant>
        <vt:i4>8323144</vt:i4>
      </vt:variant>
      <vt:variant>
        <vt:i4>11</vt:i4>
      </vt:variant>
      <vt:variant>
        <vt:i4>0</vt:i4>
      </vt:variant>
      <vt:variant>
        <vt:i4>5</vt:i4>
      </vt:variant>
      <vt:variant>
        <vt:lpwstr/>
      </vt:variant>
      <vt:variant>
        <vt:lpwstr>__RefHeading___Toc33411058</vt:lpwstr>
      </vt:variant>
      <vt:variant>
        <vt:i4>3670033</vt:i4>
      </vt:variant>
      <vt:variant>
        <vt:i4>8</vt:i4>
      </vt:variant>
      <vt:variant>
        <vt:i4>0</vt:i4>
      </vt:variant>
      <vt:variant>
        <vt:i4>5</vt:i4>
      </vt:variant>
      <vt:variant>
        <vt:lpwstr>/tmp/mozilla_rchicas0/plantilla_formato_ieee830.doc</vt:lpwstr>
      </vt:variant>
      <vt:variant>
        <vt:lpwstr/>
      </vt:variant>
      <vt:variant>
        <vt:i4>7340104</vt:i4>
      </vt:variant>
      <vt:variant>
        <vt:i4>5</vt:i4>
      </vt:variant>
      <vt:variant>
        <vt:i4>0</vt:i4>
      </vt:variant>
      <vt:variant>
        <vt:i4>5</vt:i4>
      </vt:variant>
      <vt:variant>
        <vt:lpwstr/>
      </vt:variant>
      <vt:variant>
        <vt:lpwstr>__RefHeading___Toc33411057</vt:lpwstr>
      </vt:variant>
      <vt:variant>
        <vt:i4>3670033</vt:i4>
      </vt:variant>
      <vt:variant>
        <vt:i4>2</vt:i4>
      </vt:variant>
      <vt:variant>
        <vt:i4>0</vt:i4>
      </vt:variant>
      <vt:variant>
        <vt:i4>5</vt:i4>
      </vt:variant>
      <vt:variant>
        <vt:lpwstr>/tmp/mozilla_rchicas0/plantilla_formato_ieee830.doc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Daniel Eduardo González Solano</cp:lastModifiedBy>
  <cp:revision>2</cp:revision>
  <cp:lastPrinted>2003-02-19T15:46:00Z</cp:lastPrinted>
  <dcterms:created xsi:type="dcterms:W3CDTF">2026-04-14T03:51:00Z</dcterms:created>
  <dcterms:modified xsi:type="dcterms:W3CDTF">2026-04-14T03:51:00Z</dcterms:modified>
</cp:coreProperties>
</file>